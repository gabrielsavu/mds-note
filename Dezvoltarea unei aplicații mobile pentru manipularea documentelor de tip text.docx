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70E81A" w14:textId="77777777" w:rsidR="00597B8A" w:rsidRDefault="00597B8A" w:rsidP="00597B8A">
      <w:pPr>
        <w:spacing w:line="0" w:lineRule="atLeast"/>
        <w:ind w:right="-819"/>
        <w:jc w:val="center"/>
      </w:pPr>
      <w:bookmarkStart w:id="0" w:name="page2"/>
      <w:bookmarkEnd w:id="0"/>
      <w:r>
        <w:rPr>
          <w:rFonts w:ascii="Times New Roman" w:eastAsia="Times New Roman" w:hAnsi="Times New Roman" w:cs="Times New Roman"/>
          <w:sz w:val="28"/>
        </w:rPr>
        <w:t>UNIVERSITATEA DIN BUCURESTI</w:t>
      </w:r>
    </w:p>
    <w:p w14:paraId="2C850F74" w14:textId="77777777" w:rsidR="00597B8A" w:rsidRDefault="00597B8A" w:rsidP="00597B8A">
      <w:pPr>
        <w:spacing w:line="166" w:lineRule="exact"/>
        <w:rPr>
          <w:rFonts w:ascii="Times New Roman" w:eastAsia="Times New Roman" w:hAnsi="Times New Roman" w:cs="Times New Roman"/>
          <w:sz w:val="28"/>
        </w:rPr>
      </w:pPr>
    </w:p>
    <w:p w14:paraId="07AE9F19" w14:textId="77777777" w:rsidR="00597B8A" w:rsidRDefault="00597B8A" w:rsidP="00597B8A">
      <w:pPr>
        <w:spacing w:line="0" w:lineRule="atLeast"/>
        <w:ind w:right="-819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FACULTATEA DE MATEMATICA SI INFORMATICA</w:t>
      </w:r>
    </w:p>
    <w:p w14:paraId="511A4046" w14:textId="77777777" w:rsidR="00597B8A" w:rsidRDefault="00597B8A" w:rsidP="00597B8A">
      <w:pPr>
        <w:spacing w:line="0" w:lineRule="atLeast"/>
        <w:ind w:right="-819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SPECIALIZAREA INFORMATICA</w:t>
      </w:r>
    </w:p>
    <w:p w14:paraId="77208E20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  <w:b/>
          <w:sz w:val="28"/>
        </w:rPr>
      </w:pPr>
    </w:p>
    <w:p w14:paraId="36F95384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1605CC64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33E22B03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0698E258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322FEBB0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73718EBC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667DAD4B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7E6DFEC4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5CD3B451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40B95EDE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22794384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211FE2C4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5F4B3B70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64342767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3FD893F4" w14:textId="77777777" w:rsidR="00597B8A" w:rsidRDefault="00597B8A" w:rsidP="00597B8A">
      <w:pPr>
        <w:spacing w:line="221" w:lineRule="exact"/>
        <w:rPr>
          <w:rFonts w:ascii="Times New Roman" w:eastAsia="Times New Roman" w:hAnsi="Times New Roman" w:cs="Times New Roman"/>
        </w:rPr>
      </w:pPr>
    </w:p>
    <w:p w14:paraId="72B0C2F1" w14:textId="77777777" w:rsidR="00597B8A" w:rsidRDefault="00597B8A" w:rsidP="00597B8A">
      <w:pPr>
        <w:spacing w:line="235" w:lineRule="auto"/>
        <w:ind w:left="820"/>
        <w:jc w:val="center"/>
      </w:pPr>
      <w:proofErr w:type="spellStart"/>
      <w:r>
        <w:rPr>
          <w:rFonts w:ascii="Times New Roman" w:eastAsia="Times New Roman" w:hAnsi="Times New Roman" w:cs="Times New Roman"/>
          <w:b/>
          <w:sz w:val="48"/>
        </w:rPr>
        <w:t>Dezvoltarea</w:t>
      </w:r>
      <w:proofErr w:type="spellEnd"/>
      <w:r>
        <w:rPr>
          <w:rFonts w:ascii="Times New Roman" w:eastAsia="Times New Roman" w:hAnsi="Times New Roman" w:cs="Times New Roman"/>
          <w:b/>
          <w:sz w:val="4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8"/>
        </w:rPr>
        <w:t>unei</w:t>
      </w:r>
      <w:proofErr w:type="spellEnd"/>
      <w:r>
        <w:rPr>
          <w:rFonts w:ascii="Times New Roman" w:eastAsia="Times New Roman" w:hAnsi="Times New Roman" w:cs="Times New Roman"/>
          <w:b/>
          <w:sz w:val="4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8"/>
        </w:rPr>
        <w:t>aplicații</w:t>
      </w:r>
      <w:proofErr w:type="spellEnd"/>
      <w:r>
        <w:rPr>
          <w:rFonts w:ascii="Times New Roman" w:eastAsia="Times New Roman" w:hAnsi="Times New Roman" w:cs="Times New Roman"/>
          <w:b/>
          <w:sz w:val="48"/>
        </w:rPr>
        <w:t xml:space="preserve"> mobile </w:t>
      </w:r>
      <w:proofErr w:type="spellStart"/>
      <w:r>
        <w:rPr>
          <w:rFonts w:ascii="Times New Roman" w:eastAsia="Times New Roman" w:hAnsi="Times New Roman" w:cs="Times New Roman"/>
          <w:b/>
          <w:sz w:val="48"/>
        </w:rPr>
        <w:t>pentru</w:t>
      </w:r>
      <w:proofErr w:type="spellEnd"/>
      <w:r>
        <w:rPr>
          <w:rFonts w:ascii="Times New Roman" w:eastAsia="Times New Roman" w:hAnsi="Times New Roman" w:cs="Times New Roman"/>
          <w:b/>
          <w:sz w:val="4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8"/>
        </w:rPr>
        <w:t>manipularea</w:t>
      </w:r>
      <w:proofErr w:type="spellEnd"/>
      <w:r>
        <w:rPr>
          <w:rFonts w:ascii="Times New Roman" w:eastAsia="Times New Roman" w:hAnsi="Times New Roman" w:cs="Times New Roman"/>
          <w:b/>
          <w:sz w:val="4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8"/>
        </w:rPr>
        <w:t>documentelor</w:t>
      </w:r>
      <w:proofErr w:type="spellEnd"/>
      <w:r>
        <w:rPr>
          <w:rFonts w:ascii="Times New Roman" w:eastAsia="Times New Roman" w:hAnsi="Times New Roman" w:cs="Times New Roman"/>
          <w:b/>
          <w:sz w:val="48"/>
        </w:rPr>
        <w:t xml:space="preserve"> de tip text</w:t>
      </w:r>
    </w:p>
    <w:p w14:paraId="02338673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  <w:b/>
          <w:sz w:val="48"/>
        </w:rPr>
      </w:pPr>
    </w:p>
    <w:p w14:paraId="0DB996AA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23D5A3AC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55F4B288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2771FC53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5AE9CBBA" w14:textId="77777777" w:rsidR="00597B8A" w:rsidRDefault="00597B8A" w:rsidP="00597B8A">
      <w:pPr>
        <w:spacing w:line="244" w:lineRule="exact"/>
        <w:rPr>
          <w:rFonts w:ascii="Times New Roman" w:eastAsia="Times New Roman" w:hAnsi="Times New Roman" w:cs="Times New Roman"/>
        </w:rPr>
      </w:pPr>
    </w:p>
    <w:p w14:paraId="563974A9" w14:textId="77777777" w:rsidR="00597B8A" w:rsidRDefault="00597B8A" w:rsidP="00597B8A">
      <w:pPr>
        <w:spacing w:line="0" w:lineRule="atLeast"/>
        <w:ind w:left="3800"/>
      </w:pPr>
      <w:proofErr w:type="spellStart"/>
      <w:r>
        <w:rPr>
          <w:rFonts w:ascii="Times New Roman" w:eastAsia="Times New Roman" w:hAnsi="Times New Roman" w:cs="Times New Roman"/>
          <w:b/>
          <w:i/>
          <w:sz w:val="28"/>
        </w:rPr>
        <w:t>Savu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</w:rPr>
        <w:t>Liviu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</w:rPr>
        <w:t>-Gabriel</w:t>
      </w:r>
    </w:p>
    <w:p w14:paraId="753D6C48" w14:textId="77777777" w:rsidR="00597B8A" w:rsidRDefault="00597B8A" w:rsidP="00597B8A">
      <w:pPr>
        <w:spacing w:line="0" w:lineRule="atLeast"/>
        <w:ind w:left="3800"/>
      </w:pPr>
      <w:r>
        <w:rPr>
          <w:rFonts w:ascii="Times New Roman" w:eastAsia="Times New Roman" w:hAnsi="Times New Roman" w:cs="Times New Roman"/>
          <w:b/>
          <w:i/>
          <w:sz w:val="28"/>
        </w:rPr>
        <w:t>Avram Adrian-Constantin</w:t>
      </w:r>
    </w:p>
    <w:p w14:paraId="506FEDC8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  <w:b/>
          <w:i/>
          <w:sz w:val="28"/>
        </w:rPr>
      </w:pPr>
    </w:p>
    <w:p w14:paraId="7101F396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72EAAAD7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2FA8E2EE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7D16A2CB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  <w:i/>
          <w:sz w:val="24"/>
        </w:rPr>
      </w:pPr>
    </w:p>
    <w:p w14:paraId="687039E2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346981EC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4EAA0703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6BDBD47B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  <w:b/>
          <w:sz w:val="22"/>
        </w:rPr>
      </w:pPr>
    </w:p>
    <w:p w14:paraId="6B735D14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  <w:b/>
          <w:sz w:val="22"/>
        </w:rPr>
      </w:pPr>
    </w:p>
    <w:p w14:paraId="43C6C5C5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3B9DF9FF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368C86E6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48200889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0FF44797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296B1AD6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0CF15950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21FC162D" w14:textId="77777777" w:rsidR="00597B8A" w:rsidRDefault="00597B8A" w:rsidP="00597B8A">
      <w:pPr>
        <w:spacing w:line="257" w:lineRule="exact"/>
        <w:rPr>
          <w:rFonts w:ascii="Times New Roman" w:eastAsia="Times New Roman" w:hAnsi="Times New Roman" w:cs="Times New Roman"/>
        </w:rPr>
      </w:pPr>
    </w:p>
    <w:p w14:paraId="5EEB7418" w14:textId="21C62F36" w:rsidR="00597B8A" w:rsidRDefault="00597B8A" w:rsidP="00597B8A">
      <w:pPr>
        <w:spacing w:line="0" w:lineRule="atLeast"/>
        <w:ind w:left="4880"/>
        <w:sectPr w:rsidR="00597B8A">
          <w:headerReference w:type="default" r:id="rId8"/>
          <w:footerReference w:type="default" r:id="rId9"/>
          <w:pgSz w:w="11906" w:h="16838"/>
          <w:pgMar w:top="1130" w:right="1406" w:bottom="1440" w:left="1440" w:header="720" w:footer="720" w:gutter="0"/>
          <w:cols w:space="720"/>
          <w:docGrid w:linePitch="360"/>
        </w:sectPr>
      </w:pPr>
    </w:p>
    <w:p w14:paraId="09D19BF5" w14:textId="4BA3DA66" w:rsidR="00597B8A" w:rsidRDefault="00597B8A" w:rsidP="00597B8A">
      <w:pPr>
        <w:spacing w:line="0" w:lineRule="atLeast"/>
        <w:ind w:right="-559"/>
        <w:jc w:val="center"/>
      </w:pPr>
      <w:bookmarkStart w:id="1" w:name="page3"/>
      <w:bookmarkEnd w:id="1"/>
      <w:r>
        <w:rPr>
          <w:rFonts w:ascii="Cambria" w:eastAsia="Cambria" w:hAnsi="Cambria" w:cs="Cambria"/>
          <w:sz w:val="32"/>
        </w:rPr>
        <w:lastRenderedPageBreak/>
        <w:t>D</w:t>
      </w:r>
      <w:r>
        <w:rPr>
          <w:rFonts w:ascii="Cambria" w:eastAsia="Cambria" w:hAnsi="Cambria" w:cs="Cambria"/>
          <w:sz w:val="28"/>
        </w:rPr>
        <w:t>ECLARA</w:t>
      </w:r>
      <w:r w:rsidR="00AD742A">
        <w:rPr>
          <w:rFonts w:ascii="Cambria" w:eastAsia="Cambria" w:hAnsi="Cambria" w:cs="Cambria"/>
          <w:sz w:val="28"/>
        </w:rPr>
        <w:t>T</w:t>
      </w:r>
      <w:r>
        <w:rPr>
          <w:rFonts w:ascii="Cambria" w:eastAsia="Cambria" w:hAnsi="Cambria" w:cs="Cambria"/>
          <w:sz w:val="28"/>
        </w:rPr>
        <w:t>IE</w:t>
      </w:r>
      <w:r>
        <w:rPr>
          <w:rFonts w:ascii="Cambria" w:eastAsia="Cambria" w:hAnsi="Cambria" w:cs="Cambria"/>
          <w:sz w:val="32"/>
        </w:rPr>
        <w:t xml:space="preserve"> </w:t>
      </w:r>
      <w:r>
        <w:rPr>
          <w:rFonts w:ascii="Cambria" w:eastAsia="Cambria" w:hAnsi="Cambria" w:cs="Cambria"/>
          <w:sz w:val="28"/>
        </w:rPr>
        <w:t>PRIVIND ORIGINALITATE</w:t>
      </w:r>
      <w:r>
        <w:rPr>
          <w:rFonts w:ascii="Cambria" w:eastAsia="Cambria" w:hAnsi="Cambria" w:cs="Cambria"/>
          <w:sz w:val="32"/>
        </w:rPr>
        <w:t xml:space="preserve"> </w:t>
      </w:r>
      <w:r w:rsidR="00211012">
        <w:rPr>
          <w:rFonts w:ascii="Cambria" w:eastAsia="Cambria" w:hAnsi="Cambria" w:cs="Cambria"/>
          <w:sz w:val="28"/>
        </w:rPr>
        <w:t>S</w:t>
      </w:r>
      <w:r>
        <w:rPr>
          <w:rFonts w:ascii="Cambria" w:eastAsia="Cambria" w:hAnsi="Cambria" w:cs="Cambria"/>
          <w:sz w:val="28"/>
        </w:rPr>
        <w:t>I RESPECTAREA</w:t>
      </w:r>
    </w:p>
    <w:p w14:paraId="4958B44F" w14:textId="77777777" w:rsidR="00597B8A" w:rsidRDefault="00597B8A" w:rsidP="00597B8A">
      <w:pPr>
        <w:spacing w:line="134" w:lineRule="exact"/>
        <w:rPr>
          <w:rFonts w:ascii="Times New Roman" w:eastAsia="Times New Roman" w:hAnsi="Times New Roman" w:cs="Times New Roman"/>
          <w:sz w:val="28"/>
        </w:rPr>
      </w:pPr>
    </w:p>
    <w:p w14:paraId="6B0A1E47" w14:textId="77777777" w:rsidR="00597B8A" w:rsidRDefault="00597B8A" w:rsidP="00597B8A">
      <w:pPr>
        <w:spacing w:line="0" w:lineRule="atLeast"/>
        <w:ind w:right="-559"/>
        <w:jc w:val="center"/>
      </w:pPr>
      <w:r>
        <w:rPr>
          <w:rFonts w:ascii="Cambria" w:eastAsia="Cambria" w:hAnsi="Cambria" w:cs="Cambria"/>
          <w:sz w:val="28"/>
        </w:rPr>
        <w:t>DREPTURILOR DE AUTOR</w:t>
      </w:r>
    </w:p>
    <w:p w14:paraId="7E3872FD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  <w:sz w:val="28"/>
        </w:rPr>
      </w:pPr>
    </w:p>
    <w:p w14:paraId="56A05503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5FEA2CBA" w14:textId="77777777" w:rsidR="00597B8A" w:rsidRDefault="00597B8A" w:rsidP="00597B8A">
      <w:pPr>
        <w:spacing w:line="361" w:lineRule="exact"/>
        <w:rPr>
          <w:rFonts w:ascii="Times New Roman" w:eastAsia="Times New Roman" w:hAnsi="Times New Roman" w:cs="Times New Roman"/>
        </w:rPr>
      </w:pPr>
    </w:p>
    <w:p w14:paraId="35C2D734" w14:textId="674D482B" w:rsidR="00597B8A" w:rsidRPr="007A1A64" w:rsidRDefault="00597B8A" w:rsidP="00551FF0">
      <w:pPr>
        <w:spacing w:line="360" w:lineRule="auto"/>
        <w:ind w:left="560" w:firstLine="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1A64">
        <w:rPr>
          <w:rFonts w:ascii="Times New Roman" w:eastAsia="Cambria" w:hAnsi="Times New Roman" w:cs="Times New Roman"/>
          <w:sz w:val="24"/>
          <w:szCs w:val="24"/>
        </w:rPr>
        <w:t>Prin</w:t>
      </w:r>
      <w:proofErr w:type="spellEnd"/>
      <w:r w:rsidRPr="007A1A64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7A1A64">
        <w:rPr>
          <w:rFonts w:ascii="Times New Roman" w:eastAsia="Cambria" w:hAnsi="Times New Roman" w:cs="Times New Roman"/>
          <w:sz w:val="24"/>
          <w:szCs w:val="24"/>
        </w:rPr>
        <w:t>prezen</w:t>
      </w:r>
      <w:r w:rsidR="00FD1C1B" w:rsidRPr="007A1A64">
        <w:rPr>
          <w:rFonts w:ascii="Times New Roman" w:eastAsia="Cambria" w:hAnsi="Times New Roman" w:cs="Times New Roman"/>
          <w:sz w:val="24"/>
          <w:szCs w:val="24"/>
        </w:rPr>
        <w:t>t</w:t>
      </w:r>
      <w:r w:rsidRPr="007A1A64">
        <w:rPr>
          <w:rFonts w:ascii="Times New Roman" w:eastAsia="Cambria" w:hAnsi="Times New Roman" w:cs="Times New Roman"/>
          <w:sz w:val="24"/>
          <w:szCs w:val="24"/>
        </w:rPr>
        <w:t>a</w:t>
      </w:r>
      <w:proofErr w:type="spellEnd"/>
      <w:r w:rsidRPr="007A1A64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7A1A64">
        <w:rPr>
          <w:rFonts w:ascii="Times New Roman" w:eastAsia="Cambria" w:hAnsi="Times New Roman" w:cs="Times New Roman"/>
          <w:sz w:val="24"/>
          <w:szCs w:val="24"/>
        </w:rPr>
        <w:t>declar</w:t>
      </w:r>
      <w:proofErr w:type="spellEnd"/>
      <w:r w:rsidRPr="007A1A64">
        <w:rPr>
          <w:rFonts w:ascii="Times New Roman" w:eastAsia="Cambria" w:hAnsi="Times New Roman" w:cs="Times New Roman"/>
          <w:sz w:val="24"/>
          <w:szCs w:val="24"/>
        </w:rPr>
        <w:t xml:space="preserve"> c</w:t>
      </w:r>
      <w:r w:rsidR="00FD1C1B" w:rsidRPr="007A1A64">
        <w:rPr>
          <w:rFonts w:ascii="Times New Roman" w:eastAsia="Cambria" w:hAnsi="Times New Roman" w:cs="Times New Roman"/>
          <w:sz w:val="24"/>
          <w:szCs w:val="24"/>
        </w:rPr>
        <w:t>a</w:t>
      </w:r>
      <w:r w:rsidRPr="007A1A64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7A1A64">
        <w:rPr>
          <w:rFonts w:ascii="Times New Roman" w:eastAsia="Cambria" w:hAnsi="Times New Roman" w:cs="Times New Roman"/>
          <w:sz w:val="24"/>
          <w:szCs w:val="24"/>
        </w:rPr>
        <w:t>proiectul</w:t>
      </w:r>
      <w:proofErr w:type="spellEnd"/>
      <w:r w:rsidRPr="007A1A64">
        <w:rPr>
          <w:rFonts w:ascii="Times New Roman" w:eastAsia="Cambria" w:hAnsi="Times New Roman" w:cs="Times New Roman"/>
          <w:sz w:val="24"/>
          <w:szCs w:val="24"/>
        </w:rPr>
        <w:t xml:space="preserve"> cu </w:t>
      </w:r>
      <w:proofErr w:type="spellStart"/>
      <w:r w:rsidRPr="007A1A64">
        <w:rPr>
          <w:rFonts w:ascii="Times New Roman" w:eastAsia="Cambria" w:hAnsi="Times New Roman" w:cs="Times New Roman"/>
          <w:sz w:val="24"/>
          <w:szCs w:val="24"/>
        </w:rPr>
        <w:t>titlul</w:t>
      </w:r>
      <w:proofErr w:type="spellEnd"/>
      <w:r w:rsidRPr="007A1A64">
        <w:rPr>
          <w:rFonts w:ascii="Times New Roman" w:eastAsia="Cambria" w:hAnsi="Times New Roman" w:cs="Times New Roman"/>
          <w:sz w:val="24"/>
          <w:szCs w:val="24"/>
        </w:rPr>
        <w:t xml:space="preserve"> „</w:t>
      </w:r>
      <w:proofErr w:type="spellStart"/>
      <w:r w:rsidRPr="007A1A64">
        <w:rPr>
          <w:rFonts w:ascii="Times New Roman" w:eastAsia="Cambria" w:hAnsi="Times New Roman" w:cs="Times New Roman"/>
          <w:sz w:val="24"/>
          <w:szCs w:val="24"/>
        </w:rPr>
        <w:t>Dezvoltarea</w:t>
      </w:r>
      <w:proofErr w:type="spellEnd"/>
      <w:r w:rsidRPr="007A1A64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7A1A64">
        <w:rPr>
          <w:rFonts w:ascii="Times New Roman" w:eastAsia="Cambria" w:hAnsi="Times New Roman" w:cs="Times New Roman"/>
          <w:sz w:val="24"/>
          <w:szCs w:val="24"/>
        </w:rPr>
        <w:t>unei</w:t>
      </w:r>
      <w:proofErr w:type="spellEnd"/>
      <w:r w:rsidRPr="007A1A64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7A1A64">
        <w:rPr>
          <w:rFonts w:ascii="Times New Roman" w:eastAsia="Cambria" w:hAnsi="Times New Roman" w:cs="Times New Roman"/>
          <w:sz w:val="24"/>
          <w:szCs w:val="24"/>
        </w:rPr>
        <w:t>aplica</w:t>
      </w:r>
      <w:r w:rsidR="00FD1C1B" w:rsidRPr="007A1A64">
        <w:rPr>
          <w:rFonts w:ascii="Times New Roman" w:eastAsia="Cambria" w:hAnsi="Times New Roman" w:cs="Times New Roman"/>
          <w:sz w:val="24"/>
          <w:szCs w:val="24"/>
        </w:rPr>
        <w:t>t</w:t>
      </w:r>
      <w:r w:rsidRPr="007A1A64">
        <w:rPr>
          <w:rFonts w:ascii="Times New Roman" w:eastAsia="Cambria" w:hAnsi="Times New Roman" w:cs="Times New Roman"/>
          <w:sz w:val="24"/>
          <w:szCs w:val="24"/>
        </w:rPr>
        <w:t>ii</w:t>
      </w:r>
      <w:proofErr w:type="spellEnd"/>
      <w:r w:rsidRPr="007A1A64">
        <w:rPr>
          <w:rFonts w:ascii="Times New Roman" w:eastAsia="Cambria" w:hAnsi="Times New Roman" w:cs="Times New Roman"/>
          <w:sz w:val="24"/>
          <w:szCs w:val="24"/>
        </w:rPr>
        <w:t xml:space="preserve"> mobile </w:t>
      </w:r>
      <w:proofErr w:type="spellStart"/>
      <w:r w:rsidRPr="007A1A64">
        <w:rPr>
          <w:rFonts w:ascii="Times New Roman" w:eastAsia="Cambria" w:hAnsi="Times New Roman" w:cs="Times New Roman"/>
          <w:sz w:val="24"/>
          <w:szCs w:val="24"/>
        </w:rPr>
        <w:t>pentru</w:t>
      </w:r>
      <w:proofErr w:type="spellEnd"/>
      <w:r w:rsidRPr="007A1A64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7A1A64">
        <w:rPr>
          <w:rFonts w:ascii="Times New Roman" w:eastAsia="Cambria" w:hAnsi="Times New Roman" w:cs="Times New Roman"/>
          <w:sz w:val="24"/>
          <w:szCs w:val="24"/>
        </w:rPr>
        <w:t>manipularea</w:t>
      </w:r>
      <w:proofErr w:type="spellEnd"/>
      <w:r w:rsidRPr="007A1A64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7A1A64">
        <w:rPr>
          <w:rFonts w:ascii="Times New Roman" w:eastAsia="Cambria" w:hAnsi="Times New Roman" w:cs="Times New Roman"/>
          <w:sz w:val="24"/>
          <w:szCs w:val="24"/>
        </w:rPr>
        <w:t>documentelor</w:t>
      </w:r>
      <w:proofErr w:type="spellEnd"/>
      <w:r w:rsidRPr="007A1A64">
        <w:rPr>
          <w:rFonts w:ascii="Times New Roman" w:eastAsia="Cambria" w:hAnsi="Times New Roman" w:cs="Times New Roman"/>
          <w:sz w:val="24"/>
          <w:szCs w:val="24"/>
        </w:rPr>
        <w:t xml:space="preserve"> de tip text” </w:t>
      </w:r>
      <w:proofErr w:type="spellStart"/>
      <w:r w:rsidRPr="007A1A64">
        <w:rPr>
          <w:rFonts w:ascii="Times New Roman" w:eastAsia="Cambria" w:hAnsi="Times New Roman" w:cs="Times New Roman"/>
          <w:sz w:val="24"/>
          <w:szCs w:val="24"/>
        </w:rPr>
        <w:t>este</w:t>
      </w:r>
      <w:proofErr w:type="spellEnd"/>
      <w:r w:rsidRPr="007A1A64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7A1A64">
        <w:rPr>
          <w:rFonts w:ascii="Times New Roman" w:eastAsia="Cambria" w:hAnsi="Times New Roman" w:cs="Times New Roman"/>
          <w:sz w:val="24"/>
          <w:szCs w:val="24"/>
        </w:rPr>
        <w:t>scris</w:t>
      </w:r>
      <w:r w:rsidR="00FD1C1B" w:rsidRPr="007A1A64">
        <w:rPr>
          <w:rFonts w:ascii="Times New Roman" w:eastAsia="Cambria" w:hAnsi="Times New Roman" w:cs="Times New Roman"/>
          <w:sz w:val="24"/>
          <w:szCs w:val="24"/>
        </w:rPr>
        <w:t>a</w:t>
      </w:r>
      <w:proofErr w:type="spellEnd"/>
      <w:r w:rsidRPr="007A1A64">
        <w:rPr>
          <w:rFonts w:ascii="Times New Roman" w:eastAsia="Cambria" w:hAnsi="Times New Roman" w:cs="Times New Roman"/>
          <w:sz w:val="24"/>
          <w:szCs w:val="24"/>
        </w:rPr>
        <w:t xml:space="preserve"> de </w:t>
      </w:r>
      <w:proofErr w:type="spellStart"/>
      <w:r w:rsidRPr="007A1A64">
        <w:rPr>
          <w:rFonts w:ascii="Times New Roman" w:eastAsia="Cambria" w:hAnsi="Times New Roman" w:cs="Times New Roman"/>
          <w:sz w:val="24"/>
          <w:szCs w:val="24"/>
        </w:rPr>
        <w:t>echipa</w:t>
      </w:r>
      <w:proofErr w:type="spellEnd"/>
      <w:r w:rsidRPr="007A1A64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7A1A64">
        <w:rPr>
          <w:rFonts w:ascii="Times New Roman" w:eastAsia="Cambria" w:hAnsi="Times New Roman" w:cs="Times New Roman"/>
          <w:sz w:val="24"/>
          <w:szCs w:val="24"/>
        </w:rPr>
        <w:t>formata</w:t>
      </w:r>
      <w:proofErr w:type="spellEnd"/>
      <w:r w:rsidRPr="007A1A64">
        <w:rPr>
          <w:rFonts w:ascii="Times New Roman" w:eastAsia="Cambria" w:hAnsi="Times New Roman" w:cs="Times New Roman"/>
          <w:sz w:val="24"/>
          <w:szCs w:val="24"/>
        </w:rPr>
        <w:t xml:space="preserve"> din Avram Adrian-Constantin </w:t>
      </w:r>
      <w:proofErr w:type="spellStart"/>
      <w:r w:rsidRPr="007A1A64">
        <w:rPr>
          <w:rFonts w:ascii="Times New Roman" w:eastAsia="Cambria" w:hAnsi="Times New Roman" w:cs="Times New Roman"/>
          <w:sz w:val="24"/>
          <w:szCs w:val="24"/>
        </w:rPr>
        <w:t>si</w:t>
      </w:r>
      <w:proofErr w:type="spellEnd"/>
      <w:r w:rsidRPr="007A1A64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7A1A64">
        <w:rPr>
          <w:rFonts w:ascii="Times New Roman" w:eastAsia="Cambria" w:hAnsi="Times New Roman" w:cs="Times New Roman"/>
          <w:sz w:val="24"/>
          <w:szCs w:val="24"/>
        </w:rPr>
        <w:t>Savu</w:t>
      </w:r>
      <w:proofErr w:type="spellEnd"/>
      <w:r w:rsidRPr="007A1A64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7A1A64">
        <w:rPr>
          <w:rFonts w:ascii="Times New Roman" w:eastAsia="Cambria" w:hAnsi="Times New Roman" w:cs="Times New Roman"/>
          <w:sz w:val="24"/>
          <w:szCs w:val="24"/>
        </w:rPr>
        <w:t>Liviu</w:t>
      </w:r>
      <w:proofErr w:type="spellEnd"/>
      <w:r w:rsidR="00B24522" w:rsidRPr="007A1A64">
        <w:rPr>
          <w:rFonts w:ascii="Times New Roman" w:eastAsia="Cambria" w:hAnsi="Times New Roman" w:cs="Times New Roman"/>
          <w:sz w:val="24"/>
          <w:szCs w:val="24"/>
        </w:rPr>
        <w:t xml:space="preserve"> </w:t>
      </w:r>
      <w:r w:rsidRPr="007A1A64">
        <w:rPr>
          <w:rFonts w:ascii="Times New Roman" w:eastAsia="Cambria" w:hAnsi="Times New Roman" w:cs="Times New Roman"/>
          <w:sz w:val="24"/>
          <w:szCs w:val="24"/>
        </w:rPr>
        <w:t>-</w:t>
      </w:r>
      <w:r w:rsidR="00B24522" w:rsidRPr="007A1A64">
        <w:rPr>
          <w:rFonts w:ascii="Times New Roman" w:eastAsia="Cambria" w:hAnsi="Times New Roman" w:cs="Times New Roman"/>
          <w:sz w:val="24"/>
          <w:szCs w:val="24"/>
        </w:rPr>
        <w:t xml:space="preserve"> </w:t>
      </w:r>
      <w:r w:rsidRPr="007A1A64">
        <w:rPr>
          <w:rFonts w:ascii="Times New Roman" w:eastAsia="Cambria" w:hAnsi="Times New Roman" w:cs="Times New Roman"/>
          <w:sz w:val="24"/>
          <w:szCs w:val="24"/>
        </w:rPr>
        <w:t xml:space="preserve">Gabriel. De </w:t>
      </w:r>
      <w:proofErr w:type="spellStart"/>
      <w:r w:rsidRPr="007A1A64">
        <w:rPr>
          <w:rFonts w:ascii="Times New Roman" w:eastAsia="Cambria" w:hAnsi="Times New Roman" w:cs="Times New Roman"/>
          <w:sz w:val="24"/>
          <w:szCs w:val="24"/>
        </w:rPr>
        <w:t>asemenea</w:t>
      </w:r>
      <w:proofErr w:type="spellEnd"/>
      <w:r w:rsidRPr="007A1A64">
        <w:rPr>
          <w:rFonts w:ascii="Times New Roman" w:eastAsia="Cambria" w:hAnsi="Times New Roman" w:cs="Times New Roman"/>
          <w:sz w:val="24"/>
          <w:szCs w:val="24"/>
        </w:rPr>
        <w:t xml:space="preserve">, </w:t>
      </w:r>
      <w:proofErr w:type="spellStart"/>
      <w:r w:rsidRPr="007A1A64">
        <w:rPr>
          <w:rFonts w:ascii="Times New Roman" w:eastAsia="Cambria" w:hAnsi="Times New Roman" w:cs="Times New Roman"/>
          <w:sz w:val="24"/>
          <w:szCs w:val="24"/>
        </w:rPr>
        <w:t>declar</w:t>
      </w:r>
      <w:proofErr w:type="spellEnd"/>
      <w:r w:rsidRPr="007A1A64">
        <w:rPr>
          <w:rFonts w:ascii="Times New Roman" w:eastAsia="Cambria" w:hAnsi="Times New Roman" w:cs="Times New Roman"/>
          <w:sz w:val="24"/>
          <w:szCs w:val="24"/>
        </w:rPr>
        <w:t xml:space="preserve"> c</w:t>
      </w:r>
      <w:r w:rsidR="00FD1C1B" w:rsidRPr="007A1A64">
        <w:rPr>
          <w:rFonts w:ascii="Times New Roman" w:eastAsia="Cambria" w:hAnsi="Times New Roman" w:cs="Times New Roman"/>
          <w:sz w:val="24"/>
          <w:szCs w:val="24"/>
        </w:rPr>
        <w:t>a</w:t>
      </w:r>
      <w:r w:rsidRPr="007A1A64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7A1A64">
        <w:rPr>
          <w:rFonts w:ascii="Times New Roman" w:eastAsia="Cambria" w:hAnsi="Times New Roman" w:cs="Times New Roman"/>
          <w:sz w:val="24"/>
          <w:szCs w:val="24"/>
        </w:rPr>
        <w:t>toate</w:t>
      </w:r>
      <w:proofErr w:type="spellEnd"/>
      <w:r w:rsidRPr="007A1A64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7A1A64">
        <w:rPr>
          <w:rFonts w:ascii="Times New Roman" w:eastAsia="Cambria" w:hAnsi="Times New Roman" w:cs="Times New Roman"/>
          <w:sz w:val="24"/>
          <w:szCs w:val="24"/>
        </w:rPr>
        <w:t>sursele</w:t>
      </w:r>
      <w:proofErr w:type="spellEnd"/>
      <w:r w:rsidRPr="007A1A64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7A1A64">
        <w:rPr>
          <w:rFonts w:ascii="Times New Roman" w:eastAsia="Cambria" w:hAnsi="Times New Roman" w:cs="Times New Roman"/>
          <w:sz w:val="24"/>
          <w:szCs w:val="24"/>
        </w:rPr>
        <w:t>utilizate</w:t>
      </w:r>
      <w:proofErr w:type="spellEnd"/>
      <w:r w:rsidRPr="007A1A64">
        <w:rPr>
          <w:rFonts w:ascii="Times New Roman" w:eastAsia="Cambria" w:hAnsi="Times New Roman" w:cs="Times New Roman"/>
          <w:sz w:val="24"/>
          <w:szCs w:val="24"/>
        </w:rPr>
        <w:t xml:space="preserve">, </w:t>
      </w:r>
      <w:proofErr w:type="spellStart"/>
      <w:r w:rsidRPr="007A1A64">
        <w:rPr>
          <w:rFonts w:ascii="Times New Roman" w:eastAsia="Cambria" w:hAnsi="Times New Roman" w:cs="Times New Roman"/>
          <w:sz w:val="24"/>
          <w:szCs w:val="24"/>
        </w:rPr>
        <w:t>inclusiv</w:t>
      </w:r>
      <w:proofErr w:type="spellEnd"/>
      <w:r w:rsidRPr="007A1A64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7A1A64">
        <w:rPr>
          <w:rFonts w:ascii="Times New Roman" w:eastAsia="Cambria" w:hAnsi="Times New Roman" w:cs="Times New Roman"/>
          <w:sz w:val="24"/>
          <w:szCs w:val="24"/>
        </w:rPr>
        <w:t>cele</w:t>
      </w:r>
      <w:proofErr w:type="spellEnd"/>
      <w:r w:rsidRPr="007A1A64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7A1A64">
        <w:rPr>
          <w:rFonts w:ascii="Times New Roman" w:eastAsia="Cambria" w:hAnsi="Times New Roman" w:cs="Times New Roman"/>
          <w:sz w:val="24"/>
          <w:szCs w:val="24"/>
        </w:rPr>
        <w:t>preluate</w:t>
      </w:r>
      <w:proofErr w:type="spellEnd"/>
      <w:r w:rsidRPr="007A1A64">
        <w:rPr>
          <w:rFonts w:ascii="Times New Roman" w:eastAsia="Cambria" w:hAnsi="Times New Roman" w:cs="Times New Roman"/>
          <w:sz w:val="24"/>
          <w:szCs w:val="24"/>
        </w:rPr>
        <w:t xml:space="preserve"> de pe Internet, sunt indicate </w:t>
      </w:r>
      <w:r w:rsidR="00FD1C1B" w:rsidRPr="007A1A64">
        <w:rPr>
          <w:rFonts w:ascii="Times New Roman" w:eastAsia="Cambria" w:hAnsi="Times New Roman" w:cs="Times New Roman"/>
          <w:sz w:val="24"/>
          <w:szCs w:val="24"/>
        </w:rPr>
        <w:t>i</w:t>
      </w:r>
      <w:r w:rsidRPr="007A1A64">
        <w:rPr>
          <w:rFonts w:ascii="Times New Roman" w:eastAsia="Cambria" w:hAnsi="Times New Roman" w:cs="Times New Roman"/>
          <w:sz w:val="24"/>
          <w:szCs w:val="24"/>
        </w:rPr>
        <w:t xml:space="preserve">n </w:t>
      </w:r>
      <w:proofErr w:type="spellStart"/>
      <w:r w:rsidRPr="007A1A64">
        <w:rPr>
          <w:rFonts w:ascii="Times New Roman" w:eastAsia="Cambria" w:hAnsi="Times New Roman" w:cs="Times New Roman"/>
          <w:sz w:val="24"/>
          <w:szCs w:val="24"/>
        </w:rPr>
        <w:t>lucrare</w:t>
      </w:r>
      <w:proofErr w:type="spellEnd"/>
      <w:r w:rsidRPr="007A1A64">
        <w:rPr>
          <w:rFonts w:ascii="Times New Roman" w:eastAsia="Cambria" w:hAnsi="Times New Roman" w:cs="Times New Roman"/>
          <w:sz w:val="24"/>
          <w:szCs w:val="24"/>
        </w:rPr>
        <w:t xml:space="preserve">, cu </w:t>
      </w:r>
      <w:proofErr w:type="spellStart"/>
      <w:r w:rsidRPr="007A1A64">
        <w:rPr>
          <w:rFonts w:ascii="Times New Roman" w:eastAsia="Cambria" w:hAnsi="Times New Roman" w:cs="Times New Roman"/>
          <w:sz w:val="24"/>
          <w:szCs w:val="24"/>
        </w:rPr>
        <w:t>respectarea</w:t>
      </w:r>
      <w:proofErr w:type="spellEnd"/>
      <w:r w:rsidRPr="007A1A64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7A1A64">
        <w:rPr>
          <w:rFonts w:ascii="Times New Roman" w:eastAsia="Cambria" w:hAnsi="Times New Roman" w:cs="Times New Roman"/>
          <w:sz w:val="24"/>
          <w:szCs w:val="24"/>
        </w:rPr>
        <w:t>regulilor</w:t>
      </w:r>
      <w:proofErr w:type="spellEnd"/>
      <w:r w:rsidRPr="007A1A64">
        <w:rPr>
          <w:rFonts w:ascii="Times New Roman" w:eastAsia="Cambria" w:hAnsi="Times New Roman" w:cs="Times New Roman"/>
          <w:sz w:val="24"/>
          <w:szCs w:val="24"/>
        </w:rPr>
        <w:t xml:space="preserve"> de </w:t>
      </w:r>
      <w:proofErr w:type="spellStart"/>
      <w:r w:rsidRPr="007A1A64">
        <w:rPr>
          <w:rFonts w:ascii="Times New Roman" w:eastAsia="Cambria" w:hAnsi="Times New Roman" w:cs="Times New Roman"/>
          <w:sz w:val="24"/>
          <w:szCs w:val="24"/>
        </w:rPr>
        <w:t>evitare</w:t>
      </w:r>
      <w:proofErr w:type="spellEnd"/>
      <w:r w:rsidRPr="007A1A64">
        <w:rPr>
          <w:rFonts w:ascii="Times New Roman" w:eastAsia="Cambria" w:hAnsi="Times New Roman" w:cs="Times New Roman"/>
          <w:sz w:val="24"/>
          <w:szCs w:val="24"/>
        </w:rPr>
        <w:t xml:space="preserve"> a </w:t>
      </w:r>
      <w:proofErr w:type="spellStart"/>
      <w:r w:rsidRPr="007A1A64">
        <w:rPr>
          <w:rFonts w:ascii="Times New Roman" w:eastAsia="Cambria" w:hAnsi="Times New Roman" w:cs="Times New Roman"/>
          <w:sz w:val="24"/>
          <w:szCs w:val="24"/>
        </w:rPr>
        <w:t>plagiatului</w:t>
      </w:r>
      <w:proofErr w:type="spellEnd"/>
      <w:r w:rsidRPr="007A1A64">
        <w:rPr>
          <w:rFonts w:ascii="Times New Roman" w:eastAsia="Cambria" w:hAnsi="Times New Roman" w:cs="Times New Roman"/>
          <w:sz w:val="24"/>
          <w:szCs w:val="24"/>
        </w:rPr>
        <w:t>:</w:t>
      </w:r>
    </w:p>
    <w:p w14:paraId="78070E00" w14:textId="3BD64987" w:rsidR="00597B8A" w:rsidRPr="00551FF0" w:rsidRDefault="00597B8A" w:rsidP="00551FF0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toate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fragmentele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de text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reproduse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exact,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chiar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="00FD1C1B" w:rsidRPr="00551FF0">
        <w:rPr>
          <w:rFonts w:ascii="Times New Roman" w:eastAsia="Cambria" w:hAnsi="Times New Roman" w:cs="Times New Roman"/>
          <w:sz w:val="24"/>
          <w:szCs w:val="24"/>
        </w:rPr>
        <w:t>s</w:t>
      </w:r>
      <w:r w:rsidRPr="00551FF0">
        <w:rPr>
          <w:rFonts w:ascii="Times New Roman" w:eastAsia="Cambria" w:hAnsi="Times New Roman" w:cs="Times New Roman"/>
          <w:sz w:val="24"/>
          <w:szCs w:val="24"/>
        </w:rPr>
        <w:t>i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în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traducere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proprie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din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alt</w:t>
      </w:r>
      <w:r w:rsidR="00FD1C1B" w:rsidRPr="00551FF0">
        <w:rPr>
          <w:rFonts w:ascii="Times New Roman" w:eastAsia="Cambria" w:hAnsi="Times New Roman" w:cs="Times New Roman"/>
          <w:sz w:val="24"/>
          <w:szCs w:val="24"/>
        </w:rPr>
        <w:t>a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limb</w:t>
      </w:r>
      <w:r w:rsidR="00FD1C1B" w:rsidRPr="00551FF0">
        <w:rPr>
          <w:rFonts w:ascii="Times New Roman" w:eastAsia="Cambria" w:hAnsi="Times New Roman" w:cs="Times New Roman"/>
          <w:sz w:val="24"/>
          <w:szCs w:val="24"/>
        </w:rPr>
        <w:t>a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, sunt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scrise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între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ghilimele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și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deţin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referin</w:t>
      </w:r>
      <w:r w:rsidR="00FD1C1B" w:rsidRPr="00551FF0">
        <w:rPr>
          <w:rFonts w:ascii="Times New Roman" w:eastAsia="Cambria" w:hAnsi="Times New Roman" w:cs="Times New Roman"/>
          <w:sz w:val="24"/>
          <w:szCs w:val="24"/>
        </w:rPr>
        <w:t>t</w:t>
      </w:r>
      <w:r w:rsidRPr="00551FF0">
        <w:rPr>
          <w:rFonts w:ascii="Times New Roman" w:eastAsia="Cambria" w:hAnsi="Times New Roman" w:cs="Times New Roman"/>
          <w:sz w:val="24"/>
          <w:szCs w:val="24"/>
        </w:rPr>
        <w:t>a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precis</w:t>
      </w:r>
      <w:r w:rsidR="00FD1C1B" w:rsidRPr="00551FF0">
        <w:rPr>
          <w:rFonts w:ascii="Times New Roman" w:eastAsia="Cambria" w:hAnsi="Times New Roman" w:cs="Times New Roman"/>
          <w:sz w:val="24"/>
          <w:szCs w:val="24"/>
        </w:rPr>
        <w:t>a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a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sursei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>;</w:t>
      </w:r>
    </w:p>
    <w:p w14:paraId="225FC1E4" w14:textId="506C9F09" w:rsidR="00597B8A" w:rsidRPr="00551FF0" w:rsidRDefault="00597B8A" w:rsidP="00551FF0">
      <w:pPr>
        <w:pStyle w:val="ListParagraph"/>
        <w:numPr>
          <w:ilvl w:val="0"/>
          <w:numId w:val="13"/>
        </w:numPr>
        <w:spacing w:line="360" w:lineRule="auto"/>
        <w:ind w:right="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reformularea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</w:t>
      </w:r>
      <w:r w:rsidR="00662577" w:rsidRPr="00551FF0">
        <w:rPr>
          <w:rFonts w:ascii="Times New Roman" w:eastAsia="Cambria" w:hAnsi="Times New Roman" w:cs="Times New Roman"/>
          <w:sz w:val="24"/>
          <w:szCs w:val="24"/>
        </w:rPr>
        <w:t>i</w:t>
      </w:r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n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cuvinte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proprii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a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textelor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scrise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de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c</w:t>
      </w:r>
      <w:r w:rsidR="00662577" w:rsidRPr="00551FF0">
        <w:rPr>
          <w:rFonts w:ascii="Times New Roman" w:eastAsia="Cambria" w:hAnsi="Times New Roman" w:cs="Times New Roman"/>
          <w:sz w:val="24"/>
          <w:szCs w:val="24"/>
        </w:rPr>
        <w:t>a</w:t>
      </w:r>
      <w:r w:rsidRPr="00551FF0">
        <w:rPr>
          <w:rFonts w:ascii="Times New Roman" w:eastAsia="Cambria" w:hAnsi="Times New Roman" w:cs="Times New Roman"/>
          <w:sz w:val="24"/>
          <w:szCs w:val="24"/>
        </w:rPr>
        <w:t>tre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al</w:t>
      </w:r>
      <w:r w:rsidR="00662577" w:rsidRPr="00551FF0">
        <w:rPr>
          <w:rFonts w:ascii="Times New Roman" w:eastAsia="Cambria" w:hAnsi="Times New Roman" w:cs="Times New Roman"/>
          <w:sz w:val="24"/>
          <w:szCs w:val="24"/>
        </w:rPr>
        <w:t>t</w:t>
      </w:r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i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autori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de</w:t>
      </w:r>
      <w:r w:rsidR="00662577" w:rsidRPr="00551FF0">
        <w:rPr>
          <w:rFonts w:ascii="Times New Roman" w:eastAsia="Cambria" w:hAnsi="Times New Roman" w:cs="Times New Roman"/>
          <w:sz w:val="24"/>
          <w:szCs w:val="24"/>
        </w:rPr>
        <w:t>t</w:t>
      </w:r>
      <w:r w:rsidRPr="00551FF0">
        <w:rPr>
          <w:rFonts w:ascii="Times New Roman" w:eastAsia="Cambria" w:hAnsi="Times New Roman" w:cs="Times New Roman"/>
          <w:sz w:val="24"/>
          <w:szCs w:val="24"/>
        </w:rPr>
        <w:t>ine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referin</w:t>
      </w:r>
      <w:r w:rsidR="00662577" w:rsidRPr="00551FF0">
        <w:rPr>
          <w:rFonts w:ascii="Times New Roman" w:eastAsia="Cambria" w:hAnsi="Times New Roman" w:cs="Times New Roman"/>
          <w:sz w:val="24"/>
          <w:szCs w:val="24"/>
        </w:rPr>
        <w:t>t</w:t>
      </w:r>
      <w:r w:rsidRPr="00551FF0">
        <w:rPr>
          <w:rFonts w:ascii="Times New Roman" w:eastAsia="Cambria" w:hAnsi="Times New Roman" w:cs="Times New Roman"/>
          <w:sz w:val="24"/>
          <w:szCs w:val="24"/>
        </w:rPr>
        <w:t>a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precis</w:t>
      </w:r>
      <w:r w:rsidR="00662577" w:rsidRPr="00551FF0">
        <w:rPr>
          <w:rFonts w:ascii="Times New Roman" w:eastAsia="Cambria" w:hAnsi="Times New Roman" w:cs="Times New Roman"/>
          <w:sz w:val="24"/>
          <w:szCs w:val="24"/>
        </w:rPr>
        <w:t>a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>;</w:t>
      </w:r>
    </w:p>
    <w:p w14:paraId="0B94EBD5" w14:textId="49FA444B" w:rsidR="00597B8A" w:rsidRPr="00551FF0" w:rsidRDefault="00597B8A" w:rsidP="00551FF0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codul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surs</w:t>
      </w:r>
      <w:r w:rsidR="00662577" w:rsidRPr="00551FF0">
        <w:rPr>
          <w:rFonts w:ascii="Times New Roman" w:eastAsia="Cambria" w:hAnsi="Times New Roman" w:cs="Times New Roman"/>
          <w:sz w:val="24"/>
          <w:szCs w:val="24"/>
        </w:rPr>
        <w:t>a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,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imaginile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etc.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preluate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din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proiecte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</w:t>
      </w:r>
      <w:r w:rsidRPr="00551FF0">
        <w:rPr>
          <w:rFonts w:ascii="Times New Roman" w:eastAsia="Cambria" w:hAnsi="Times New Roman" w:cs="Times New Roman"/>
          <w:i/>
          <w:sz w:val="24"/>
          <w:szCs w:val="24"/>
        </w:rPr>
        <w:t>open</w:t>
      </w:r>
      <w:r w:rsidRPr="00551FF0">
        <w:rPr>
          <w:rFonts w:ascii="Times New Roman" w:eastAsia="Cambria" w:hAnsi="Times New Roman" w:cs="Times New Roman"/>
          <w:sz w:val="24"/>
          <w:szCs w:val="24"/>
        </w:rPr>
        <w:t>-</w:t>
      </w:r>
      <w:r w:rsidRPr="00551FF0">
        <w:rPr>
          <w:rFonts w:ascii="Times New Roman" w:eastAsia="Cambria" w:hAnsi="Times New Roman" w:cs="Times New Roman"/>
          <w:i/>
          <w:sz w:val="24"/>
          <w:szCs w:val="24"/>
        </w:rPr>
        <w:t>source</w:t>
      </w:r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sau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alte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surse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sunt</w:t>
      </w:r>
      <w:r w:rsidR="00551FF0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utilizate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cu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respectarea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drepturilor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de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autor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="00662577" w:rsidRPr="00551FF0">
        <w:rPr>
          <w:rFonts w:ascii="Times New Roman" w:eastAsia="Cambria" w:hAnsi="Times New Roman" w:cs="Times New Roman"/>
          <w:sz w:val="24"/>
          <w:szCs w:val="24"/>
        </w:rPr>
        <w:t>s</w:t>
      </w:r>
      <w:r w:rsidRPr="00551FF0">
        <w:rPr>
          <w:rFonts w:ascii="Times New Roman" w:eastAsia="Cambria" w:hAnsi="Times New Roman" w:cs="Times New Roman"/>
          <w:sz w:val="24"/>
          <w:szCs w:val="24"/>
        </w:rPr>
        <w:t>i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de</w:t>
      </w:r>
      <w:r w:rsidR="00662577" w:rsidRPr="00551FF0">
        <w:rPr>
          <w:rFonts w:ascii="Times New Roman" w:eastAsia="Cambria" w:hAnsi="Times New Roman" w:cs="Times New Roman"/>
          <w:sz w:val="24"/>
          <w:szCs w:val="24"/>
        </w:rPr>
        <w:t>t</w:t>
      </w:r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in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referin</w:t>
      </w:r>
      <w:r w:rsidR="00662577" w:rsidRPr="00551FF0">
        <w:rPr>
          <w:rFonts w:ascii="Times New Roman" w:eastAsia="Cambria" w:hAnsi="Times New Roman" w:cs="Times New Roman"/>
          <w:sz w:val="24"/>
          <w:szCs w:val="24"/>
        </w:rPr>
        <w:t>t</w:t>
      </w:r>
      <w:r w:rsidRPr="00551FF0">
        <w:rPr>
          <w:rFonts w:ascii="Times New Roman" w:eastAsia="Cambria" w:hAnsi="Times New Roman" w:cs="Times New Roman"/>
          <w:sz w:val="24"/>
          <w:szCs w:val="24"/>
        </w:rPr>
        <w:t>e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precise;</w:t>
      </w:r>
    </w:p>
    <w:p w14:paraId="5B82A308" w14:textId="3C8A3702" w:rsidR="00597B8A" w:rsidRPr="00551FF0" w:rsidRDefault="00597B8A" w:rsidP="00551FF0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rezumarea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ideilor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altor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autori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precizeaz</w:t>
      </w:r>
      <w:r w:rsidR="00662577" w:rsidRPr="00551FF0">
        <w:rPr>
          <w:rFonts w:ascii="Times New Roman" w:eastAsia="Cambria" w:hAnsi="Times New Roman" w:cs="Times New Roman"/>
          <w:sz w:val="24"/>
          <w:szCs w:val="24"/>
        </w:rPr>
        <w:t>a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referin</w:t>
      </w:r>
      <w:r w:rsidR="00662577" w:rsidRPr="00551FF0">
        <w:rPr>
          <w:rFonts w:ascii="Times New Roman" w:eastAsia="Cambria" w:hAnsi="Times New Roman" w:cs="Times New Roman"/>
          <w:sz w:val="24"/>
          <w:szCs w:val="24"/>
        </w:rPr>
        <w:t>t</w:t>
      </w:r>
      <w:r w:rsidRPr="00551FF0">
        <w:rPr>
          <w:rFonts w:ascii="Times New Roman" w:eastAsia="Cambria" w:hAnsi="Times New Roman" w:cs="Times New Roman"/>
          <w:sz w:val="24"/>
          <w:szCs w:val="24"/>
        </w:rPr>
        <w:t>a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precis</w:t>
      </w:r>
      <w:r w:rsidR="00662577" w:rsidRPr="00551FF0">
        <w:rPr>
          <w:rFonts w:ascii="Times New Roman" w:eastAsia="Cambria" w:hAnsi="Times New Roman" w:cs="Times New Roman"/>
          <w:sz w:val="24"/>
          <w:szCs w:val="24"/>
        </w:rPr>
        <w:t>a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la </w:t>
      </w:r>
      <w:proofErr w:type="spellStart"/>
      <w:r w:rsidRPr="00551FF0">
        <w:rPr>
          <w:rFonts w:ascii="Times New Roman" w:eastAsia="Cambria" w:hAnsi="Times New Roman" w:cs="Times New Roman"/>
          <w:sz w:val="24"/>
          <w:szCs w:val="24"/>
        </w:rPr>
        <w:t>textul</w:t>
      </w:r>
      <w:proofErr w:type="spellEnd"/>
      <w:r w:rsidRPr="00551FF0">
        <w:rPr>
          <w:rFonts w:ascii="Times New Roman" w:eastAsia="Cambria" w:hAnsi="Times New Roman" w:cs="Times New Roman"/>
          <w:sz w:val="24"/>
          <w:szCs w:val="24"/>
        </w:rPr>
        <w:t xml:space="preserve"> original.</w:t>
      </w:r>
    </w:p>
    <w:p w14:paraId="3DB56251" w14:textId="77777777" w:rsidR="00597B8A" w:rsidRPr="007A1A64" w:rsidRDefault="00597B8A" w:rsidP="007A1A6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89934A" w14:textId="77777777" w:rsidR="00597B8A" w:rsidRDefault="00597B8A" w:rsidP="00597B8A">
      <w:pPr>
        <w:spacing w:line="200" w:lineRule="exact"/>
        <w:rPr>
          <w:rFonts w:ascii="Cambria" w:eastAsia="Cambria" w:hAnsi="Cambria" w:cs="Cambria"/>
          <w:sz w:val="22"/>
        </w:rPr>
      </w:pPr>
    </w:p>
    <w:p w14:paraId="22E4843B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  <w:sz w:val="22"/>
        </w:rPr>
      </w:pPr>
    </w:p>
    <w:p w14:paraId="33B19923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3F4C950D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77FEFC8B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0C2B651F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77D31D37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7914C7B4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2D3E46FE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493648D4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4294BC97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5F13C2F2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142AB2CE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451A4A19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1C9982F1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48411391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03988E7A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0E9E87E9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72D0A1D9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48DE087A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08F819E6" w14:textId="77777777" w:rsidR="00597B8A" w:rsidRDefault="00597B8A" w:rsidP="00597B8A">
      <w:pPr>
        <w:spacing w:line="359" w:lineRule="exact"/>
        <w:rPr>
          <w:rFonts w:ascii="Times New Roman" w:eastAsia="Times New Roman" w:hAnsi="Times New Roman" w:cs="Times New Roman"/>
        </w:rPr>
      </w:pPr>
    </w:p>
    <w:p w14:paraId="68219359" w14:textId="77777777" w:rsidR="00004075" w:rsidRDefault="00004075" w:rsidP="00597B8A">
      <w:pPr>
        <w:spacing w:line="0" w:lineRule="atLeast"/>
        <w:ind w:left="4880"/>
        <w:rPr>
          <w:rFonts w:ascii="Times New Roman" w:eastAsia="Times New Roman" w:hAnsi="Times New Roman" w:cs="Times New Roman"/>
          <w:sz w:val="24"/>
        </w:rPr>
      </w:pPr>
    </w:p>
    <w:p w14:paraId="1046BCE6" w14:textId="77777777" w:rsidR="00004075" w:rsidRDefault="00004075" w:rsidP="00597B8A">
      <w:pPr>
        <w:spacing w:line="0" w:lineRule="atLeast"/>
        <w:ind w:left="4880"/>
        <w:rPr>
          <w:rFonts w:ascii="Times New Roman" w:eastAsia="Times New Roman" w:hAnsi="Times New Roman" w:cs="Times New Roman"/>
          <w:sz w:val="24"/>
        </w:rPr>
      </w:pPr>
    </w:p>
    <w:p w14:paraId="576EA91A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4B5A40FB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607BC4A8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07345B51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7E9FF6AF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59C7839F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561141E7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6F1A1E45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580837B9" w14:textId="70004016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54A786CC" w14:textId="77777777" w:rsidR="00551FF0" w:rsidRDefault="00551FF0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4E4E9B62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38ABDD03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3B6F670D" w14:textId="2F67882F" w:rsidR="00597B8A" w:rsidRPr="00877AA5" w:rsidRDefault="00597B8A" w:rsidP="00877AA5">
      <w:pPr>
        <w:pStyle w:val="Heading1"/>
      </w:pPr>
      <w:bookmarkStart w:id="2" w:name="page5"/>
      <w:bookmarkStart w:id="3" w:name="_Toc42527049"/>
      <w:bookmarkEnd w:id="2"/>
      <w:proofErr w:type="spellStart"/>
      <w:r w:rsidRPr="00877AA5">
        <w:lastRenderedPageBreak/>
        <w:t>Introducere</w:t>
      </w:r>
      <w:proofErr w:type="spellEnd"/>
      <w:r w:rsidRPr="00877AA5">
        <w:t xml:space="preserve"> </w:t>
      </w:r>
      <w:proofErr w:type="spellStart"/>
      <w:r w:rsidR="00F11456" w:rsidRPr="00877AA5">
        <w:t>s</w:t>
      </w:r>
      <w:r w:rsidRPr="00877AA5">
        <w:t>i</w:t>
      </w:r>
      <w:proofErr w:type="spellEnd"/>
      <w:r w:rsidRPr="00877AA5">
        <w:t xml:space="preserve"> </w:t>
      </w:r>
      <w:proofErr w:type="spellStart"/>
      <w:r w:rsidRPr="00877AA5">
        <w:t>motiva</w:t>
      </w:r>
      <w:r w:rsidR="00F11456" w:rsidRPr="00877AA5">
        <w:t>t</w:t>
      </w:r>
      <w:r w:rsidRPr="00877AA5">
        <w:t>ie</w:t>
      </w:r>
      <w:bookmarkEnd w:id="3"/>
      <w:proofErr w:type="spellEnd"/>
    </w:p>
    <w:p w14:paraId="3BD1250E" w14:textId="77777777" w:rsidR="00597B8A" w:rsidRDefault="00597B8A" w:rsidP="00597B8A">
      <w:pPr>
        <w:spacing w:line="168" w:lineRule="exact"/>
        <w:rPr>
          <w:rFonts w:ascii="Times New Roman" w:eastAsia="Times New Roman" w:hAnsi="Times New Roman" w:cs="Times New Roman"/>
          <w:b/>
          <w:sz w:val="28"/>
        </w:rPr>
      </w:pPr>
    </w:p>
    <w:p w14:paraId="618760ED" w14:textId="3F286586" w:rsidR="00597B8A" w:rsidRDefault="00597B8A" w:rsidP="00597B8A">
      <w:pPr>
        <w:spacing w:line="352" w:lineRule="auto"/>
        <w:ind w:left="560" w:firstLine="720"/>
      </w:pPr>
      <w:proofErr w:type="spellStart"/>
      <w:r>
        <w:rPr>
          <w:rFonts w:ascii="Times New Roman" w:eastAsia="Times New Roman" w:hAnsi="Times New Roman" w:cs="Times New Roman"/>
          <w:sz w:val="24"/>
        </w:rPr>
        <w:t>Aplica</w:t>
      </w:r>
      <w:r w:rsidR="00F11456">
        <w:rPr>
          <w:rFonts w:ascii="Times New Roman" w:eastAsia="Times New Roman" w:hAnsi="Times New Roman" w:cs="Times New Roman"/>
          <w:sz w:val="24"/>
        </w:rPr>
        <w:t>t</w:t>
      </w:r>
      <w:r>
        <w:rPr>
          <w:rFonts w:ascii="Times New Roman" w:eastAsia="Times New Roman" w:hAnsi="Times New Roman" w:cs="Times New Roman"/>
          <w:sz w:val="24"/>
        </w:rPr>
        <w:t>ia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are ca </w:t>
      </w:r>
      <w:proofErr w:type="spellStart"/>
      <w:r>
        <w:rPr>
          <w:rFonts w:ascii="Times New Roman" w:eastAsia="Times New Roman" w:hAnsi="Times New Roman" w:cs="Times New Roman"/>
          <w:sz w:val="24"/>
        </w:rPr>
        <w:t>scop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salvarea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</w:rPr>
        <w:t>documente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text. </w:t>
      </w:r>
      <w:proofErr w:type="spellStart"/>
      <w:r>
        <w:rPr>
          <w:rFonts w:ascii="Times New Roman" w:eastAsia="Times New Roman" w:hAnsi="Times New Roman" w:cs="Times New Roman"/>
          <w:sz w:val="24"/>
        </w:rPr>
        <w:t>Aceasta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aplica</w:t>
      </w:r>
      <w:r w:rsidR="00F11456">
        <w:rPr>
          <w:rFonts w:ascii="Times New Roman" w:eastAsia="Times New Roman" w:hAnsi="Times New Roman" w:cs="Times New Roman"/>
          <w:sz w:val="24"/>
        </w:rPr>
        <w:t>t</w:t>
      </w:r>
      <w:r>
        <w:rPr>
          <w:rFonts w:ascii="Times New Roman" w:eastAsia="Times New Roman" w:hAnsi="Times New Roman" w:cs="Times New Roman"/>
          <w:sz w:val="24"/>
        </w:rPr>
        <w:t>ie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ofera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aspecte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precum </w:t>
      </w:r>
      <w:proofErr w:type="spellStart"/>
      <w:r>
        <w:rPr>
          <w:rFonts w:ascii="Times New Roman" w:eastAsia="Times New Roman" w:hAnsi="Times New Roman" w:cs="Times New Roman"/>
          <w:sz w:val="24"/>
        </w:rPr>
        <w:t>creearea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</w:rPr>
        <w:t>noi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documente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stergerea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</w:rPr>
        <w:t>documente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salvarea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lor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  <w:r>
        <w:rPr>
          <w:rFonts w:ascii="Times New Roman" w:eastAsia="Times New Roman" w:hAnsi="Times New Roman" w:cs="Times New Roman"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sz w:val="24"/>
        </w:rPr>
        <w:t>Documentele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sunt </w:t>
      </w:r>
      <w:proofErr w:type="spellStart"/>
      <w:r>
        <w:rPr>
          <w:rFonts w:ascii="Times New Roman" w:eastAsia="Times New Roman" w:hAnsi="Times New Roman" w:cs="Times New Roman"/>
          <w:sz w:val="24"/>
        </w:rPr>
        <w:t>salvate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</w:rPr>
        <w:t>telefonul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clientului.In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creearea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documentelor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exista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posibilitatea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 a </w:t>
      </w:r>
      <w:proofErr w:type="spellStart"/>
      <w:r>
        <w:rPr>
          <w:rFonts w:ascii="Times New Roman" w:eastAsia="Times New Roman" w:hAnsi="Times New Roman" w:cs="Times New Roman"/>
          <w:sz w:val="24"/>
        </w:rPr>
        <w:t>scrie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sau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 a </w:t>
      </w:r>
      <w:proofErr w:type="spellStart"/>
      <w:r>
        <w:rPr>
          <w:rFonts w:ascii="Times New Roman" w:eastAsia="Times New Roman" w:hAnsi="Times New Roman" w:cs="Times New Roman"/>
          <w:sz w:val="24"/>
        </w:rPr>
        <w:t>vorbi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 produce text</w:t>
      </w:r>
      <w:r w:rsidR="00551FF0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(speech to text).</w:t>
      </w:r>
      <w:r w:rsidR="00551FF0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Feature-ul de speech to text </w:t>
      </w:r>
      <w:proofErr w:type="spellStart"/>
      <w:r>
        <w:rPr>
          <w:rFonts w:ascii="Times New Roman" w:eastAsia="Times New Roman" w:hAnsi="Times New Roman" w:cs="Times New Roman"/>
          <w:sz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facut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</w:rPr>
        <w:t>catre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API-ul </w:t>
      </w:r>
      <w:proofErr w:type="spellStart"/>
      <w:r>
        <w:rPr>
          <w:rFonts w:ascii="Times New Roman" w:eastAsia="Times New Roman" w:hAnsi="Times New Roman" w:cs="Times New Roman"/>
          <w:sz w:val="24"/>
        </w:rPr>
        <w:t>oferit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 Android, </w:t>
      </w:r>
      <w:proofErr w:type="spellStart"/>
      <w:r>
        <w:rPr>
          <w:rFonts w:ascii="Times New Roman" w:eastAsia="Times New Roman" w:hAnsi="Times New Roman" w:cs="Times New Roman"/>
          <w:sz w:val="24"/>
        </w:rPr>
        <w:t>noi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nu </w:t>
      </w:r>
      <w:proofErr w:type="spellStart"/>
      <w:r>
        <w:rPr>
          <w:rFonts w:ascii="Times New Roman" w:eastAsia="Times New Roman" w:hAnsi="Times New Roman" w:cs="Times New Roman"/>
          <w:sz w:val="24"/>
        </w:rPr>
        <w:t>avem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nici</w:t>
      </w:r>
      <w:proofErr w:type="spellEnd"/>
      <w:r>
        <w:rPr>
          <w:rFonts w:ascii="Times New Roman" w:eastAsia="Times New Roman" w:hAnsi="Times New Roman" w:cs="Times New Roman"/>
          <w:sz w:val="24"/>
        </w:rPr>
        <w:t>-</w:t>
      </w:r>
      <w:proofErr w:type="spellStart"/>
      <w:r>
        <w:rPr>
          <w:rFonts w:ascii="Times New Roman" w:eastAsia="Times New Roman" w:hAnsi="Times New Roman" w:cs="Times New Roman"/>
          <w:sz w:val="24"/>
        </w:rPr>
        <w:t>un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control </w:t>
      </w:r>
      <w:proofErr w:type="spellStart"/>
      <w:r>
        <w:rPr>
          <w:rFonts w:ascii="Times New Roman" w:eastAsia="Times New Roman" w:hAnsi="Times New Roman" w:cs="Times New Roman"/>
          <w:sz w:val="24"/>
        </w:rPr>
        <w:t>asupra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lui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  <w:r w:rsidR="00551FF0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Atunci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cand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utilizatorul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doreste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prin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apasarea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unui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buton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</w:rPr>
        <w:t>sa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vorbeasca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produca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text </w:t>
      </w:r>
      <w:proofErr w:type="spellStart"/>
      <w:r>
        <w:rPr>
          <w:rFonts w:ascii="Times New Roman" w:eastAsia="Times New Roman" w:hAnsi="Times New Roman" w:cs="Times New Roman"/>
          <w:sz w:val="24"/>
        </w:rPr>
        <w:t>noi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chemam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API-ul de la android, </w:t>
      </w:r>
      <w:proofErr w:type="spellStart"/>
      <w:r>
        <w:rPr>
          <w:rFonts w:ascii="Times New Roman" w:eastAsia="Times New Roman" w:hAnsi="Times New Roman" w:cs="Times New Roman"/>
          <w:sz w:val="24"/>
        </w:rPr>
        <w:t>iar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android </w:t>
      </w:r>
      <w:proofErr w:type="spellStart"/>
      <w:r>
        <w:rPr>
          <w:rFonts w:ascii="Times New Roman" w:eastAsia="Times New Roman" w:hAnsi="Times New Roman" w:cs="Times New Roman"/>
          <w:sz w:val="24"/>
        </w:rPr>
        <w:t>ia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controlul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asupra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aplicatiei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4"/>
        </w:rPr>
        <w:t>sfarsit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noua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ne </w:t>
      </w:r>
      <w:proofErr w:type="spellStart"/>
      <w:r>
        <w:rPr>
          <w:rFonts w:ascii="Times New Roman" w:eastAsia="Times New Roman" w:hAnsi="Times New Roman" w:cs="Times New Roman"/>
          <w:sz w:val="24"/>
        </w:rPr>
        <w:t>intoarce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textul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  <w:r w:rsidR="006F029D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6F029D">
        <w:rPr>
          <w:rFonts w:ascii="Times New Roman" w:eastAsia="Times New Roman" w:hAnsi="Times New Roman" w:cs="Times New Roman"/>
          <w:sz w:val="24"/>
        </w:rPr>
        <w:t>Unul</w:t>
      </w:r>
      <w:proofErr w:type="spellEnd"/>
      <w:r w:rsidR="006F029D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6F029D">
        <w:rPr>
          <w:rFonts w:ascii="Times New Roman" w:eastAsia="Times New Roman" w:hAnsi="Times New Roman" w:cs="Times New Roman"/>
          <w:sz w:val="24"/>
        </w:rPr>
        <w:t>dintre</w:t>
      </w:r>
      <w:proofErr w:type="spellEnd"/>
      <w:r w:rsidR="006F029D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6F029D">
        <w:rPr>
          <w:rFonts w:ascii="Times New Roman" w:eastAsia="Times New Roman" w:hAnsi="Times New Roman" w:cs="Times New Roman"/>
          <w:sz w:val="24"/>
        </w:rPr>
        <w:t>principalele</w:t>
      </w:r>
      <w:proofErr w:type="spellEnd"/>
      <w:r w:rsidR="006F029D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6F029D">
        <w:rPr>
          <w:rFonts w:ascii="Times New Roman" w:eastAsia="Times New Roman" w:hAnsi="Times New Roman" w:cs="Times New Roman"/>
          <w:sz w:val="24"/>
        </w:rPr>
        <w:t>avantaje</w:t>
      </w:r>
      <w:proofErr w:type="spellEnd"/>
      <w:r w:rsidR="006F029D">
        <w:rPr>
          <w:rFonts w:ascii="Times New Roman" w:eastAsia="Times New Roman" w:hAnsi="Times New Roman" w:cs="Times New Roman"/>
          <w:sz w:val="24"/>
        </w:rPr>
        <w:t xml:space="preserve"> al </w:t>
      </w:r>
      <w:proofErr w:type="spellStart"/>
      <w:r w:rsidR="006F029D">
        <w:rPr>
          <w:rFonts w:ascii="Times New Roman" w:eastAsia="Times New Roman" w:hAnsi="Times New Roman" w:cs="Times New Roman"/>
          <w:sz w:val="24"/>
        </w:rPr>
        <w:t>acestei</w:t>
      </w:r>
      <w:proofErr w:type="spellEnd"/>
      <w:r w:rsidR="006F029D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6F029D">
        <w:rPr>
          <w:rFonts w:ascii="Times New Roman" w:eastAsia="Times New Roman" w:hAnsi="Times New Roman" w:cs="Times New Roman"/>
          <w:sz w:val="24"/>
        </w:rPr>
        <w:t>aplicatii</w:t>
      </w:r>
      <w:proofErr w:type="spellEnd"/>
      <w:r w:rsidR="006F029D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6F029D">
        <w:rPr>
          <w:rFonts w:ascii="Times New Roman" w:eastAsia="Times New Roman" w:hAnsi="Times New Roman" w:cs="Times New Roman"/>
          <w:sz w:val="24"/>
        </w:rPr>
        <w:t>este</w:t>
      </w:r>
      <w:proofErr w:type="spellEnd"/>
      <w:r w:rsidR="006F029D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6F029D">
        <w:rPr>
          <w:rFonts w:ascii="Times New Roman" w:eastAsia="Times New Roman" w:hAnsi="Times New Roman" w:cs="Times New Roman"/>
          <w:sz w:val="24"/>
        </w:rPr>
        <w:t>managementul</w:t>
      </w:r>
      <w:proofErr w:type="spellEnd"/>
      <w:r w:rsidR="006F029D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6F029D">
        <w:rPr>
          <w:rFonts w:ascii="Times New Roman" w:eastAsia="Times New Roman" w:hAnsi="Times New Roman" w:cs="Times New Roman"/>
          <w:sz w:val="24"/>
        </w:rPr>
        <w:t>datelor</w:t>
      </w:r>
      <w:proofErr w:type="spellEnd"/>
      <w:r w:rsidR="006F029D"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 w:rsidR="006F029D">
        <w:rPr>
          <w:rFonts w:ascii="Times New Roman" w:eastAsia="Times New Roman" w:hAnsi="Times New Roman" w:cs="Times New Roman"/>
          <w:sz w:val="24"/>
        </w:rPr>
        <w:t>astfel</w:t>
      </w:r>
      <w:proofErr w:type="spellEnd"/>
      <w:r w:rsidR="006F029D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6F029D">
        <w:rPr>
          <w:rFonts w:ascii="Times New Roman" w:eastAsia="Times New Roman" w:hAnsi="Times New Roman" w:cs="Times New Roman"/>
          <w:sz w:val="24"/>
        </w:rPr>
        <w:t>clientul</w:t>
      </w:r>
      <w:proofErr w:type="spellEnd"/>
      <w:r w:rsidR="006F029D">
        <w:rPr>
          <w:rFonts w:ascii="Times New Roman" w:eastAsia="Times New Roman" w:hAnsi="Times New Roman" w:cs="Times New Roman"/>
          <w:sz w:val="24"/>
        </w:rPr>
        <w:t xml:space="preserve"> are </w:t>
      </w:r>
      <w:proofErr w:type="spellStart"/>
      <w:r w:rsidR="006F029D">
        <w:rPr>
          <w:rFonts w:ascii="Times New Roman" w:eastAsia="Times New Roman" w:hAnsi="Times New Roman" w:cs="Times New Roman"/>
          <w:sz w:val="24"/>
        </w:rPr>
        <w:t>posibilitate</w:t>
      </w:r>
      <w:proofErr w:type="spellEnd"/>
      <w:r w:rsidR="006F029D">
        <w:rPr>
          <w:rFonts w:ascii="Times New Roman" w:eastAsia="Times New Roman" w:hAnsi="Times New Roman" w:cs="Times New Roman"/>
          <w:sz w:val="24"/>
        </w:rPr>
        <w:t xml:space="preserve"> de </w:t>
      </w:r>
      <w:proofErr w:type="spellStart"/>
      <w:r w:rsidR="006F029D">
        <w:rPr>
          <w:rFonts w:ascii="Times New Roman" w:eastAsia="Times New Roman" w:hAnsi="Times New Roman" w:cs="Times New Roman"/>
          <w:sz w:val="24"/>
        </w:rPr>
        <w:t>accesare</w:t>
      </w:r>
      <w:proofErr w:type="spellEnd"/>
      <w:r w:rsidR="006F029D">
        <w:rPr>
          <w:rFonts w:ascii="Times New Roman" w:eastAsia="Times New Roman" w:hAnsi="Times New Roman" w:cs="Times New Roman"/>
          <w:sz w:val="24"/>
        </w:rPr>
        <w:t xml:space="preserve"> a </w:t>
      </w:r>
      <w:proofErr w:type="spellStart"/>
      <w:r w:rsidR="006F029D">
        <w:rPr>
          <w:rFonts w:ascii="Times New Roman" w:eastAsia="Times New Roman" w:hAnsi="Times New Roman" w:cs="Times New Roman"/>
          <w:sz w:val="24"/>
        </w:rPr>
        <w:t>datelor</w:t>
      </w:r>
      <w:proofErr w:type="spellEnd"/>
      <w:r w:rsidR="006F029D">
        <w:rPr>
          <w:rFonts w:ascii="Times New Roman" w:eastAsia="Times New Roman" w:hAnsi="Times New Roman" w:cs="Times New Roman"/>
          <w:sz w:val="24"/>
        </w:rPr>
        <w:t xml:space="preserve"> in </w:t>
      </w:r>
      <w:proofErr w:type="spellStart"/>
      <w:r w:rsidR="006F029D">
        <w:rPr>
          <w:rFonts w:ascii="Times New Roman" w:eastAsia="Times New Roman" w:hAnsi="Times New Roman" w:cs="Times New Roman"/>
          <w:sz w:val="24"/>
        </w:rPr>
        <w:t>modul</w:t>
      </w:r>
      <w:proofErr w:type="spellEnd"/>
      <w:r w:rsidR="006F029D">
        <w:rPr>
          <w:rFonts w:ascii="Times New Roman" w:eastAsia="Times New Roman" w:hAnsi="Times New Roman" w:cs="Times New Roman"/>
          <w:sz w:val="24"/>
        </w:rPr>
        <w:t xml:space="preserve"> offline, </w:t>
      </w:r>
      <w:proofErr w:type="spellStart"/>
      <w:r w:rsidR="006F029D">
        <w:rPr>
          <w:rFonts w:ascii="Times New Roman" w:eastAsia="Times New Roman" w:hAnsi="Times New Roman" w:cs="Times New Roman"/>
          <w:sz w:val="24"/>
        </w:rPr>
        <w:t>fara</w:t>
      </w:r>
      <w:proofErr w:type="spellEnd"/>
      <w:r w:rsidR="006F029D">
        <w:rPr>
          <w:rFonts w:ascii="Times New Roman" w:eastAsia="Times New Roman" w:hAnsi="Times New Roman" w:cs="Times New Roman"/>
          <w:sz w:val="24"/>
        </w:rPr>
        <w:t xml:space="preserve"> a </w:t>
      </w:r>
      <w:proofErr w:type="spellStart"/>
      <w:r w:rsidR="006F029D">
        <w:rPr>
          <w:rFonts w:ascii="Times New Roman" w:eastAsia="Times New Roman" w:hAnsi="Times New Roman" w:cs="Times New Roman"/>
          <w:sz w:val="24"/>
        </w:rPr>
        <w:t>utiliza</w:t>
      </w:r>
      <w:proofErr w:type="spellEnd"/>
      <w:r w:rsidR="006F029D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6F029D">
        <w:rPr>
          <w:rFonts w:ascii="Times New Roman" w:eastAsia="Times New Roman" w:hAnsi="Times New Roman" w:cs="Times New Roman"/>
          <w:sz w:val="24"/>
        </w:rPr>
        <w:t>conexiunea</w:t>
      </w:r>
      <w:proofErr w:type="spellEnd"/>
      <w:r w:rsidR="006F029D">
        <w:rPr>
          <w:rFonts w:ascii="Times New Roman" w:eastAsia="Times New Roman" w:hAnsi="Times New Roman" w:cs="Times New Roman"/>
          <w:sz w:val="24"/>
        </w:rPr>
        <w:t xml:space="preserve"> la internet.</w:t>
      </w:r>
    </w:p>
    <w:p w14:paraId="219E51F2" w14:textId="77777777" w:rsidR="00597B8A" w:rsidRDefault="00597B8A" w:rsidP="00597B8A">
      <w:pPr>
        <w:spacing w:line="22" w:lineRule="exact"/>
        <w:jc w:val="both"/>
        <w:rPr>
          <w:rFonts w:ascii="Times New Roman" w:eastAsia="Times New Roman" w:hAnsi="Times New Roman" w:cs="Times New Roman"/>
          <w:sz w:val="24"/>
        </w:rPr>
      </w:pPr>
    </w:p>
    <w:p w14:paraId="51BA6F54" w14:textId="0EBB320E" w:rsidR="00597B8A" w:rsidRDefault="00597B8A" w:rsidP="00597B8A">
      <w:pPr>
        <w:spacing w:line="343" w:lineRule="auto"/>
        <w:ind w:left="560" w:firstLine="72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Popularitatea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acestui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tip </w:t>
      </w:r>
      <w:proofErr w:type="spellStart"/>
      <w:r>
        <w:rPr>
          <w:rFonts w:ascii="Times New Roman" w:eastAsia="Times New Roman" w:hAnsi="Times New Roman" w:cs="Times New Roman"/>
          <w:sz w:val="24"/>
        </w:rPr>
        <w:t>aplica</w:t>
      </w:r>
      <w:r w:rsidR="006A7377">
        <w:rPr>
          <w:rFonts w:ascii="Times New Roman" w:eastAsia="Times New Roman" w:hAnsi="Times New Roman" w:cs="Times New Roman"/>
          <w:sz w:val="24"/>
        </w:rPr>
        <w:t>t</w:t>
      </w:r>
      <w:r>
        <w:rPr>
          <w:rFonts w:ascii="Times New Roman" w:eastAsia="Times New Roman" w:hAnsi="Times New Roman" w:cs="Times New Roman"/>
          <w:sz w:val="24"/>
        </w:rPr>
        <w:t>ii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</w:rPr>
        <w:t>crescut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enorm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 w:rsidR="006A7377">
        <w:rPr>
          <w:rFonts w:ascii="Times New Roman" w:eastAsia="Times New Roman" w:hAnsi="Times New Roman" w:cs="Times New Roman"/>
          <w:sz w:val="24"/>
        </w:rPr>
        <w:t>i</w:t>
      </w:r>
      <w:r>
        <w:rPr>
          <w:rFonts w:ascii="Times New Roman" w:eastAsia="Times New Roman" w:hAnsi="Times New Roman" w:cs="Times New Roman"/>
          <w:sz w:val="24"/>
        </w:rPr>
        <w:t xml:space="preserve">n ultima </w:t>
      </w:r>
      <w:proofErr w:type="spellStart"/>
      <w:r>
        <w:rPr>
          <w:rFonts w:ascii="Times New Roman" w:eastAsia="Times New Roman" w:hAnsi="Times New Roman" w:cs="Times New Roman"/>
          <w:sz w:val="24"/>
        </w:rPr>
        <w:t>vreme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cre</w:t>
      </w:r>
      <w:r w:rsidR="006A7377">
        <w:rPr>
          <w:rFonts w:ascii="Times New Roman" w:eastAsia="Times New Roman" w:hAnsi="Times New Roman" w:cs="Times New Roman"/>
          <w:sz w:val="24"/>
        </w:rPr>
        <w:t>s</w:t>
      </w:r>
      <w:r>
        <w:rPr>
          <w:rFonts w:ascii="Times New Roman" w:eastAsia="Times New Roman" w:hAnsi="Times New Roman" w:cs="Times New Roman"/>
          <w:sz w:val="24"/>
        </w:rPr>
        <w:t>terea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fiind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sustinut</w:t>
      </w:r>
      <w:r w:rsidR="006A7377">
        <w:rPr>
          <w:rFonts w:ascii="Times New Roman" w:eastAsia="Times New Roman" w:hAnsi="Times New Roman" w:cs="Times New Roman"/>
          <w:sz w:val="24"/>
        </w:rPr>
        <w:t>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at</w:t>
      </w:r>
      <w:r w:rsidR="006A7377">
        <w:rPr>
          <w:rFonts w:ascii="Times New Roman" w:eastAsia="Times New Roman" w:hAnsi="Times New Roman" w:cs="Times New Roman"/>
          <w:sz w:val="24"/>
        </w:rPr>
        <w:t>a</w:t>
      </w:r>
      <w:r>
        <w:rPr>
          <w:rFonts w:ascii="Times New Roman" w:eastAsia="Times New Roman" w:hAnsi="Times New Roman" w:cs="Times New Roman"/>
          <w:sz w:val="24"/>
        </w:rPr>
        <w:t>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</w:rPr>
        <w:t>dorin</w:t>
      </w:r>
      <w:r w:rsidR="006A7377">
        <w:rPr>
          <w:rFonts w:ascii="Times New Roman" w:eastAsia="Times New Roman" w:hAnsi="Times New Roman" w:cs="Times New Roman"/>
          <w:sz w:val="24"/>
        </w:rPr>
        <w:t>t</w:t>
      </w:r>
      <w:r>
        <w:rPr>
          <w:rFonts w:ascii="Times New Roman" w:eastAsia="Times New Roman" w:hAnsi="Times New Roman" w:cs="Times New Roman"/>
          <w:sz w:val="24"/>
        </w:rPr>
        <w:t>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utilizatorului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 a </w:t>
      </w:r>
      <w:proofErr w:type="spellStart"/>
      <w:r>
        <w:rPr>
          <w:rFonts w:ascii="Times New Roman" w:eastAsia="Times New Roman" w:hAnsi="Times New Roman" w:cs="Times New Roman"/>
          <w:sz w:val="24"/>
        </w:rPr>
        <w:t>comunica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</w:t>
      </w:r>
      <w:r w:rsidR="006A7377">
        <w:rPr>
          <w:rFonts w:ascii="Times New Roman" w:eastAsia="Times New Roman" w:hAnsi="Times New Roman" w:cs="Times New Roman"/>
          <w:sz w:val="24"/>
        </w:rPr>
        <w:t>s</w:t>
      </w:r>
      <w:r>
        <w:rPr>
          <w:rFonts w:ascii="Times New Roman" w:eastAsia="Times New Roman" w:hAnsi="Times New Roman" w:cs="Times New Roman"/>
          <w:sz w:val="24"/>
        </w:rPr>
        <w:t>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ieftin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6A7377">
        <w:rPr>
          <w:rFonts w:ascii="Times New Roman" w:eastAsia="Times New Roman" w:hAnsi="Times New Roman" w:cs="Times New Roman"/>
          <w:sz w:val="24"/>
        </w:rPr>
        <w:t>s</w:t>
      </w:r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</w:rPr>
        <w:t>investi</w:t>
      </w:r>
      <w:r w:rsidR="006A7377">
        <w:rPr>
          <w:rFonts w:ascii="Times New Roman" w:eastAsia="Times New Roman" w:hAnsi="Times New Roman" w:cs="Times New Roman"/>
          <w:sz w:val="24"/>
        </w:rPr>
        <w:t>t</w:t>
      </w:r>
      <w:r>
        <w:rPr>
          <w:rFonts w:ascii="Times New Roman" w:eastAsia="Times New Roman" w:hAnsi="Times New Roman" w:cs="Times New Roman"/>
          <w:sz w:val="24"/>
        </w:rPr>
        <w:t>iile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dezvoltatorilor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importan</w:t>
      </w:r>
      <w:r w:rsidR="006A7377">
        <w:rPr>
          <w:rFonts w:ascii="Times New Roman" w:eastAsia="Times New Roman" w:hAnsi="Times New Roman" w:cs="Times New Roman"/>
          <w:sz w:val="24"/>
        </w:rPr>
        <w:t>t</w:t>
      </w:r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 pe </w:t>
      </w:r>
      <w:proofErr w:type="spellStart"/>
      <w:r>
        <w:rPr>
          <w:rFonts w:ascii="Times New Roman" w:eastAsia="Times New Roman" w:hAnsi="Times New Roman" w:cs="Times New Roman"/>
          <w:sz w:val="24"/>
        </w:rPr>
        <w:t>pia</w:t>
      </w:r>
      <w:r w:rsidR="006A7377">
        <w:rPr>
          <w:rFonts w:ascii="Times New Roman" w:eastAsia="Times New Roman" w:hAnsi="Times New Roman" w:cs="Times New Roman"/>
          <w:sz w:val="24"/>
        </w:rPr>
        <w:t>t</w:t>
      </w:r>
      <w:r>
        <w:rPr>
          <w:rFonts w:ascii="Times New Roman" w:eastAsia="Times New Roman" w:hAnsi="Times New Roman" w:cs="Times New Roman"/>
          <w:sz w:val="24"/>
        </w:rPr>
        <w:t>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</w:rPr>
        <w:t>Unele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estim</w:t>
      </w:r>
      <w:r w:rsidR="006A7377">
        <w:rPr>
          <w:rFonts w:ascii="Times New Roman" w:eastAsia="Times New Roman" w:hAnsi="Times New Roman" w:cs="Times New Roman"/>
          <w:sz w:val="24"/>
        </w:rPr>
        <w:t>a</w:t>
      </w:r>
      <w:r>
        <w:rPr>
          <w:rFonts w:ascii="Times New Roman" w:eastAsia="Times New Roman" w:hAnsi="Times New Roman" w:cs="Times New Roman"/>
          <w:sz w:val="24"/>
        </w:rPr>
        <w:t>ri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arat</w:t>
      </w:r>
      <w:r w:rsidR="006A7377">
        <w:rPr>
          <w:rFonts w:ascii="Times New Roman" w:eastAsia="Times New Roman" w:hAnsi="Times New Roman" w:cs="Times New Roman"/>
          <w:sz w:val="24"/>
        </w:rPr>
        <w:t>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</w:t>
      </w:r>
      <w:r w:rsidR="006A7377">
        <w:rPr>
          <w:rFonts w:ascii="Times New Roman" w:eastAsia="Times New Roman" w:hAnsi="Times New Roman" w:cs="Times New Roman"/>
          <w:sz w:val="24"/>
        </w:rPr>
        <w:t>a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aplica</w:t>
      </w:r>
      <w:r w:rsidR="006A7377">
        <w:rPr>
          <w:rFonts w:ascii="Times New Roman" w:eastAsia="Times New Roman" w:hAnsi="Times New Roman" w:cs="Times New Roman"/>
          <w:sz w:val="24"/>
        </w:rPr>
        <w:t>t</w:t>
      </w:r>
      <w:r>
        <w:rPr>
          <w:rFonts w:ascii="Times New Roman" w:eastAsia="Times New Roman" w:hAnsi="Times New Roman" w:cs="Times New Roman"/>
          <w:sz w:val="24"/>
        </w:rPr>
        <w:t>iile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</w:rPr>
        <w:t>mesagerie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au </w:t>
      </w:r>
      <w:proofErr w:type="spellStart"/>
      <w:r w:rsidR="006A7377">
        <w:rPr>
          <w:rFonts w:ascii="Times New Roman" w:eastAsia="Times New Roman" w:hAnsi="Times New Roman" w:cs="Times New Roman"/>
          <w:sz w:val="24"/>
        </w:rPr>
        <w:t>i</w:t>
      </w:r>
      <w:r>
        <w:rPr>
          <w:rFonts w:ascii="Times New Roman" w:eastAsia="Times New Roman" w:hAnsi="Times New Roman" w:cs="Times New Roman"/>
          <w:sz w:val="24"/>
        </w:rPr>
        <w:t>ntrecut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(ca </w:t>
      </w:r>
      <w:proofErr w:type="spellStart"/>
      <w:r>
        <w:rPr>
          <w:rFonts w:ascii="Times New Roman" w:eastAsia="Times New Roman" w:hAnsi="Times New Roman" w:cs="Times New Roman"/>
          <w:sz w:val="24"/>
        </w:rPr>
        <w:t>num</w:t>
      </w:r>
      <w:r w:rsidR="006A7377">
        <w:rPr>
          <w:rFonts w:ascii="Times New Roman" w:eastAsia="Times New Roman" w:hAnsi="Times New Roman" w:cs="Times New Roman"/>
          <w:sz w:val="24"/>
        </w:rPr>
        <w:t>a</w:t>
      </w:r>
      <w:r>
        <w:rPr>
          <w:rFonts w:ascii="Times New Roman" w:eastAsia="Times New Roman" w:hAnsi="Times New Roman" w:cs="Times New Roman"/>
          <w:sz w:val="24"/>
        </w:rPr>
        <w:t>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</w:rPr>
        <w:t>utilizatori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activi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lunar) </w:t>
      </w:r>
      <w:proofErr w:type="spellStart"/>
      <w:r>
        <w:rPr>
          <w:rFonts w:ascii="Times New Roman" w:eastAsia="Times New Roman" w:hAnsi="Times New Roman" w:cs="Times New Roman"/>
          <w:sz w:val="24"/>
        </w:rPr>
        <w:t>chiar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aplica</w:t>
      </w:r>
      <w:r w:rsidR="006A7377">
        <w:rPr>
          <w:rFonts w:ascii="Times New Roman" w:eastAsia="Times New Roman" w:hAnsi="Times New Roman" w:cs="Times New Roman"/>
          <w:sz w:val="24"/>
        </w:rPr>
        <w:t>t</w:t>
      </w:r>
      <w:r>
        <w:rPr>
          <w:rFonts w:ascii="Times New Roman" w:eastAsia="Times New Roman" w:hAnsi="Times New Roman" w:cs="Times New Roman"/>
          <w:sz w:val="24"/>
        </w:rPr>
        <w:t>iile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re</w:t>
      </w:r>
      <w:r w:rsidR="006A7377">
        <w:rPr>
          <w:rFonts w:ascii="Times New Roman" w:eastAsia="Times New Roman" w:hAnsi="Times New Roman" w:cs="Times New Roman"/>
          <w:sz w:val="24"/>
        </w:rPr>
        <w:t>t</w:t>
      </w:r>
      <w:r>
        <w:rPr>
          <w:rFonts w:ascii="Times New Roman" w:eastAsia="Times New Roman" w:hAnsi="Times New Roman" w:cs="Times New Roman"/>
          <w:sz w:val="24"/>
        </w:rPr>
        <w:t>elelor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sociale</w:t>
      </w:r>
      <w:r>
        <w:rPr>
          <w:rFonts w:ascii="Times New Roman" w:eastAsia="Times New Roman" w:hAnsi="Times New Roman" w:cs="Times New Roman"/>
          <w:sz w:val="32"/>
          <w:vertAlign w:val="superscript"/>
        </w:rPr>
        <w:t>1</w:t>
      </w:r>
      <w:r>
        <w:rPr>
          <w:rFonts w:ascii="Times New Roman" w:eastAsia="Times New Roman" w:hAnsi="Times New Roman" w:cs="Times New Roman"/>
          <w:sz w:val="24"/>
        </w:rPr>
        <w:t>. Al</w:t>
      </w:r>
      <w:r w:rsidR="006A7377">
        <w:rPr>
          <w:rFonts w:ascii="Times New Roman" w:eastAsia="Times New Roman" w:hAnsi="Times New Roman" w:cs="Times New Roman"/>
          <w:sz w:val="24"/>
        </w:rPr>
        <w:t>t</w:t>
      </w:r>
      <w:r>
        <w:rPr>
          <w:rFonts w:ascii="Times New Roman" w:eastAsia="Times New Roman" w:hAnsi="Times New Roman" w:cs="Times New Roman"/>
          <w:sz w:val="24"/>
        </w:rPr>
        <w:t xml:space="preserve">i </w:t>
      </w:r>
      <w:proofErr w:type="spellStart"/>
      <w:r>
        <w:rPr>
          <w:rFonts w:ascii="Times New Roman" w:eastAsia="Times New Roman" w:hAnsi="Times New Roman" w:cs="Times New Roman"/>
          <w:sz w:val="24"/>
        </w:rPr>
        <w:t>factori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importan</w:t>
      </w:r>
      <w:r w:rsidR="006A7377">
        <w:rPr>
          <w:rFonts w:ascii="Times New Roman" w:eastAsia="Times New Roman" w:hAnsi="Times New Roman" w:cs="Times New Roman"/>
          <w:sz w:val="24"/>
        </w:rPr>
        <w:t>t</w:t>
      </w:r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sunt </w:t>
      </w:r>
      <w:proofErr w:type="spellStart"/>
      <w:r>
        <w:rPr>
          <w:rFonts w:ascii="Times New Roman" w:eastAsia="Times New Roman" w:hAnsi="Times New Roman" w:cs="Times New Roman"/>
          <w:sz w:val="24"/>
        </w:rPr>
        <w:t>faptul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sz w:val="24"/>
        </w:rPr>
        <w:t>acest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tip de </w:t>
      </w:r>
      <w:proofErr w:type="spellStart"/>
      <w:r>
        <w:rPr>
          <w:rFonts w:ascii="Times New Roman" w:eastAsia="Times New Roman" w:hAnsi="Times New Roman" w:cs="Times New Roman"/>
          <w:sz w:val="24"/>
        </w:rPr>
        <w:t>aplica</w:t>
      </w:r>
      <w:r w:rsidR="006A7377">
        <w:rPr>
          <w:rFonts w:ascii="Times New Roman" w:eastAsia="Times New Roman" w:hAnsi="Times New Roman" w:cs="Times New Roman"/>
          <w:sz w:val="24"/>
        </w:rPr>
        <w:t>t</w:t>
      </w:r>
      <w:r>
        <w:rPr>
          <w:rFonts w:ascii="Times New Roman" w:eastAsia="Times New Roman" w:hAnsi="Times New Roman" w:cs="Times New Roman"/>
          <w:sz w:val="24"/>
        </w:rPr>
        <w:t>ie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ofer</w:t>
      </w:r>
      <w:r w:rsidR="006A7377">
        <w:rPr>
          <w:rFonts w:ascii="Times New Roman" w:eastAsia="Times New Roman" w:hAnsi="Times New Roman" w:cs="Times New Roman"/>
          <w:sz w:val="24"/>
        </w:rPr>
        <w:t>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utilizatorului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posibilitatea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 a </w:t>
      </w:r>
      <w:proofErr w:type="spellStart"/>
      <w:r>
        <w:rPr>
          <w:rFonts w:ascii="Times New Roman" w:eastAsia="Times New Roman" w:hAnsi="Times New Roman" w:cs="Times New Roman"/>
          <w:sz w:val="24"/>
        </w:rPr>
        <w:t>comunica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4"/>
        </w:rPr>
        <w:t>alți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utilizatori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afla</w:t>
      </w:r>
      <w:r w:rsidR="006A7377">
        <w:rPr>
          <w:rFonts w:ascii="Times New Roman" w:eastAsia="Times New Roman" w:hAnsi="Times New Roman" w:cs="Times New Roman"/>
          <w:sz w:val="24"/>
        </w:rPr>
        <w:t>t</w:t>
      </w:r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chiar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alte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 w:rsidR="006A7377">
        <w:rPr>
          <w:rFonts w:ascii="Times New Roman" w:eastAsia="Times New Roman" w:hAnsi="Times New Roman" w:cs="Times New Roman"/>
          <w:sz w:val="24"/>
        </w:rPr>
        <w:t>ta</w:t>
      </w:r>
      <w:r>
        <w:rPr>
          <w:rFonts w:ascii="Times New Roman" w:eastAsia="Times New Roman" w:hAnsi="Times New Roman" w:cs="Times New Roman"/>
          <w:sz w:val="24"/>
        </w:rPr>
        <w:t xml:space="preserve">ri </w:t>
      </w:r>
      <w:proofErr w:type="spellStart"/>
      <w:r>
        <w:rPr>
          <w:rFonts w:ascii="Times New Roman" w:eastAsia="Times New Roman" w:hAnsi="Times New Roman" w:cs="Times New Roman"/>
          <w:sz w:val="24"/>
        </w:rPr>
        <w:t>f</w:t>
      </w:r>
      <w:r w:rsidR="006A7377">
        <w:rPr>
          <w:rFonts w:ascii="Times New Roman" w:eastAsia="Times New Roman" w:hAnsi="Times New Roman" w:cs="Times New Roman"/>
          <w:sz w:val="24"/>
        </w:rPr>
        <w:t>ara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</w:rPr>
        <w:t>pl</w:t>
      </w:r>
      <w:r w:rsidR="006A7377">
        <w:rPr>
          <w:rFonts w:ascii="Times New Roman" w:eastAsia="Times New Roman" w:hAnsi="Times New Roman" w:cs="Times New Roman"/>
          <w:sz w:val="24"/>
        </w:rPr>
        <w:t>a</w:t>
      </w:r>
      <w:r>
        <w:rPr>
          <w:rFonts w:ascii="Times New Roman" w:eastAsia="Times New Roman" w:hAnsi="Times New Roman" w:cs="Times New Roman"/>
          <w:sz w:val="24"/>
        </w:rPr>
        <w:t>ti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taxe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suplimentare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sz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cazul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convorbirilor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tradi</w:t>
      </w:r>
      <w:r w:rsidR="006A7377">
        <w:rPr>
          <w:rFonts w:ascii="Times New Roman" w:eastAsia="Times New Roman" w:hAnsi="Times New Roman" w:cs="Times New Roman"/>
          <w:sz w:val="24"/>
        </w:rPr>
        <w:t>t</w:t>
      </w:r>
      <w:r>
        <w:rPr>
          <w:rFonts w:ascii="Times New Roman" w:eastAsia="Times New Roman" w:hAnsi="Times New Roman" w:cs="Times New Roman"/>
          <w:sz w:val="24"/>
        </w:rPr>
        <w:t>ionale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aceste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aplica</w:t>
      </w:r>
      <w:r w:rsidR="006A7377">
        <w:rPr>
          <w:rFonts w:ascii="Times New Roman" w:eastAsia="Times New Roman" w:hAnsi="Times New Roman" w:cs="Times New Roman"/>
          <w:sz w:val="24"/>
        </w:rPr>
        <w:t>t</w:t>
      </w:r>
      <w:r>
        <w:rPr>
          <w:rFonts w:ascii="Times New Roman" w:eastAsia="Times New Roman" w:hAnsi="Times New Roman" w:cs="Times New Roman"/>
          <w:sz w:val="24"/>
        </w:rPr>
        <w:t>ii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utiliz</w:t>
      </w:r>
      <w:r w:rsidR="006A7377">
        <w:rPr>
          <w:rFonts w:ascii="Times New Roman" w:eastAsia="Times New Roman" w:hAnsi="Times New Roman" w:cs="Times New Roman"/>
          <w:sz w:val="24"/>
        </w:rPr>
        <w:t>a</w:t>
      </w:r>
      <w:r>
        <w:rPr>
          <w:rFonts w:ascii="Times New Roman" w:eastAsia="Times New Roman" w:hAnsi="Times New Roman" w:cs="Times New Roman"/>
          <w:sz w:val="24"/>
        </w:rPr>
        <w:t>nd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internetul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sz w:val="24"/>
        </w:rPr>
        <w:t>suport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disponibilitatea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internetului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mobil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continu</w:t>
      </w:r>
      <w:r w:rsidR="009419FB">
        <w:rPr>
          <w:rFonts w:ascii="Times New Roman" w:eastAsia="Times New Roman" w:hAnsi="Times New Roman" w:cs="Times New Roman"/>
          <w:sz w:val="24"/>
        </w:rPr>
        <w:t>a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cre</w:t>
      </w:r>
      <w:r w:rsidR="009419FB">
        <w:rPr>
          <w:rFonts w:ascii="Times New Roman" w:eastAsia="Times New Roman" w:hAnsi="Times New Roman" w:cs="Times New Roman"/>
          <w:sz w:val="24"/>
        </w:rPr>
        <w:t>s</w:t>
      </w:r>
      <w:r>
        <w:rPr>
          <w:rFonts w:ascii="Times New Roman" w:eastAsia="Times New Roman" w:hAnsi="Times New Roman" w:cs="Times New Roman"/>
          <w:sz w:val="24"/>
        </w:rPr>
        <w:t>tere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</w:rPr>
        <w:t>re</w:t>
      </w:r>
      <w:r w:rsidR="009419FB">
        <w:rPr>
          <w:rFonts w:ascii="Times New Roman" w:eastAsia="Times New Roman" w:hAnsi="Times New Roman" w:cs="Times New Roman"/>
          <w:sz w:val="24"/>
        </w:rPr>
        <w:t>t</w:t>
      </w:r>
      <w:r>
        <w:rPr>
          <w:rFonts w:ascii="Times New Roman" w:eastAsia="Times New Roman" w:hAnsi="Times New Roman" w:cs="Times New Roman"/>
          <w:sz w:val="24"/>
        </w:rPr>
        <w:t>elele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wireless care </w:t>
      </w:r>
      <w:proofErr w:type="spellStart"/>
      <w:r>
        <w:rPr>
          <w:rFonts w:ascii="Times New Roman" w:eastAsia="Times New Roman" w:hAnsi="Times New Roman" w:cs="Times New Roman"/>
          <w:sz w:val="24"/>
        </w:rPr>
        <w:t>ofer</w:t>
      </w:r>
      <w:r w:rsidR="009419FB">
        <w:rPr>
          <w:rFonts w:ascii="Times New Roman" w:eastAsia="Times New Roman" w:hAnsi="Times New Roman" w:cs="Times New Roman"/>
          <w:sz w:val="24"/>
        </w:rPr>
        <w:t>a</w:t>
      </w:r>
      <w:proofErr w:type="spellEnd"/>
      <w:r w:rsidR="009419FB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internet </w:t>
      </w:r>
      <w:proofErr w:type="spellStart"/>
      <w:r>
        <w:rPr>
          <w:rFonts w:ascii="Times New Roman" w:eastAsia="Times New Roman" w:hAnsi="Times New Roman" w:cs="Times New Roman"/>
          <w:sz w:val="24"/>
        </w:rPr>
        <w:t>gratuit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au o </w:t>
      </w:r>
      <w:proofErr w:type="spellStart"/>
      <w:r>
        <w:rPr>
          <w:rFonts w:ascii="Times New Roman" w:eastAsia="Times New Roman" w:hAnsi="Times New Roman" w:cs="Times New Roman"/>
          <w:sz w:val="24"/>
        </w:rPr>
        <w:t>disponibilitate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foarte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mare </w:t>
      </w:r>
      <w:proofErr w:type="spellStart"/>
      <w:r>
        <w:rPr>
          <w:rFonts w:ascii="Times New Roman" w:eastAsia="Times New Roman" w:hAnsi="Times New Roman" w:cs="Times New Roman"/>
          <w:sz w:val="24"/>
        </w:rPr>
        <w:t>acum</w:t>
      </w:r>
      <w:proofErr w:type="spellEnd"/>
      <w:r>
        <w:rPr>
          <w:rFonts w:ascii="Times New Roman" w:eastAsia="Times New Roman" w:hAnsi="Times New Roman" w:cs="Times New Roman"/>
          <w:sz w:val="24"/>
        </w:rPr>
        <w:t>).</w:t>
      </w:r>
    </w:p>
    <w:p w14:paraId="784DCF1E" w14:textId="77777777" w:rsidR="00597B8A" w:rsidRDefault="00597B8A" w:rsidP="00597B8A">
      <w:pPr>
        <w:spacing w:line="33" w:lineRule="exact"/>
        <w:rPr>
          <w:rFonts w:ascii="Times New Roman" w:eastAsia="Times New Roman" w:hAnsi="Times New Roman" w:cs="Times New Roman"/>
          <w:sz w:val="24"/>
        </w:rPr>
      </w:pPr>
    </w:p>
    <w:p w14:paraId="5C0F976D" w14:textId="6004160F" w:rsidR="00597B8A" w:rsidRDefault="00597B8A" w:rsidP="00597B8A">
      <w:pPr>
        <w:spacing w:line="324" w:lineRule="auto"/>
        <w:ind w:left="560" w:firstLine="72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</w:rPr>
        <w:t>ajunge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la un </w:t>
      </w:r>
      <w:proofErr w:type="spellStart"/>
      <w:r>
        <w:rPr>
          <w:rFonts w:ascii="Times New Roman" w:eastAsia="Times New Roman" w:hAnsi="Times New Roman" w:cs="Times New Roman"/>
          <w:sz w:val="24"/>
        </w:rPr>
        <w:t>num</w:t>
      </w:r>
      <w:r w:rsidR="00E96224">
        <w:rPr>
          <w:rFonts w:ascii="Times New Roman" w:eastAsia="Times New Roman" w:hAnsi="Times New Roman" w:cs="Times New Roman"/>
          <w:sz w:val="24"/>
        </w:rPr>
        <w:t>a</w:t>
      </w:r>
      <w:r>
        <w:rPr>
          <w:rFonts w:ascii="Times New Roman" w:eastAsia="Times New Roman" w:hAnsi="Times New Roman" w:cs="Times New Roman"/>
          <w:sz w:val="24"/>
        </w:rPr>
        <w:t>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</w:t>
      </w:r>
      <w:r w:rsidR="00E96224">
        <w:rPr>
          <w:rFonts w:ascii="Times New Roman" w:eastAsia="Times New Roman" w:hAnsi="Times New Roman" w:cs="Times New Roman"/>
          <w:sz w:val="24"/>
        </w:rPr>
        <w:t>a</w:t>
      </w:r>
      <w:r>
        <w:rPr>
          <w:rFonts w:ascii="Times New Roman" w:eastAsia="Times New Roman" w:hAnsi="Times New Roman" w:cs="Times New Roman"/>
          <w:sz w:val="24"/>
        </w:rPr>
        <w:t xml:space="preserve">t </w:t>
      </w:r>
      <w:proofErr w:type="spellStart"/>
      <w:r>
        <w:rPr>
          <w:rFonts w:ascii="Times New Roman" w:eastAsia="Times New Roman" w:hAnsi="Times New Roman" w:cs="Times New Roman"/>
          <w:sz w:val="24"/>
        </w:rPr>
        <w:t>mai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mare de </w:t>
      </w:r>
      <w:proofErr w:type="spellStart"/>
      <w:r>
        <w:rPr>
          <w:rFonts w:ascii="Times New Roman" w:eastAsia="Times New Roman" w:hAnsi="Times New Roman" w:cs="Times New Roman"/>
          <w:sz w:val="24"/>
        </w:rPr>
        <w:t>utilizatori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</w:rPr>
        <w:t>dispozitive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mobile am </w:t>
      </w:r>
      <w:proofErr w:type="spellStart"/>
      <w:r>
        <w:rPr>
          <w:rFonts w:ascii="Times New Roman" w:eastAsia="Times New Roman" w:hAnsi="Times New Roman" w:cs="Times New Roman"/>
          <w:sz w:val="24"/>
        </w:rPr>
        <w:t>hotar</w:t>
      </w:r>
      <w:r w:rsidR="00E96224">
        <w:rPr>
          <w:rFonts w:ascii="Times New Roman" w:eastAsia="Times New Roman" w:hAnsi="Times New Roman" w:cs="Times New Roman"/>
          <w:sz w:val="24"/>
        </w:rPr>
        <w:t>a</w:t>
      </w:r>
      <w:r>
        <w:rPr>
          <w:rFonts w:ascii="Times New Roman" w:eastAsia="Times New Roman" w:hAnsi="Times New Roman" w:cs="Times New Roman"/>
          <w:sz w:val="24"/>
        </w:rPr>
        <w:t>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implementarea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clientului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pe </w:t>
      </w:r>
      <w:proofErr w:type="spellStart"/>
      <w:r>
        <w:rPr>
          <w:rFonts w:ascii="Times New Roman" w:eastAsia="Times New Roman" w:hAnsi="Times New Roman" w:cs="Times New Roman"/>
          <w:sz w:val="24"/>
        </w:rPr>
        <w:t>platforma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Android </w:t>
      </w:r>
      <w:proofErr w:type="spellStart"/>
      <w:r w:rsidR="00E96224">
        <w:rPr>
          <w:rFonts w:ascii="Times New Roman" w:eastAsia="Times New Roman" w:hAnsi="Times New Roman" w:cs="Times New Roman"/>
          <w:sz w:val="24"/>
        </w:rPr>
        <w:t>i</w:t>
      </w:r>
      <w:r>
        <w:rPr>
          <w:rFonts w:ascii="Times New Roman" w:eastAsia="Times New Roman" w:hAnsi="Times New Roman" w:cs="Times New Roman"/>
          <w:sz w:val="24"/>
        </w:rPr>
        <w:t>ntruc</w:t>
      </w:r>
      <w:r w:rsidR="00E96224">
        <w:rPr>
          <w:rFonts w:ascii="Times New Roman" w:eastAsia="Times New Roman" w:hAnsi="Times New Roman" w:cs="Times New Roman"/>
          <w:sz w:val="24"/>
        </w:rPr>
        <w:t>a</w:t>
      </w:r>
      <w:r>
        <w:rPr>
          <w:rFonts w:ascii="Times New Roman" w:eastAsia="Times New Roman" w:hAnsi="Times New Roman" w:cs="Times New Roman"/>
          <w:sz w:val="24"/>
        </w:rPr>
        <w:t>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statisticile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arată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</w:t>
      </w:r>
      <w:r w:rsidR="00E96224">
        <w:rPr>
          <w:rFonts w:ascii="Times New Roman" w:eastAsia="Times New Roman" w:hAnsi="Times New Roman" w:cs="Times New Roman"/>
          <w:sz w:val="24"/>
        </w:rPr>
        <w:t>a</w:t>
      </w:r>
      <w:r>
        <w:rPr>
          <w:rFonts w:ascii="Times New Roman" w:eastAsia="Times New Roman" w:hAnsi="Times New Roman" w:cs="Times New Roman"/>
          <w:sz w:val="24"/>
        </w:rPr>
        <w:t xml:space="preserve"> Android </w:t>
      </w:r>
      <w:proofErr w:type="spellStart"/>
      <w:r>
        <w:rPr>
          <w:rFonts w:ascii="Times New Roman" w:eastAsia="Times New Roman" w:hAnsi="Times New Roman" w:cs="Times New Roman"/>
          <w:sz w:val="24"/>
        </w:rPr>
        <w:t>detine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peste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70% din </w:t>
      </w:r>
      <w:proofErr w:type="spellStart"/>
      <w:r>
        <w:rPr>
          <w:rFonts w:ascii="Times New Roman" w:eastAsia="Times New Roman" w:hAnsi="Times New Roman" w:cs="Times New Roman"/>
          <w:sz w:val="24"/>
        </w:rPr>
        <w:t>piața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dispozitivelor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mobile</w:t>
      </w:r>
      <w:r>
        <w:rPr>
          <w:rFonts w:ascii="Times New Roman" w:eastAsia="Times New Roman" w:hAnsi="Times New Roman" w:cs="Times New Roman"/>
          <w:sz w:val="32"/>
          <w:vertAlign w:val="superscript"/>
        </w:rPr>
        <w:t>2</w:t>
      </w:r>
      <w:r>
        <w:rPr>
          <w:rFonts w:ascii="Times New Roman" w:eastAsia="Times New Roman" w:hAnsi="Times New Roman" w:cs="Times New Roman"/>
          <w:sz w:val="24"/>
        </w:rPr>
        <w:t>.</w:t>
      </w:r>
    </w:p>
    <w:p w14:paraId="5D310F3B" w14:textId="77777777" w:rsidR="00597B8A" w:rsidRDefault="00597B8A" w:rsidP="00597B8A">
      <w:pPr>
        <w:spacing w:line="1" w:lineRule="exact"/>
        <w:rPr>
          <w:rFonts w:ascii="Times New Roman" w:eastAsia="Times New Roman" w:hAnsi="Times New Roman" w:cs="Times New Roman"/>
          <w:sz w:val="24"/>
        </w:rPr>
      </w:pPr>
    </w:p>
    <w:p w14:paraId="3E223415" w14:textId="1F29322E" w:rsidR="00597B8A" w:rsidRDefault="00597B8A" w:rsidP="00597B8A">
      <w:pPr>
        <w:spacing w:line="352" w:lineRule="auto"/>
        <w:ind w:left="560" w:firstLine="720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Av</w:t>
      </w:r>
      <w:r w:rsidR="00551FF0">
        <w:rPr>
          <w:rFonts w:ascii="Times New Roman" w:eastAsia="Times New Roman" w:hAnsi="Times New Roman" w:cs="Times New Roman"/>
          <w:sz w:val="24"/>
        </w:rPr>
        <w:t>a</w:t>
      </w:r>
      <w:r>
        <w:rPr>
          <w:rFonts w:ascii="Times New Roman" w:eastAsia="Times New Roman" w:hAnsi="Times New Roman" w:cs="Times New Roman"/>
          <w:sz w:val="24"/>
        </w:rPr>
        <w:t>nd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astfel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</w:rPr>
        <w:t>idee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despre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popularitatea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acestui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tip de </w:t>
      </w:r>
      <w:proofErr w:type="spellStart"/>
      <w:r>
        <w:rPr>
          <w:rFonts w:ascii="Times New Roman" w:eastAsia="Times New Roman" w:hAnsi="Times New Roman" w:cs="Times New Roman"/>
          <w:sz w:val="24"/>
        </w:rPr>
        <w:t>aplicații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</w:rPr>
        <w:t>așteptat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ca </w:t>
      </w:r>
      <w:r w:rsidR="00B11D60">
        <w:rPr>
          <w:rFonts w:ascii="Times New Roman" w:eastAsia="Times New Roman" w:hAnsi="Times New Roman" w:cs="Times New Roman"/>
          <w:sz w:val="24"/>
        </w:rPr>
        <w:t>i</w:t>
      </w:r>
      <w:r>
        <w:rPr>
          <w:rFonts w:ascii="Times New Roman" w:eastAsia="Times New Roman" w:hAnsi="Times New Roman" w:cs="Times New Roman"/>
          <w:sz w:val="24"/>
        </w:rPr>
        <w:t xml:space="preserve">n </w:t>
      </w:r>
      <w:proofErr w:type="spellStart"/>
      <w:r>
        <w:rPr>
          <w:rFonts w:ascii="Times New Roman" w:eastAsia="Times New Roman" w:hAnsi="Times New Roman" w:cs="Times New Roman"/>
          <w:sz w:val="24"/>
        </w:rPr>
        <w:t>eventualitatea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intr</w:t>
      </w:r>
      <w:r w:rsidR="00B11D60">
        <w:rPr>
          <w:rFonts w:ascii="Times New Roman" w:eastAsia="Times New Roman" w:hAnsi="Times New Roman" w:cs="Times New Roman"/>
          <w:sz w:val="24"/>
        </w:rPr>
        <w:t>a</w:t>
      </w:r>
      <w:r>
        <w:rPr>
          <w:rFonts w:ascii="Times New Roman" w:eastAsia="Times New Roman" w:hAnsi="Times New Roman" w:cs="Times New Roman"/>
          <w:sz w:val="24"/>
        </w:rPr>
        <w:t>rii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pe </w:t>
      </w:r>
      <w:proofErr w:type="spellStart"/>
      <w:r>
        <w:rPr>
          <w:rFonts w:ascii="Times New Roman" w:eastAsia="Times New Roman" w:hAnsi="Times New Roman" w:cs="Times New Roman"/>
          <w:sz w:val="24"/>
        </w:rPr>
        <w:t>pia</w:t>
      </w:r>
      <w:r w:rsidR="00B11D60">
        <w:rPr>
          <w:rFonts w:ascii="Times New Roman" w:eastAsia="Times New Roman" w:hAnsi="Times New Roman" w:cs="Times New Roman"/>
          <w:sz w:val="24"/>
        </w:rPr>
        <w:t>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cu o </w:t>
      </w:r>
      <w:proofErr w:type="spellStart"/>
      <w:r>
        <w:rPr>
          <w:rFonts w:ascii="Times New Roman" w:eastAsia="Times New Roman" w:hAnsi="Times New Roman" w:cs="Times New Roman"/>
          <w:sz w:val="24"/>
        </w:rPr>
        <w:t>astfel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</w:rPr>
        <w:t>aplicație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aceasta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trebuie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</w:t>
      </w:r>
      <w:r w:rsidR="00B11D60">
        <w:rPr>
          <w:rFonts w:ascii="Times New Roman" w:eastAsia="Times New Roman" w:hAnsi="Times New Roman" w:cs="Times New Roman"/>
          <w:sz w:val="24"/>
        </w:rPr>
        <w:t>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respecte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anumite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cerin</w:t>
      </w:r>
      <w:r w:rsidR="00B11D60">
        <w:rPr>
          <w:rFonts w:ascii="Times New Roman" w:eastAsia="Times New Roman" w:hAnsi="Times New Roman" w:cs="Times New Roman"/>
          <w:sz w:val="24"/>
        </w:rPr>
        <w:t>t</w:t>
      </w:r>
      <w:r>
        <w:rPr>
          <w:rFonts w:ascii="Times New Roman" w:eastAsia="Times New Roman" w:hAnsi="Times New Roman" w:cs="Times New Roman"/>
          <w:sz w:val="24"/>
        </w:rPr>
        <w:t>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sz w:val="24"/>
        </w:rPr>
        <w:t>s</w:t>
      </w:r>
      <w:r w:rsidR="00B11D60">
        <w:rPr>
          <w:rFonts w:ascii="Times New Roman" w:eastAsia="Times New Roman" w:hAnsi="Times New Roman" w:cs="Times New Roman"/>
          <w:sz w:val="24"/>
        </w:rPr>
        <w:t>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poat</w:t>
      </w:r>
      <w:r w:rsidR="00B11D60">
        <w:rPr>
          <w:rFonts w:ascii="Times New Roman" w:eastAsia="Times New Roman" w:hAnsi="Times New Roman" w:cs="Times New Roman"/>
          <w:sz w:val="24"/>
        </w:rPr>
        <w:t>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fi </w:t>
      </w:r>
      <w:proofErr w:type="spellStart"/>
      <w:r>
        <w:rPr>
          <w:rFonts w:ascii="Times New Roman" w:eastAsia="Times New Roman" w:hAnsi="Times New Roman" w:cs="Times New Roman"/>
          <w:sz w:val="24"/>
        </w:rPr>
        <w:t>competitiv</w:t>
      </w:r>
      <w:r w:rsidR="00B11D60">
        <w:rPr>
          <w:rFonts w:ascii="Times New Roman" w:eastAsia="Times New Roman" w:hAnsi="Times New Roman" w:cs="Times New Roman"/>
          <w:sz w:val="24"/>
        </w:rPr>
        <w:t>a</w:t>
      </w:r>
      <w:proofErr w:type="spellEnd"/>
      <w:r>
        <w:rPr>
          <w:rFonts w:ascii="Times New Roman" w:eastAsia="Times New Roman" w:hAnsi="Times New Roman" w:cs="Times New Roman"/>
          <w:sz w:val="24"/>
        </w:rPr>
        <w:t>:</w:t>
      </w:r>
    </w:p>
    <w:p w14:paraId="4134E7D0" w14:textId="52F73244" w:rsidR="00597B8A" w:rsidRDefault="00597B8A" w:rsidP="009A1386">
      <w:pPr>
        <w:pStyle w:val="ListParagraph"/>
        <w:numPr>
          <w:ilvl w:val="0"/>
          <w:numId w:val="12"/>
        </w:numPr>
        <w:spacing w:line="235" w:lineRule="auto"/>
      </w:pPr>
      <w:proofErr w:type="spellStart"/>
      <w:r w:rsidRPr="006F029D">
        <w:rPr>
          <w:rFonts w:ascii="Times New Roman" w:eastAsia="Times New Roman" w:hAnsi="Times New Roman" w:cs="Times New Roman"/>
          <w:sz w:val="24"/>
        </w:rPr>
        <w:t>utilizarea</w:t>
      </w:r>
      <w:proofErr w:type="spellEnd"/>
      <w:r w:rsidRPr="006F029D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F029D">
        <w:rPr>
          <w:rFonts w:ascii="Times New Roman" w:eastAsia="Times New Roman" w:hAnsi="Times New Roman" w:cs="Times New Roman"/>
          <w:sz w:val="24"/>
        </w:rPr>
        <w:t>aplica</w:t>
      </w:r>
      <w:r w:rsidR="00B11D60">
        <w:rPr>
          <w:rFonts w:ascii="Times New Roman" w:eastAsia="Times New Roman" w:hAnsi="Times New Roman" w:cs="Times New Roman"/>
          <w:sz w:val="24"/>
        </w:rPr>
        <w:t>t</w:t>
      </w:r>
      <w:r w:rsidRPr="006F029D">
        <w:rPr>
          <w:rFonts w:ascii="Times New Roman" w:eastAsia="Times New Roman" w:hAnsi="Times New Roman" w:cs="Times New Roman"/>
          <w:sz w:val="24"/>
        </w:rPr>
        <w:t>iei</w:t>
      </w:r>
      <w:proofErr w:type="spellEnd"/>
      <w:r w:rsidRPr="006F029D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F029D">
        <w:rPr>
          <w:rFonts w:ascii="Times New Roman" w:eastAsia="Times New Roman" w:hAnsi="Times New Roman" w:cs="Times New Roman"/>
          <w:sz w:val="24"/>
        </w:rPr>
        <w:t>s</w:t>
      </w:r>
      <w:r w:rsidR="00B11D60">
        <w:rPr>
          <w:rFonts w:ascii="Times New Roman" w:eastAsia="Times New Roman" w:hAnsi="Times New Roman" w:cs="Times New Roman"/>
          <w:sz w:val="24"/>
        </w:rPr>
        <w:t>a</w:t>
      </w:r>
      <w:proofErr w:type="spellEnd"/>
      <w:r w:rsidRPr="006F029D">
        <w:rPr>
          <w:rFonts w:ascii="Times New Roman" w:eastAsia="Times New Roman" w:hAnsi="Times New Roman" w:cs="Times New Roman"/>
          <w:sz w:val="24"/>
        </w:rPr>
        <w:t xml:space="preserve"> fie </w:t>
      </w:r>
      <w:proofErr w:type="spellStart"/>
      <w:r w:rsidRPr="006F029D">
        <w:rPr>
          <w:rFonts w:ascii="Times New Roman" w:eastAsia="Times New Roman" w:hAnsi="Times New Roman" w:cs="Times New Roman"/>
          <w:sz w:val="24"/>
        </w:rPr>
        <w:t>intuitiv</w:t>
      </w:r>
      <w:r w:rsidR="00F11456">
        <w:rPr>
          <w:rFonts w:ascii="Times New Roman" w:eastAsia="Times New Roman" w:hAnsi="Times New Roman" w:cs="Times New Roman"/>
          <w:sz w:val="24"/>
        </w:rPr>
        <w:t>a</w:t>
      </w:r>
      <w:proofErr w:type="spellEnd"/>
      <w:r w:rsidRPr="006F029D">
        <w:rPr>
          <w:rFonts w:ascii="Times New Roman" w:eastAsia="Times New Roman" w:hAnsi="Times New Roman" w:cs="Times New Roman"/>
          <w:sz w:val="24"/>
        </w:rPr>
        <w:t>;</w:t>
      </w:r>
    </w:p>
    <w:p w14:paraId="25ADFCC4" w14:textId="77777777" w:rsidR="00597B8A" w:rsidRDefault="00597B8A" w:rsidP="00597B8A">
      <w:pPr>
        <w:spacing w:line="156" w:lineRule="exact"/>
        <w:rPr>
          <w:rFonts w:ascii="Times New Roman" w:eastAsia="Times New Roman" w:hAnsi="Times New Roman" w:cs="Times New Roman"/>
          <w:sz w:val="24"/>
        </w:rPr>
      </w:pPr>
    </w:p>
    <w:p w14:paraId="1EC6BBC1" w14:textId="0A76C317" w:rsidR="00597B8A" w:rsidRDefault="00597B8A" w:rsidP="009A1386">
      <w:pPr>
        <w:pStyle w:val="ListParagraph"/>
        <w:numPr>
          <w:ilvl w:val="0"/>
          <w:numId w:val="12"/>
        </w:numPr>
        <w:spacing w:line="0" w:lineRule="atLeast"/>
      </w:pPr>
      <w:proofErr w:type="spellStart"/>
      <w:r w:rsidRPr="006F029D">
        <w:rPr>
          <w:rFonts w:ascii="Times New Roman" w:eastAsia="Times New Roman" w:hAnsi="Times New Roman" w:cs="Times New Roman"/>
          <w:sz w:val="24"/>
        </w:rPr>
        <w:t>s</w:t>
      </w:r>
      <w:r w:rsidR="00B11D60">
        <w:rPr>
          <w:rFonts w:ascii="Times New Roman" w:eastAsia="Times New Roman" w:hAnsi="Times New Roman" w:cs="Times New Roman"/>
          <w:sz w:val="24"/>
        </w:rPr>
        <w:t>a</w:t>
      </w:r>
      <w:proofErr w:type="spellEnd"/>
      <w:r w:rsidRPr="006F029D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F029D">
        <w:rPr>
          <w:rFonts w:ascii="Times New Roman" w:eastAsia="Times New Roman" w:hAnsi="Times New Roman" w:cs="Times New Roman"/>
          <w:sz w:val="24"/>
        </w:rPr>
        <w:t>accelereze</w:t>
      </w:r>
      <w:proofErr w:type="spellEnd"/>
      <w:r w:rsidRPr="006F029D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F029D">
        <w:rPr>
          <w:rFonts w:ascii="Times New Roman" w:eastAsia="Times New Roman" w:hAnsi="Times New Roman" w:cs="Times New Roman"/>
          <w:sz w:val="24"/>
        </w:rPr>
        <w:t>procesul</w:t>
      </w:r>
      <w:proofErr w:type="spellEnd"/>
      <w:r w:rsidRPr="006F029D">
        <w:rPr>
          <w:rFonts w:ascii="Times New Roman" w:eastAsia="Times New Roman" w:hAnsi="Times New Roman" w:cs="Times New Roman"/>
          <w:sz w:val="24"/>
        </w:rPr>
        <w:t xml:space="preserve"> de </w:t>
      </w:r>
      <w:proofErr w:type="spellStart"/>
      <w:r w:rsidRPr="006F029D">
        <w:rPr>
          <w:rFonts w:ascii="Times New Roman" w:eastAsia="Times New Roman" w:hAnsi="Times New Roman" w:cs="Times New Roman"/>
          <w:sz w:val="24"/>
        </w:rPr>
        <w:t>operare</w:t>
      </w:r>
      <w:proofErr w:type="spellEnd"/>
      <w:r w:rsidRPr="006F029D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F029D">
        <w:rPr>
          <w:rFonts w:ascii="Times New Roman" w:eastAsia="Times New Roman" w:hAnsi="Times New Roman" w:cs="Times New Roman"/>
          <w:sz w:val="24"/>
        </w:rPr>
        <w:t>asupra</w:t>
      </w:r>
      <w:proofErr w:type="spellEnd"/>
      <w:r w:rsidRPr="006F029D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F029D">
        <w:rPr>
          <w:rFonts w:ascii="Times New Roman" w:eastAsia="Times New Roman" w:hAnsi="Times New Roman" w:cs="Times New Roman"/>
          <w:sz w:val="24"/>
        </w:rPr>
        <w:t>documentelor</w:t>
      </w:r>
      <w:proofErr w:type="spellEnd"/>
      <w:r w:rsidR="00551FF0">
        <w:rPr>
          <w:rFonts w:ascii="Times New Roman" w:eastAsia="Times New Roman" w:hAnsi="Times New Roman" w:cs="Times New Roman"/>
          <w:sz w:val="24"/>
        </w:rPr>
        <w:t>;</w:t>
      </w:r>
    </w:p>
    <w:p w14:paraId="491D98B4" w14:textId="77777777" w:rsidR="00597B8A" w:rsidRDefault="00597B8A" w:rsidP="00597B8A">
      <w:pPr>
        <w:spacing w:line="153" w:lineRule="exact"/>
        <w:rPr>
          <w:rFonts w:ascii="Times New Roman" w:eastAsia="Times New Roman" w:hAnsi="Times New Roman" w:cs="Times New Roman"/>
          <w:sz w:val="24"/>
        </w:rPr>
      </w:pPr>
    </w:p>
    <w:p w14:paraId="0F781712" w14:textId="14F1825B" w:rsidR="00597B8A" w:rsidRDefault="00597B8A" w:rsidP="009A1386">
      <w:pPr>
        <w:pStyle w:val="ListParagraph"/>
        <w:numPr>
          <w:ilvl w:val="0"/>
          <w:numId w:val="12"/>
        </w:numPr>
        <w:spacing w:line="0" w:lineRule="atLeast"/>
      </w:pPr>
      <w:proofErr w:type="spellStart"/>
      <w:r w:rsidRPr="006F029D">
        <w:rPr>
          <w:rFonts w:ascii="Times New Roman" w:eastAsia="Times New Roman" w:hAnsi="Times New Roman" w:cs="Times New Roman"/>
          <w:sz w:val="24"/>
        </w:rPr>
        <w:t>s</w:t>
      </w:r>
      <w:r w:rsidR="00B11D60">
        <w:rPr>
          <w:rFonts w:ascii="Times New Roman" w:eastAsia="Times New Roman" w:hAnsi="Times New Roman" w:cs="Times New Roman"/>
          <w:sz w:val="24"/>
        </w:rPr>
        <w:t>a</w:t>
      </w:r>
      <w:proofErr w:type="spellEnd"/>
      <w:r w:rsidRPr="006F029D">
        <w:rPr>
          <w:rFonts w:ascii="Times New Roman" w:eastAsia="Times New Roman" w:hAnsi="Times New Roman" w:cs="Times New Roman"/>
          <w:sz w:val="24"/>
        </w:rPr>
        <w:t xml:space="preserve"> nu </w:t>
      </w:r>
      <w:proofErr w:type="spellStart"/>
      <w:r w:rsidRPr="006F029D">
        <w:rPr>
          <w:rFonts w:ascii="Times New Roman" w:eastAsia="Times New Roman" w:hAnsi="Times New Roman" w:cs="Times New Roman"/>
          <w:sz w:val="24"/>
        </w:rPr>
        <w:t>utilizeze</w:t>
      </w:r>
      <w:proofErr w:type="spellEnd"/>
      <w:r w:rsidRPr="006F029D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F029D">
        <w:rPr>
          <w:rFonts w:ascii="Times New Roman" w:eastAsia="Times New Roman" w:hAnsi="Times New Roman" w:cs="Times New Roman"/>
          <w:sz w:val="24"/>
        </w:rPr>
        <w:t>prea</w:t>
      </w:r>
      <w:proofErr w:type="spellEnd"/>
      <w:r w:rsidRPr="006F029D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F029D">
        <w:rPr>
          <w:rFonts w:ascii="Times New Roman" w:eastAsia="Times New Roman" w:hAnsi="Times New Roman" w:cs="Times New Roman"/>
          <w:sz w:val="24"/>
        </w:rPr>
        <w:t>multe</w:t>
      </w:r>
      <w:proofErr w:type="spellEnd"/>
      <w:r w:rsidRPr="006F029D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F029D">
        <w:rPr>
          <w:rFonts w:ascii="Times New Roman" w:eastAsia="Times New Roman" w:hAnsi="Times New Roman" w:cs="Times New Roman"/>
          <w:sz w:val="24"/>
        </w:rPr>
        <w:t>resurse</w:t>
      </w:r>
      <w:proofErr w:type="spellEnd"/>
      <w:r w:rsidRPr="006F029D">
        <w:rPr>
          <w:rFonts w:ascii="Times New Roman" w:eastAsia="Times New Roman" w:hAnsi="Times New Roman" w:cs="Times New Roman"/>
          <w:sz w:val="24"/>
        </w:rPr>
        <w:t xml:space="preserve"> (</w:t>
      </w:r>
      <w:proofErr w:type="spellStart"/>
      <w:r w:rsidRPr="006F029D">
        <w:rPr>
          <w:rFonts w:ascii="Times New Roman" w:eastAsia="Times New Roman" w:hAnsi="Times New Roman" w:cs="Times New Roman"/>
          <w:sz w:val="24"/>
        </w:rPr>
        <w:t>resurse</w:t>
      </w:r>
      <w:proofErr w:type="spellEnd"/>
      <w:r w:rsidRPr="006F029D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F029D">
        <w:rPr>
          <w:rFonts w:ascii="Times New Roman" w:eastAsia="Times New Roman" w:hAnsi="Times New Roman" w:cs="Times New Roman"/>
          <w:sz w:val="24"/>
        </w:rPr>
        <w:t>energetice</w:t>
      </w:r>
      <w:proofErr w:type="spellEnd"/>
      <w:r w:rsidRPr="006F029D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F029D">
        <w:rPr>
          <w:rFonts w:ascii="Times New Roman" w:eastAsia="Times New Roman" w:hAnsi="Times New Roman" w:cs="Times New Roman"/>
          <w:sz w:val="24"/>
        </w:rPr>
        <w:t>limitate</w:t>
      </w:r>
      <w:proofErr w:type="spellEnd"/>
      <w:r w:rsidRPr="006F029D">
        <w:rPr>
          <w:rFonts w:ascii="Times New Roman" w:eastAsia="Times New Roman" w:hAnsi="Times New Roman" w:cs="Times New Roman"/>
          <w:sz w:val="24"/>
        </w:rPr>
        <w:t>);</w:t>
      </w:r>
    </w:p>
    <w:p w14:paraId="0D19D3AD" w14:textId="77777777" w:rsidR="00597B8A" w:rsidRDefault="00597B8A" w:rsidP="00597B8A">
      <w:pPr>
        <w:spacing w:line="156" w:lineRule="exact"/>
        <w:rPr>
          <w:rFonts w:ascii="Times New Roman" w:eastAsia="Times New Roman" w:hAnsi="Times New Roman" w:cs="Times New Roman"/>
          <w:sz w:val="24"/>
        </w:rPr>
      </w:pPr>
    </w:p>
    <w:p w14:paraId="32DA47ED" w14:textId="6A63F6F8" w:rsidR="00597B8A" w:rsidRDefault="00597B8A" w:rsidP="009A1386">
      <w:pPr>
        <w:pStyle w:val="ListParagraph"/>
        <w:numPr>
          <w:ilvl w:val="0"/>
          <w:numId w:val="12"/>
        </w:numPr>
        <w:spacing w:line="0" w:lineRule="atLeast"/>
        <w:rPr>
          <w:rFonts w:ascii="Times New Roman" w:eastAsia="Times New Roman" w:hAnsi="Times New Roman" w:cs="Times New Roman"/>
          <w:sz w:val="24"/>
        </w:rPr>
      </w:pPr>
      <w:proofErr w:type="spellStart"/>
      <w:r w:rsidRPr="006F029D">
        <w:rPr>
          <w:rFonts w:ascii="Times New Roman" w:eastAsia="Times New Roman" w:hAnsi="Times New Roman" w:cs="Times New Roman"/>
          <w:sz w:val="24"/>
        </w:rPr>
        <w:t>s</w:t>
      </w:r>
      <w:r w:rsidR="00B11D60">
        <w:rPr>
          <w:rFonts w:ascii="Times New Roman" w:eastAsia="Times New Roman" w:hAnsi="Times New Roman" w:cs="Times New Roman"/>
          <w:sz w:val="24"/>
        </w:rPr>
        <w:t>a</w:t>
      </w:r>
      <w:proofErr w:type="spellEnd"/>
      <w:r w:rsidRPr="006F029D">
        <w:rPr>
          <w:rFonts w:ascii="Times New Roman" w:eastAsia="Times New Roman" w:hAnsi="Times New Roman" w:cs="Times New Roman"/>
          <w:sz w:val="24"/>
        </w:rPr>
        <w:t xml:space="preserve"> fie </w:t>
      </w:r>
      <w:proofErr w:type="spellStart"/>
      <w:r w:rsidRPr="006F029D">
        <w:rPr>
          <w:rFonts w:ascii="Times New Roman" w:eastAsia="Times New Roman" w:hAnsi="Times New Roman" w:cs="Times New Roman"/>
          <w:sz w:val="24"/>
        </w:rPr>
        <w:t>stabil</w:t>
      </w:r>
      <w:r w:rsidR="00B11D60">
        <w:rPr>
          <w:rFonts w:ascii="Times New Roman" w:eastAsia="Times New Roman" w:hAnsi="Times New Roman" w:cs="Times New Roman"/>
          <w:sz w:val="24"/>
        </w:rPr>
        <w:t>a</w:t>
      </w:r>
      <w:proofErr w:type="spellEnd"/>
      <w:r w:rsidRPr="006F029D">
        <w:rPr>
          <w:rFonts w:ascii="Times New Roman" w:eastAsia="Times New Roman" w:hAnsi="Times New Roman" w:cs="Times New Roman"/>
          <w:sz w:val="24"/>
        </w:rPr>
        <w:t xml:space="preserve"> </w:t>
      </w:r>
      <w:r w:rsidR="00B11D60">
        <w:rPr>
          <w:rFonts w:ascii="Times New Roman" w:eastAsia="Times New Roman" w:hAnsi="Times New Roman" w:cs="Times New Roman"/>
          <w:sz w:val="24"/>
        </w:rPr>
        <w:t>i</w:t>
      </w:r>
      <w:r w:rsidRPr="006F029D">
        <w:rPr>
          <w:rFonts w:ascii="Times New Roman" w:eastAsia="Times New Roman" w:hAnsi="Times New Roman" w:cs="Times New Roman"/>
          <w:sz w:val="24"/>
        </w:rPr>
        <w:t xml:space="preserve">n </w:t>
      </w:r>
      <w:proofErr w:type="spellStart"/>
      <w:r w:rsidRPr="006F029D">
        <w:rPr>
          <w:rFonts w:ascii="Times New Roman" w:eastAsia="Times New Roman" w:hAnsi="Times New Roman" w:cs="Times New Roman"/>
          <w:sz w:val="24"/>
        </w:rPr>
        <w:t>condiții</w:t>
      </w:r>
      <w:proofErr w:type="spellEnd"/>
      <w:r w:rsidRPr="006F029D">
        <w:rPr>
          <w:rFonts w:ascii="Times New Roman" w:eastAsia="Times New Roman" w:hAnsi="Times New Roman" w:cs="Times New Roman"/>
          <w:sz w:val="24"/>
        </w:rPr>
        <w:t xml:space="preserve"> de </w:t>
      </w:r>
      <w:proofErr w:type="spellStart"/>
      <w:r w:rsidR="00B11D60">
        <w:rPr>
          <w:rFonts w:ascii="Times New Roman" w:eastAsia="Times New Roman" w:hAnsi="Times New Roman" w:cs="Times New Roman"/>
          <w:sz w:val="24"/>
        </w:rPr>
        <w:t>i</w:t>
      </w:r>
      <w:r w:rsidRPr="006F029D">
        <w:rPr>
          <w:rFonts w:ascii="Times New Roman" w:eastAsia="Times New Roman" w:hAnsi="Times New Roman" w:cs="Times New Roman"/>
          <w:sz w:val="24"/>
        </w:rPr>
        <w:t>nc</w:t>
      </w:r>
      <w:r w:rsidR="00B11D60">
        <w:rPr>
          <w:rFonts w:ascii="Times New Roman" w:eastAsia="Times New Roman" w:hAnsi="Times New Roman" w:cs="Times New Roman"/>
          <w:sz w:val="24"/>
        </w:rPr>
        <w:t>a</w:t>
      </w:r>
      <w:r w:rsidRPr="006F029D">
        <w:rPr>
          <w:rFonts w:ascii="Times New Roman" w:eastAsia="Times New Roman" w:hAnsi="Times New Roman" w:cs="Times New Roman"/>
          <w:sz w:val="24"/>
        </w:rPr>
        <w:t>rcare</w:t>
      </w:r>
      <w:proofErr w:type="spellEnd"/>
      <w:r w:rsidRPr="006F029D">
        <w:rPr>
          <w:rFonts w:ascii="Times New Roman" w:eastAsia="Times New Roman" w:hAnsi="Times New Roman" w:cs="Times New Roman"/>
          <w:sz w:val="24"/>
        </w:rPr>
        <w:t xml:space="preserve"> mare</w:t>
      </w:r>
      <w:r w:rsidR="002F3398" w:rsidRPr="006F029D">
        <w:rPr>
          <w:rFonts w:ascii="Times New Roman" w:eastAsia="Times New Roman" w:hAnsi="Times New Roman" w:cs="Times New Roman"/>
          <w:sz w:val="24"/>
        </w:rPr>
        <w:t>.</w:t>
      </w:r>
    </w:p>
    <w:p w14:paraId="416C3AC8" w14:textId="77777777" w:rsidR="006F029D" w:rsidRPr="006F029D" w:rsidRDefault="006F029D" w:rsidP="006F029D">
      <w:pPr>
        <w:pStyle w:val="ListParagraph"/>
        <w:rPr>
          <w:rFonts w:ascii="Times New Roman" w:eastAsia="Times New Roman" w:hAnsi="Times New Roman" w:cs="Times New Roman"/>
          <w:sz w:val="24"/>
        </w:rPr>
      </w:pPr>
    </w:p>
    <w:p w14:paraId="2DC789C8" w14:textId="77777777" w:rsidR="002E3B34" w:rsidRDefault="002E3B34" w:rsidP="002F3398">
      <w:pPr>
        <w:spacing w:line="0" w:lineRule="atLeast"/>
        <w:rPr>
          <w:rFonts w:ascii="Times New Roman" w:eastAsia="Times New Roman" w:hAnsi="Times New Roman" w:cs="Times New Roman"/>
          <w:sz w:val="24"/>
        </w:rPr>
      </w:pPr>
    </w:p>
    <w:p w14:paraId="4BAA0BD4" w14:textId="77777777" w:rsidR="002E3B34" w:rsidRDefault="002E3B34" w:rsidP="002F3398">
      <w:pPr>
        <w:spacing w:line="0" w:lineRule="atLeast"/>
        <w:rPr>
          <w:rFonts w:ascii="Times New Roman" w:eastAsia="Times New Roman" w:hAnsi="Times New Roman" w:cs="Times New Roman"/>
          <w:sz w:val="24"/>
        </w:rPr>
      </w:pPr>
    </w:p>
    <w:p w14:paraId="27CB48E2" w14:textId="77777777" w:rsidR="002E3B34" w:rsidRDefault="002E3B34" w:rsidP="002F3398">
      <w:pPr>
        <w:spacing w:line="0" w:lineRule="atLeast"/>
        <w:rPr>
          <w:rFonts w:ascii="Times New Roman" w:eastAsia="Times New Roman" w:hAnsi="Times New Roman" w:cs="Times New Roman"/>
          <w:sz w:val="24"/>
        </w:rPr>
      </w:pPr>
    </w:p>
    <w:p w14:paraId="72063587" w14:textId="77777777" w:rsidR="002E3B34" w:rsidRDefault="002E3B34" w:rsidP="002F3398">
      <w:pPr>
        <w:spacing w:line="0" w:lineRule="atLeast"/>
        <w:rPr>
          <w:rFonts w:ascii="Times New Roman" w:eastAsia="Times New Roman" w:hAnsi="Times New Roman" w:cs="Times New Roman"/>
          <w:sz w:val="24"/>
        </w:rPr>
      </w:pPr>
    </w:p>
    <w:p w14:paraId="07FA5BF5" w14:textId="77777777" w:rsidR="002E3B34" w:rsidRDefault="002E3B34" w:rsidP="002F3398">
      <w:pPr>
        <w:spacing w:line="0" w:lineRule="atLeast"/>
        <w:rPr>
          <w:rFonts w:ascii="Times New Roman" w:eastAsia="Times New Roman" w:hAnsi="Times New Roman" w:cs="Times New Roman"/>
          <w:sz w:val="24"/>
        </w:rPr>
      </w:pPr>
    </w:p>
    <w:p w14:paraId="4DCEC988" w14:textId="77777777" w:rsidR="002E3B34" w:rsidRDefault="002E3B34" w:rsidP="002F3398">
      <w:pPr>
        <w:spacing w:line="0" w:lineRule="atLeast"/>
        <w:rPr>
          <w:rFonts w:ascii="Times New Roman" w:eastAsia="Times New Roman" w:hAnsi="Times New Roman" w:cs="Times New Roman"/>
          <w:sz w:val="24"/>
        </w:rPr>
      </w:pPr>
    </w:p>
    <w:p w14:paraId="6102365B" w14:textId="77777777" w:rsidR="009E5C8E" w:rsidRDefault="009E5C8E" w:rsidP="002E3B34">
      <w:pPr>
        <w:spacing w:line="0" w:lineRule="atLeast"/>
        <w:ind w:firstLine="720"/>
        <w:rPr>
          <w:rFonts w:ascii="Times New Roman" w:eastAsia="Times New Roman" w:hAnsi="Times New Roman" w:cs="Times New Roman"/>
          <w:sz w:val="24"/>
        </w:rPr>
      </w:pPr>
    </w:p>
    <w:p w14:paraId="7A85A791" w14:textId="77777777" w:rsidR="009E5C8E" w:rsidRDefault="009E5C8E" w:rsidP="002E3B34">
      <w:pPr>
        <w:spacing w:line="0" w:lineRule="atLeast"/>
        <w:ind w:firstLine="720"/>
        <w:rPr>
          <w:rFonts w:ascii="Times New Roman" w:eastAsia="Times New Roman" w:hAnsi="Times New Roman" w:cs="Times New Roman"/>
          <w:sz w:val="24"/>
        </w:rPr>
      </w:pPr>
    </w:p>
    <w:p w14:paraId="632FA686" w14:textId="2BC3EE25" w:rsidR="002E3B34" w:rsidRPr="004217D8" w:rsidRDefault="002E3B34" w:rsidP="004217D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serie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atribute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nu sunt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atat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transparente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utilizatorul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aplicatii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insa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sunt imperative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buna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functionare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acesteia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sunt</w:t>
      </w:r>
      <w:r w:rsidRPr="004217D8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: </w:t>
      </w:r>
    </w:p>
    <w:p w14:paraId="21ADFFFD" w14:textId="1944D7E5" w:rsidR="002E3B34" w:rsidRPr="00987B11" w:rsidRDefault="002E3B34" w:rsidP="00987B11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87B11">
        <w:rPr>
          <w:rFonts w:ascii="Times New Roman" w:eastAsia="Times New Roman" w:hAnsi="Times New Roman" w:cs="Times New Roman"/>
          <w:sz w:val="24"/>
          <w:szCs w:val="24"/>
        </w:rPr>
        <w:t>Disponibilitatea</w:t>
      </w:r>
      <w:proofErr w:type="spellEnd"/>
      <w:r w:rsidRPr="00987B11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987B11">
        <w:rPr>
          <w:rFonts w:ascii="Times New Roman" w:eastAsia="Times New Roman" w:hAnsi="Times New Roman" w:cs="Times New Roman"/>
          <w:sz w:val="24"/>
          <w:szCs w:val="24"/>
        </w:rPr>
        <w:t>posibilitatea</w:t>
      </w:r>
      <w:proofErr w:type="spellEnd"/>
      <w:r w:rsidRPr="00987B11">
        <w:rPr>
          <w:rFonts w:ascii="Times New Roman" w:eastAsia="Times New Roman" w:hAnsi="Times New Roman" w:cs="Times New Roman"/>
          <w:sz w:val="24"/>
          <w:szCs w:val="24"/>
        </w:rPr>
        <w:t xml:space="preserve"> de a </w:t>
      </w:r>
      <w:proofErr w:type="spellStart"/>
      <w:r w:rsidRPr="00987B11">
        <w:rPr>
          <w:rFonts w:ascii="Times New Roman" w:eastAsia="Times New Roman" w:hAnsi="Times New Roman" w:cs="Times New Roman"/>
          <w:sz w:val="24"/>
          <w:szCs w:val="24"/>
        </w:rPr>
        <w:t>accesa</w:t>
      </w:r>
      <w:proofErr w:type="spellEnd"/>
      <w:r w:rsidRPr="00987B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87B11">
        <w:rPr>
          <w:rFonts w:ascii="Times New Roman" w:eastAsia="Times New Roman" w:hAnsi="Times New Roman" w:cs="Times New Roman"/>
          <w:sz w:val="24"/>
          <w:szCs w:val="24"/>
        </w:rPr>
        <w:t>aplicatia</w:t>
      </w:r>
      <w:proofErr w:type="spellEnd"/>
      <w:r w:rsidRPr="00987B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87B11">
        <w:rPr>
          <w:rFonts w:ascii="Times New Roman" w:eastAsia="Times New Roman" w:hAnsi="Times New Roman" w:cs="Times New Roman"/>
          <w:sz w:val="24"/>
          <w:szCs w:val="24"/>
        </w:rPr>
        <w:t>mobila</w:t>
      </w:r>
      <w:proofErr w:type="spellEnd"/>
      <w:r w:rsidRPr="00987B11">
        <w:rPr>
          <w:rFonts w:ascii="Times New Roman" w:eastAsia="Times New Roman" w:hAnsi="Times New Roman" w:cs="Times New Roman"/>
          <w:sz w:val="24"/>
          <w:szCs w:val="24"/>
        </w:rPr>
        <w:t xml:space="preserve"> in mod </w:t>
      </w:r>
      <w:proofErr w:type="spellStart"/>
      <w:r w:rsidRPr="00987B11">
        <w:rPr>
          <w:rFonts w:ascii="Times New Roman" w:eastAsia="Times New Roman" w:hAnsi="Times New Roman" w:cs="Times New Roman"/>
          <w:sz w:val="24"/>
          <w:szCs w:val="24"/>
        </w:rPr>
        <w:t>continuu</w:t>
      </w:r>
      <w:proofErr w:type="spellEnd"/>
      <w:r w:rsidRPr="00987B11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Pr="00987B11">
        <w:rPr>
          <w:rFonts w:ascii="Times New Roman" w:eastAsia="Times New Roman" w:hAnsi="Times New Roman" w:cs="Times New Roman"/>
          <w:sz w:val="24"/>
          <w:szCs w:val="24"/>
        </w:rPr>
        <w:t>fără</w:t>
      </w:r>
      <w:proofErr w:type="spellEnd"/>
      <w:r w:rsidRPr="00987B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87B11">
        <w:rPr>
          <w:rFonts w:ascii="Times New Roman" w:eastAsia="Times New Roman" w:hAnsi="Times New Roman" w:cs="Times New Roman"/>
          <w:sz w:val="24"/>
          <w:szCs w:val="24"/>
        </w:rPr>
        <w:t>intreruperi</w:t>
      </w:r>
      <w:proofErr w:type="spellEnd"/>
      <w:r w:rsidRPr="00987B1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3913EB" w14:textId="387A8A5D" w:rsidR="002E3B34" w:rsidRPr="00987B11" w:rsidRDefault="002E3B34" w:rsidP="00987B11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87B11">
        <w:rPr>
          <w:rFonts w:ascii="Times New Roman" w:eastAsia="Times New Roman" w:hAnsi="Times New Roman" w:cs="Times New Roman"/>
          <w:sz w:val="24"/>
          <w:szCs w:val="24"/>
        </w:rPr>
        <w:t>Securitatea</w:t>
      </w:r>
      <w:proofErr w:type="spellEnd"/>
      <w:r w:rsidRPr="00987B11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987B11">
        <w:rPr>
          <w:rFonts w:ascii="Times New Roman" w:eastAsia="Times New Roman" w:hAnsi="Times New Roman" w:cs="Times New Roman"/>
          <w:sz w:val="24"/>
          <w:szCs w:val="24"/>
        </w:rPr>
        <w:t>riscul</w:t>
      </w:r>
      <w:proofErr w:type="spellEnd"/>
      <w:r w:rsidRPr="00987B11">
        <w:rPr>
          <w:rFonts w:ascii="Times New Roman" w:eastAsia="Times New Roman" w:hAnsi="Times New Roman" w:cs="Times New Roman"/>
          <w:sz w:val="24"/>
          <w:szCs w:val="24"/>
        </w:rPr>
        <w:t xml:space="preserve"> minim de a </w:t>
      </w:r>
      <w:proofErr w:type="spellStart"/>
      <w:r w:rsidRPr="00987B11">
        <w:rPr>
          <w:rFonts w:ascii="Times New Roman" w:eastAsia="Times New Roman" w:hAnsi="Times New Roman" w:cs="Times New Roman"/>
          <w:sz w:val="24"/>
          <w:szCs w:val="24"/>
        </w:rPr>
        <w:t>avea</w:t>
      </w:r>
      <w:proofErr w:type="spellEnd"/>
      <w:r w:rsidRPr="00987B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87B11">
        <w:rPr>
          <w:rFonts w:ascii="Times New Roman" w:eastAsia="Times New Roman" w:hAnsi="Times New Roman" w:cs="Times New Roman"/>
          <w:sz w:val="24"/>
          <w:szCs w:val="24"/>
        </w:rPr>
        <w:t>loc</w:t>
      </w:r>
      <w:proofErr w:type="spellEnd"/>
      <w:r w:rsidRPr="00987B11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987B11">
        <w:rPr>
          <w:rFonts w:ascii="Times New Roman" w:eastAsia="Times New Roman" w:hAnsi="Times New Roman" w:cs="Times New Roman"/>
          <w:sz w:val="24"/>
          <w:szCs w:val="24"/>
        </w:rPr>
        <w:t>pierdere</w:t>
      </w:r>
      <w:proofErr w:type="spellEnd"/>
      <w:r w:rsidRPr="00987B1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87B11">
        <w:rPr>
          <w:rFonts w:ascii="Times New Roman" w:eastAsia="Times New Roman" w:hAnsi="Times New Roman" w:cs="Times New Roman"/>
          <w:sz w:val="24"/>
          <w:szCs w:val="24"/>
        </w:rPr>
        <w:t>informatii</w:t>
      </w:r>
      <w:proofErr w:type="spellEnd"/>
      <w:r w:rsidRPr="00987B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87B11">
        <w:rPr>
          <w:rFonts w:ascii="Times New Roman" w:eastAsia="Times New Roman" w:hAnsi="Times New Roman" w:cs="Times New Roman"/>
          <w:sz w:val="24"/>
          <w:szCs w:val="24"/>
        </w:rPr>
        <w:t>confidentiale</w:t>
      </w:r>
      <w:proofErr w:type="spellEnd"/>
      <w:r w:rsidRPr="00987B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87B11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987B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87B11">
        <w:rPr>
          <w:rFonts w:ascii="Times New Roman" w:eastAsia="Times New Roman" w:hAnsi="Times New Roman" w:cs="Times New Roman"/>
          <w:sz w:val="24"/>
          <w:szCs w:val="24"/>
        </w:rPr>
        <w:t>personale</w:t>
      </w:r>
      <w:proofErr w:type="spellEnd"/>
      <w:r w:rsidRPr="00987B11">
        <w:rPr>
          <w:rFonts w:ascii="Times New Roman" w:eastAsia="Times New Roman" w:hAnsi="Times New Roman" w:cs="Times New Roman"/>
          <w:sz w:val="24"/>
          <w:szCs w:val="24"/>
        </w:rPr>
        <w:t>.</w:t>
      </w:r>
      <w:r w:rsidR="002F3398" w:rsidRPr="00987B11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DA37DE0" w14:textId="26D4FBFA" w:rsidR="002E3B34" w:rsidRPr="00987B11" w:rsidRDefault="002E3B34" w:rsidP="00987B11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87B11">
        <w:rPr>
          <w:rFonts w:ascii="Times New Roman" w:eastAsia="Times New Roman" w:hAnsi="Times New Roman" w:cs="Times New Roman"/>
          <w:sz w:val="24"/>
          <w:szCs w:val="24"/>
        </w:rPr>
        <w:t>Optimizarea</w:t>
      </w:r>
      <w:proofErr w:type="spellEnd"/>
      <w:r w:rsidRPr="00987B11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987B11">
        <w:rPr>
          <w:rFonts w:ascii="Times New Roman" w:eastAsia="Times New Roman" w:hAnsi="Times New Roman" w:cs="Times New Roman"/>
          <w:sz w:val="24"/>
          <w:szCs w:val="24"/>
        </w:rPr>
        <w:t>capacitatea</w:t>
      </w:r>
      <w:proofErr w:type="spellEnd"/>
      <w:r w:rsidRPr="00987B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87B11">
        <w:rPr>
          <w:rFonts w:ascii="Times New Roman" w:eastAsia="Times New Roman" w:hAnsi="Times New Roman" w:cs="Times New Roman"/>
          <w:sz w:val="24"/>
          <w:szCs w:val="24"/>
        </w:rPr>
        <w:t>aplicatiei</w:t>
      </w:r>
      <w:proofErr w:type="spellEnd"/>
      <w:r w:rsidRPr="00987B11">
        <w:rPr>
          <w:rFonts w:ascii="Times New Roman" w:eastAsia="Times New Roman" w:hAnsi="Times New Roman" w:cs="Times New Roman"/>
          <w:sz w:val="24"/>
          <w:szCs w:val="24"/>
        </w:rPr>
        <w:t xml:space="preserve"> de a </w:t>
      </w:r>
      <w:proofErr w:type="spellStart"/>
      <w:r w:rsidRPr="00987B11">
        <w:rPr>
          <w:rFonts w:ascii="Times New Roman" w:eastAsia="Times New Roman" w:hAnsi="Times New Roman" w:cs="Times New Roman"/>
          <w:sz w:val="24"/>
          <w:szCs w:val="24"/>
        </w:rPr>
        <w:t>aloca</w:t>
      </w:r>
      <w:proofErr w:type="spellEnd"/>
      <w:r w:rsidRPr="00987B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87B11">
        <w:rPr>
          <w:rFonts w:ascii="Times New Roman" w:eastAsia="Times New Roman" w:hAnsi="Times New Roman" w:cs="Times New Roman"/>
          <w:sz w:val="24"/>
          <w:szCs w:val="24"/>
        </w:rPr>
        <w:t>resurse</w:t>
      </w:r>
      <w:proofErr w:type="spellEnd"/>
      <w:r w:rsidRPr="00987B11">
        <w:rPr>
          <w:rFonts w:ascii="Times New Roman" w:eastAsia="Times New Roman" w:hAnsi="Times New Roman" w:cs="Times New Roman"/>
          <w:sz w:val="24"/>
          <w:szCs w:val="24"/>
        </w:rPr>
        <w:t xml:space="preserve"> in mod </w:t>
      </w:r>
      <w:proofErr w:type="spellStart"/>
      <w:r w:rsidRPr="00987B11">
        <w:rPr>
          <w:rFonts w:ascii="Times New Roman" w:eastAsia="Times New Roman" w:hAnsi="Times New Roman" w:cs="Times New Roman"/>
          <w:sz w:val="24"/>
          <w:szCs w:val="24"/>
        </w:rPr>
        <w:t>inteligent</w:t>
      </w:r>
      <w:proofErr w:type="spellEnd"/>
    </w:p>
    <w:p w14:paraId="62F68CD8" w14:textId="76B3BC3B" w:rsidR="002F3398" w:rsidRPr="00987B11" w:rsidRDefault="002E3B34" w:rsidP="00987B11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87B11">
        <w:rPr>
          <w:rFonts w:ascii="Times New Roman" w:eastAsia="Times New Roman" w:hAnsi="Times New Roman" w:cs="Times New Roman"/>
          <w:sz w:val="24"/>
          <w:szCs w:val="24"/>
        </w:rPr>
        <w:t>Scalabilitatea</w:t>
      </w:r>
      <w:proofErr w:type="spellEnd"/>
      <w:r w:rsidRPr="00987B11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 w:rsidRPr="00987B11">
        <w:rPr>
          <w:rFonts w:ascii="Times New Roman" w:eastAsia="Times New Roman" w:hAnsi="Times New Roman" w:cs="Times New Roman"/>
          <w:sz w:val="24"/>
          <w:szCs w:val="24"/>
        </w:rPr>
        <w:t>functionarea</w:t>
      </w:r>
      <w:proofErr w:type="spellEnd"/>
      <w:r w:rsidRPr="00987B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87B11">
        <w:rPr>
          <w:rFonts w:ascii="Times New Roman" w:eastAsia="Times New Roman" w:hAnsi="Times New Roman" w:cs="Times New Roman"/>
          <w:sz w:val="24"/>
          <w:szCs w:val="24"/>
        </w:rPr>
        <w:t>fără</w:t>
      </w:r>
      <w:proofErr w:type="spellEnd"/>
      <w:r w:rsidRPr="00987B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87B11">
        <w:rPr>
          <w:rFonts w:ascii="Times New Roman" w:eastAsia="Times New Roman" w:hAnsi="Times New Roman" w:cs="Times New Roman"/>
          <w:sz w:val="24"/>
          <w:szCs w:val="24"/>
        </w:rPr>
        <w:t>probleme</w:t>
      </w:r>
      <w:proofErr w:type="spellEnd"/>
      <w:r w:rsidRPr="00987B1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987B11">
        <w:rPr>
          <w:rFonts w:ascii="Times New Roman" w:eastAsia="Times New Roman" w:hAnsi="Times New Roman" w:cs="Times New Roman"/>
          <w:sz w:val="24"/>
          <w:szCs w:val="24"/>
        </w:rPr>
        <w:t>aplicației</w:t>
      </w:r>
      <w:proofErr w:type="spellEnd"/>
      <w:r w:rsidRPr="00987B11">
        <w:rPr>
          <w:rFonts w:ascii="Times New Roman" w:eastAsia="Times New Roman" w:hAnsi="Times New Roman" w:cs="Times New Roman"/>
          <w:sz w:val="24"/>
          <w:szCs w:val="24"/>
        </w:rPr>
        <w:t xml:space="preserve"> mobile </w:t>
      </w:r>
      <w:proofErr w:type="spellStart"/>
      <w:r w:rsidRPr="00987B11">
        <w:rPr>
          <w:rFonts w:ascii="Times New Roman" w:eastAsia="Times New Roman" w:hAnsi="Times New Roman" w:cs="Times New Roman"/>
          <w:sz w:val="24"/>
          <w:szCs w:val="24"/>
        </w:rPr>
        <w:t>chiar</w:t>
      </w:r>
      <w:proofErr w:type="spellEnd"/>
      <w:r w:rsidRPr="00987B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87B11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987B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87B11">
        <w:rPr>
          <w:rFonts w:ascii="Times New Roman" w:eastAsia="Times New Roman" w:hAnsi="Times New Roman" w:cs="Times New Roman"/>
          <w:sz w:val="24"/>
          <w:szCs w:val="24"/>
        </w:rPr>
        <w:t>atunci</w:t>
      </w:r>
      <w:proofErr w:type="spellEnd"/>
      <w:r w:rsidRPr="00987B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87B11">
        <w:rPr>
          <w:rFonts w:ascii="Times New Roman" w:eastAsia="Times New Roman" w:hAnsi="Times New Roman" w:cs="Times New Roman"/>
          <w:sz w:val="24"/>
          <w:szCs w:val="24"/>
        </w:rPr>
        <w:t>când</w:t>
      </w:r>
      <w:proofErr w:type="spellEnd"/>
      <w:r w:rsidRPr="00987B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87B11">
        <w:rPr>
          <w:rFonts w:ascii="Times New Roman" w:eastAsia="Times New Roman" w:hAnsi="Times New Roman" w:cs="Times New Roman"/>
          <w:sz w:val="24"/>
          <w:szCs w:val="24"/>
        </w:rPr>
        <w:t>volumul</w:t>
      </w:r>
      <w:proofErr w:type="spellEnd"/>
      <w:r w:rsidRPr="00987B11">
        <w:rPr>
          <w:rFonts w:ascii="Times New Roman" w:eastAsia="Times New Roman" w:hAnsi="Times New Roman" w:cs="Times New Roman"/>
          <w:sz w:val="24"/>
          <w:szCs w:val="24"/>
        </w:rPr>
        <w:t xml:space="preserve"> de date pe care le </w:t>
      </w:r>
      <w:proofErr w:type="spellStart"/>
      <w:r w:rsidRPr="00987B11">
        <w:rPr>
          <w:rFonts w:ascii="Times New Roman" w:eastAsia="Times New Roman" w:hAnsi="Times New Roman" w:cs="Times New Roman"/>
          <w:sz w:val="24"/>
          <w:szCs w:val="24"/>
        </w:rPr>
        <w:t>prelucrează</w:t>
      </w:r>
      <w:proofErr w:type="spellEnd"/>
      <w:r w:rsidRPr="00987B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87B11">
        <w:rPr>
          <w:rFonts w:ascii="Times New Roman" w:eastAsia="Times New Roman" w:hAnsi="Times New Roman" w:cs="Times New Roman"/>
          <w:sz w:val="24"/>
          <w:szCs w:val="24"/>
        </w:rPr>
        <w:t>devine</w:t>
      </w:r>
      <w:proofErr w:type="spellEnd"/>
      <w:r w:rsidRPr="00987B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87B11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987B11">
        <w:rPr>
          <w:rFonts w:ascii="Times New Roman" w:eastAsia="Times New Roman" w:hAnsi="Times New Roman" w:cs="Times New Roman"/>
          <w:sz w:val="24"/>
          <w:szCs w:val="24"/>
        </w:rPr>
        <w:t xml:space="preserve"> mare.</w:t>
      </w:r>
      <w:r w:rsidR="002F3398" w:rsidRPr="00987B11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552F548" w14:textId="77777777" w:rsidR="002E3B34" w:rsidRPr="004217D8" w:rsidRDefault="002F3398" w:rsidP="004217D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17D8">
        <w:rPr>
          <w:rFonts w:ascii="Times New Roman" w:eastAsia="Times New Roman" w:hAnsi="Times New Roman" w:cs="Times New Roman"/>
          <w:sz w:val="24"/>
          <w:szCs w:val="24"/>
        </w:rPr>
        <w:tab/>
      </w:r>
      <w:r w:rsidRPr="004217D8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40D5545" w14:textId="467736BE" w:rsidR="00097EAE" w:rsidRPr="004217D8" w:rsidRDefault="002E3B34" w:rsidP="004217D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17D8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Dezvoltarea</w:t>
      </w:r>
      <w:proofErr w:type="spellEnd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aplicației</w:t>
      </w:r>
      <w:proofErr w:type="spellEnd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>faza</w:t>
      </w:r>
      <w:proofErr w:type="spellEnd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>incipienta</w:t>
      </w:r>
      <w:proofErr w:type="spellEnd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 xml:space="preserve"> s-a </w:t>
      </w:r>
      <w:proofErr w:type="spellStart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>realizat</w:t>
      </w:r>
      <w:proofErr w:type="spellEnd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>editorul</w:t>
      </w:r>
      <w:proofErr w:type="spellEnd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 xml:space="preserve"> Visual Studio. </w:t>
      </w:r>
      <w:proofErr w:type="spellStart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>Observand</w:t>
      </w:r>
      <w:proofErr w:type="spellEnd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>modul</w:t>
      </w:r>
      <w:proofErr w:type="spellEnd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>lucru</w:t>
      </w:r>
      <w:proofErr w:type="spellEnd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>timpii</w:t>
      </w:r>
      <w:proofErr w:type="spellEnd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>alocati</w:t>
      </w:r>
      <w:proofErr w:type="spellEnd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 xml:space="preserve"> teste </w:t>
      </w:r>
      <w:proofErr w:type="spellStart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>erau</w:t>
      </w:r>
      <w:proofErr w:type="spellEnd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>ineficienti</w:t>
      </w:r>
      <w:proofErr w:type="spellEnd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 xml:space="preserve">, ne-am </w:t>
      </w:r>
      <w:proofErr w:type="spellStart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>mutat</w:t>
      </w:r>
      <w:proofErr w:type="spellEnd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 xml:space="preserve"> pe </w:t>
      </w:r>
      <w:proofErr w:type="spellStart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>platforma</w:t>
      </w:r>
      <w:proofErr w:type="spellEnd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 xml:space="preserve"> IntelliJ. </w:t>
      </w:r>
      <w:proofErr w:type="spellStart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>Dupa</w:t>
      </w:r>
      <w:proofErr w:type="spellEnd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>multa</w:t>
      </w:r>
      <w:proofErr w:type="spellEnd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>cercetare</w:t>
      </w:r>
      <w:proofErr w:type="spellEnd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 xml:space="preserve"> am </w:t>
      </w:r>
      <w:proofErr w:type="spellStart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>analizat</w:t>
      </w:r>
      <w:proofErr w:type="spellEnd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>concluzionat</w:t>
      </w:r>
      <w:proofErr w:type="spellEnd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12AE" w:rsidRPr="004217D8">
        <w:rPr>
          <w:rFonts w:ascii="Times New Roman" w:eastAsia="Times New Roman" w:hAnsi="Times New Roman" w:cs="Times New Roman"/>
          <w:sz w:val="24"/>
          <w:szCs w:val="24"/>
        </w:rPr>
        <w:t>faptul</w:t>
      </w:r>
      <w:proofErr w:type="spellEnd"/>
      <w:r w:rsidR="00C312A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 xml:space="preserve">ca </w:t>
      </w:r>
      <w:proofErr w:type="spellStart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>aplicatie</w:t>
      </w:r>
      <w:proofErr w:type="spellEnd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>tipul</w:t>
      </w:r>
      <w:proofErr w:type="spellEnd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>careia</w:t>
      </w:r>
      <w:proofErr w:type="spellEnd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>noi</w:t>
      </w:r>
      <w:proofErr w:type="spellEnd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>dezvoltam</w:t>
      </w:r>
      <w:proofErr w:type="spellEnd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>cel</w:t>
      </w:r>
      <w:proofErr w:type="spellEnd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 xml:space="preserve"> util editor </w:t>
      </w:r>
      <w:proofErr w:type="spellStart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 xml:space="preserve"> Android Studio, </w:t>
      </w:r>
      <w:proofErr w:type="spellStart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>deoarece</w:t>
      </w:r>
      <w:proofErr w:type="spellEnd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97EA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97EAE" w:rsidRPr="004217D8">
        <w:rPr>
          <w:rFonts w:ascii="Times New Roman" w:eastAsia="Times New Roman" w:hAnsi="Times New Roman" w:cs="Times New Roman"/>
          <w:sz w:val="24"/>
          <w:szCs w:val="24"/>
        </w:rPr>
        <w:t>extrem</w:t>
      </w:r>
      <w:proofErr w:type="spellEnd"/>
      <w:r w:rsidR="00097EAE" w:rsidRPr="004217D8">
        <w:rPr>
          <w:rFonts w:ascii="Times New Roman" w:eastAsia="Times New Roman" w:hAnsi="Times New Roman" w:cs="Times New Roman"/>
          <w:sz w:val="24"/>
          <w:szCs w:val="24"/>
        </w:rPr>
        <w:t xml:space="preserve"> de popular </w:t>
      </w:r>
      <w:proofErr w:type="spellStart"/>
      <w:r w:rsidR="00097EAE" w:rsidRPr="004217D8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="00097EA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97EAE" w:rsidRPr="004217D8">
        <w:rPr>
          <w:rFonts w:ascii="Times New Roman" w:eastAsia="Times New Roman" w:hAnsi="Times New Roman" w:cs="Times New Roman"/>
          <w:sz w:val="24"/>
          <w:szCs w:val="24"/>
        </w:rPr>
        <w:t>dezvoltarea</w:t>
      </w:r>
      <w:proofErr w:type="spellEnd"/>
      <w:r w:rsidR="00097EA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97EAE" w:rsidRPr="004217D8">
        <w:rPr>
          <w:rFonts w:ascii="Times New Roman" w:eastAsia="Times New Roman" w:hAnsi="Times New Roman" w:cs="Times New Roman"/>
          <w:sz w:val="24"/>
          <w:szCs w:val="24"/>
        </w:rPr>
        <w:t>aplicatiilor</w:t>
      </w:r>
      <w:proofErr w:type="spellEnd"/>
      <w:r w:rsidR="00097EAE" w:rsidRPr="004217D8">
        <w:rPr>
          <w:rFonts w:ascii="Times New Roman" w:eastAsia="Times New Roman" w:hAnsi="Times New Roman" w:cs="Times New Roman"/>
          <w:sz w:val="24"/>
          <w:szCs w:val="24"/>
        </w:rPr>
        <w:t xml:space="preserve"> java </w:t>
      </w:r>
      <w:proofErr w:type="spellStart"/>
      <w:r w:rsidR="00097EAE" w:rsidRPr="004217D8">
        <w:rPr>
          <w:rFonts w:ascii="Times New Roman" w:eastAsia="Times New Roman" w:hAnsi="Times New Roman" w:cs="Times New Roman"/>
          <w:sz w:val="24"/>
          <w:szCs w:val="24"/>
        </w:rPr>
        <w:t>furnizand</w:t>
      </w:r>
      <w:proofErr w:type="spellEnd"/>
      <w:r w:rsidR="00097EA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97EAE" w:rsidRPr="004217D8">
        <w:rPr>
          <w:rFonts w:ascii="Times New Roman" w:eastAsia="Times New Roman" w:hAnsi="Times New Roman" w:cs="Times New Roman"/>
          <w:sz w:val="24"/>
          <w:szCs w:val="24"/>
        </w:rPr>
        <w:t>multe</w:t>
      </w:r>
      <w:proofErr w:type="spellEnd"/>
      <w:r w:rsidR="00097EA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97EAE" w:rsidRPr="004217D8">
        <w:rPr>
          <w:rFonts w:ascii="Times New Roman" w:eastAsia="Times New Roman" w:hAnsi="Times New Roman" w:cs="Times New Roman"/>
          <w:sz w:val="24"/>
          <w:szCs w:val="24"/>
        </w:rPr>
        <w:t>aspecte</w:t>
      </w:r>
      <w:proofErr w:type="spellEnd"/>
      <w:r w:rsidR="00097EA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97EAE" w:rsidRPr="004217D8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="00097EAE" w:rsidRPr="004217D8">
        <w:rPr>
          <w:rFonts w:ascii="Times New Roman" w:eastAsia="Times New Roman" w:hAnsi="Times New Roman" w:cs="Times New Roman"/>
          <w:sz w:val="24"/>
          <w:szCs w:val="24"/>
        </w:rPr>
        <w:t xml:space="preserve"> ii </w:t>
      </w:r>
      <w:proofErr w:type="spellStart"/>
      <w:r w:rsidR="00097EAE" w:rsidRPr="004217D8">
        <w:rPr>
          <w:rFonts w:ascii="Times New Roman" w:eastAsia="Times New Roman" w:hAnsi="Times New Roman" w:cs="Times New Roman"/>
          <w:sz w:val="24"/>
          <w:szCs w:val="24"/>
        </w:rPr>
        <w:t>usureaza</w:t>
      </w:r>
      <w:proofErr w:type="spellEnd"/>
      <w:r w:rsidR="00097EA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97EAE" w:rsidRPr="004217D8">
        <w:rPr>
          <w:rFonts w:ascii="Times New Roman" w:eastAsia="Times New Roman" w:hAnsi="Times New Roman" w:cs="Times New Roman"/>
          <w:sz w:val="24"/>
          <w:szCs w:val="24"/>
        </w:rPr>
        <w:t>munca</w:t>
      </w:r>
      <w:proofErr w:type="spellEnd"/>
      <w:r w:rsidR="00097EA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97EAE" w:rsidRPr="004217D8">
        <w:rPr>
          <w:rFonts w:ascii="Times New Roman" w:eastAsia="Times New Roman" w:hAnsi="Times New Roman" w:cs="Times New Roman"/>
          <w:sz w:val="24"/>
          <w:szCs w:val="24"/>
        </w:rPr>
        <w:t>programatorului</w:t>
      </w:r>
      <w:proofErr w:type="spellEnd"/>
      <w:r w:rsidR="00097EAE" w:rsidRPr="004217D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097EAE" w:rsidRPr="004217D8">
        <w:rPr>
          <w:rFonts w:ascii="Times New Roman" w:eastAsia="Times New Roman" w:hAnsi="Times New Roman" w:cs="Times New Roman"/>
          <w:sz w:val="24"/>
          <w:szCs w:val="24"/>
        </w:rPr>
        <w:t>programarea</w:t>
      </w:r>
      <w:proofErr w:type="spellEnd"/>
      <w:r w:rsidR="00097EAE" w:rsidRPr="004217D8">
        <w:rPr>
          <w:rFonts w:ascii="Times New Roman" w:eastAsia="Times New Roman" w:hAnsi="Times New Roman" w:cs="Times New Roman"/>
          <w:sz w:val="24"/>
          <w:szCs w:val="24"/>
        </w:rPr>
        <w:t xml:space="preserve"> ,  </w:t>
      </w:r>
      <w:proofErr w:type="spellStart"/>
      <w:r w:rsidR="00097EAE" w:rsidRPr="004217D8">
        <w:rPr>
          <w:rFonts w:ascii="Times New Roman" w:eastAsia="Times New Roman" w:hAnsi="Times New Roman" w:cs="Times New Roman"/>
          <w:sz w:val="24"/>
          <w:szCs w:val="24"/>
        </w:rPr>
        <w:t>depanare</w:t>
      </w:r>
      <w:r w:rsidR="00C312AE" w:rsidRPr="004217D8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 w:rsidR="00097EA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97EAE" w:rsidRPr="004217D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097EA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97EAE" w:rsidRPr="004217D8">
        <w:rPr>
          <w:rFonts w:ascii="Times New Roman" w:eastAsia="Times New Roman" w:hAnsi="Times New Roman" w:cs="Times New Roman"/>
          <w:sz w:val="24"/>
          <w:szCs w:val="24"/>
        </w:rPr>
        <w:t>testare</w:t>
      </w:r>
      <w:r w:rsidR="00C312AE" w:rsidRPr="004217D8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 w:rsidR="00097EAE" w:rsidRPr="004217D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="00097EAE" w:rsidRPr="004217D8">
        <w:rPr>
          <w:rFonts w:ascii="Times New Roman" w:eastAsia="Times New Roman" w:hAnsi="Times New Roman" w:cs="Times New Roman"/>
          <w:sz w:val="24"/>
          <w:szCs w:val="24"/>
        </w:rPr>
        <w:t>programelor</w:t>
      </w:r>
      <w:proofErr w:type="spellEnd"/>
      <w:r w:rsidR="00097EA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97EAE" w:rsidRPr="004217D8"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 w:rsidR="00097EA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97EAE" w:rsidRPr="004217D8">
        <w:rPr>
          <w:rFonts w:ascii="Times New Roman" w:eastAsia="Times New Roman" w:hAnsi="Times New Roman" w:cs="Times New Roman"/>
          <w:sz w:val="24"/>
          <w:szCs w:val="24"/>
        </w:rPr>
        <w:t>uneltele</w:t>
      </w:r>
      <w:proofErr w:type="spellEnd"/>
      <w:r w:rsidR="00097EA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97EAE" w:rsidRPr="004217D8">
        <w:rPr>
          <w:rFonts w:ascii="Times New Roman" w:eastAsia="Times New Roman" w:hAnsi="Times New Roman" w:cs="Times New Roman"/>
          <w:sz w:val="24"/>
          <w:szCs w:val="24"/>
        </w:rPr>
        <w:t>ajutatoare</w:t>
      </w:r>
      <w:proofErr w:type="spellEnd"/>
      <w:r w:rsidR="00097EA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97EAE" w:rsidRPr="004217D8">
        <w:rPr>
          <w:rFonts w:ascii="Times New Roman" w:eastAsia="Times New Roman" w:hAnsi="Times New Roman" w:cs="Times New Roman"/>
          <w:sz w:val="24"/>
          <w:szCs w:val="24"/>
        </w:rPr>
        <w:t>oferite</w:t>
      </w:r>
      <w:proofErr w:type="spellEnd"/>
      <w:r w:rsidR="00097EAE" w:rsidRPr="004217D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097EAE" w:rsidRPr="004217D8">
        <w:rPr>
          <w:rFonts w:ascii="Times New Roman" w:eastAsia="Times New Roman" w:hAnsi="Times New Roman" w:cs="Times New Roman"/>
          <w:sz w:val="24"/>
          <w:szCs w:val="24"/>
        </w:rPr>
        <w:t>acest</w:t>
      </w:r>
      <w:proofErr w:type="spellEnd"/>
      <w:r w:rsidR="00097EAE" w:rsidRPr="004217D8">
        <w:rPr>
          <w:rFonts w:ascii="Times New Roman" w:eastAsia="Times New Roman" w:hAnsi="Times New Roman" w:cs="Times New Roman"/>
          <w:sz w:val="24"/>
          <w:szCs w:val="24"/>
        </w:rPr>
        <w:t xml:space="preserve"> IDE</w:t>
      </w:r>
      <w:r w:rsidR="00C312AE" w:rsidRPr="004217D8">
        <w:rPr>
          <w:rFonts w:ascii="Times New Roman" w:eastAsia="Times New Roman" w:hAnsi="Times New Roman" w:cs="Times New Roman"/>
          <w:sz w:val="24"/>
          <w:szCs w:val="24"/>
        </w:rPr>
        <w:t>.</w:t>
      </w:r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12AE" w:rsidRPr="004217D8">
        <w:rPr>
          <w:rFonts w:ascii="Times New Roman" w:eastAsia="Times New Roman" w:hAnsi="Times New Roman" w:cs="Times New Roman"/>
          <w:sz w:val="24"/>
          <w:szCs w:val="24"/>
        </w:rPr>
        <w:t>Editorul</w:t>
      </w:r>
      <w:proofErr w:type="spellEnd"/>
      <w:r w:rsidR="00C312AE" w:rsidRPr="004217D8">
        <w:rPr>
          <w:rFonts w:ascii="Times New Roman" w:eastAsia="Times New Roman" w:hAnsi="Times New Roman" w:cs="Times New Roman"/>
          <w:sz w:val="24"/>
          <w:szCs w:val="24"/>
        </w:rPr>
        <w:t xml:space="preserve"> Android Studio </w:t>
      </w:r>
      <w:proofErr w:type="spellStart"/>
      <w:r w:rsidR="00C312AE" w:rsidRPr="004217D8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="00C312A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12AE" w:rsidRPr="004217D8">
        <w:rPr>
          <w:rFonts w:ascii="Times New Roman" w:eastAsia="Times New Roman" w:hAnsi="Times New Roman" w:cs="Times New Roman"/>
          <w:sz w:val="24"/>
          <w:szCs w:val="24"/>
        </w:rPr>
        <w:t>cea</w:t>
      </w:r>
      <w:proofErr w:type="spellEnd"/>
      <w:r w:rsidR="00C312A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12AE" w:rsidRPr="004217D8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="00C312A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12AE" w:rsidRPr="004217D8">
        <w:rPr>
          <w:rFonts w:ascii="Times New Roman" w:eastAsia="Times New Roman" w:hAnsi="Times New Roman" w:cs="Times New Roman"/>
          <w:sz w:val="24"/>
          <w:szCs w:val="24"/>
        </w:rPr>
        <w:t>utilizata</w:t>
      </w:r>
      <w:proofErr w:type="spellEnd"/>
      <w:r w:rsidR="00C312A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A35C5" w:rsidRPr="004217D8">
        <w:rPr>
          <w:rFonts w:ascii="Times New Roman" w:eastAsia="Times New Roman" w:hAnsi="Times New Roman" w:cs="Times New Roman"/>
          <w:sz w:val="24"/>
          <w:szCs w:val="24"/>
        </w:rPr>
        <w:t>platforma</w:t>
      </w:r>
      <w:proofErr w:type="spellEnd"/>
      <w:r w:rsidR="002A35C5" w:rsidRPr="004217D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2A35C5" w:rsidRPr="004217D8">
        <w:rPr>
          <w:rFonts w:ascii="Times New Roman" w:eastAsia="Times New Roman" w:hAnsi="Times New Roman" w:cs="Times New Roman"/>
          <w:sz w:val="24"/>
          <w:szCs w:val="24"/>
        </w:rPr>
        <w:t>dezvoltare</w:t>
      </w:r>
      <w:proofErr w:type="spellEnd"/>
      <w:r w:rsidR="002A35C5" w:rsidRPr="004217D8">
        <w:rPr>
          <w:rFonts w:ascii="Times New Roman" w:eastAsia="Times New Roman" w:hAnsi="Times New Roman" w:cs="Times New Roman"/>
          <w:sz w:val="24"/>
          <w:szCs w:val="24"/>
        </w:rPr>
        <w:t xml:space="preserve"> software </w:t>
      </w:r>
      <w:proofErr w:type="spellStart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="00C312A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12AE" w:rsidRPr="004217D8">
        <w:rPr>
          <w:rFonts w:ascii="Times New Roman" w:eastAsia="Times New Roman" w:hAnsi="Times New Roman" w:cs="Times New Roman"/>
          <w:sz w:val="24"/>
          <w:szCs w:val="24"/>
        </w:rPr>
        <w:t>aplicatiile</w:t>
      </w:r>
      <w:proofErr w:type="spellEnd"/>
      <w:r w:rsidR="00C312AE" w:rsidRPr="004217D8">
        <w:rPr>
          <w:rFonts w:ascii="Times New Roman" w:eastAsia="Times New Roman" w:hAnsi="Times New Roman" w:cs="Times New Roman"/>
          <w:sz w:val="24"/>
          <w:szCs w:val="24"/>
        </w:rPr>
        <w:t xml:space="preserve"> mobile </w:t>
      </w:r>
      <w:proofErr w:type="spellStart"/>
      <w:r w:rsidR="00C312AE" w:rsidRPr="004217D8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="00C312AE" w:rsidRPr="004217D8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="00C312AE" w:rsidRPr="004217D8">
        <w:rPr>
          <w:rFonts w:ascii="Times New Roman" w:eastAsia="Times New Roman" w:hAnsi="Times New Roman" w:cs="Times New Roman"/>
          <w:sz w:val="24"/>
          <w:szCs w:val="24"/>
        </w:rPr>
        <w:t>regasesc</w:t>
      </w:r>
      <w:proofErr w:type="spellEnd"/>
      <w:r w:rsidR="00C312A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proofErr w:type="spellStart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>Magazin</w:t>
      </w:r>
      <w:proofErr w:type="spellEnd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 xml:space="preserve"> Play</w:t>
      </w:r>
      <w:r w:rsidR="002A35C5" w:rsidRPr="004217D8">
        <w:rPr>
          <w:rFonts w:ascii="Times New Roman" w:eastAsia="Times New Roman" w:hAnsi="Times New Roman" w:cs="Times New Roman"/>
          <w:sz w:val="24"/>
          <w:szCs w:val="24"/>
        </w:rPr>
        <w:t>.</w:t>
      </w:r>
      <w:r w:rsidR="00551FF0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A35C5" w:rsidRPr="004217D8">
        <w:rPr>
          <w:rFonts w:ascii="Times New Roman" w:eastAsia="Times New Roman" w:hAnsi="Times New Roman" w:cs="Times New Roman"/>
          <w:sz w:val="24"/>
          <w:szCs w:val="24"/>
        </w:rPr>
        <w:t>Aplicatia</w:t>
      </w:r>
      <w:proofErr w:type="spellEnd"/>
      <w:r w:rsidR="002A35C5" w:rsidRPr="004217D8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2A35C5" w:rsidRPr="004217D8">
        <w:rPr>
          <w:rFonts w:ascii="Times New Roman" w:eastAsia="Times New Roman" w:hAnsi="Times New Roman" w:cs="Times New Roman"/>
          <w:sz w:val="24"/>
          <w:szCs w:val="24"/>
        </w:rPr>
        <w:t>Magazin</w:t>
      </w:r>
      <w:proofErr w:type="spellEnd"/>
      <w:r w:rsidR="002A35C5" w:rsidRPr="004217D8">
        <w:rPr>
          <w:rFonts w:ascii="Times New Roman" w:eastAsia="Times New Roman" w:hAnsi="Times New Roman" w:cs="Times New Roman"/>
          <w:sz w:val="24"/>
          <w:szCs w:val="24"/>
        </w:rPr>
        <w:t xml:space="preserve"> Play” </w:t>
      </w:r>
      <w:proofErr w:type="spellStart"/>
      <w:r w:rsidR="002A35C5" w:rsidRPr="004217D8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="002A35C5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 xml:space="preserve"> una </w:t>
      </w:r>
      <w:proofErr w:type="spellStart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>dintre</w:t>
      </w:r>
      <w:proofErr w:type="spellEnd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>cele</w:t>
      </w:r>
      <w:proofErr w:type="spellEnd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="00B0512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A35C5" w:rsidRPr="004217D8">
        <w:rPr>
          <w:rFonts w:ascii="Times New Roman" w:eastAsia="Times New Roman" w:hAnsi="Times New Roman" w:cs="Times New Roman"/>
          <w:sz w:val="24"/>
          <w:szCs w:val="24"/>
        </w:rPr>
        <w:t>folosite</w:t>
      </w:r>
      <w:proofErr w:type="spellEnd"/>
      <w:r w:rsidR="002A35C5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A35C5" w:rsidRPr="004217D8">
        <w:rPr>
          <w:rFonts w:ascii="Times New Roman" w:eastAsia="Times New Roman" w:hAnsi="Times New Roman" w:cs="Times New Roman"/>
          <w:sz w:val="24"/>
          <w:szCs w:val="24"/>
        </w:rPr>
        <w:t>aplicatii</w:t>
      </w:r>
      <w:proofErr w:type="spellEnd"/>
      <w:r w:rsidR="002A35C5" w:rsidRPr="004217D8">
        <w:rPr>
          <w:rFonts w:ascii="Times New Roman" w:eastAsia="Times New Roman" w:hAnsi="Times New Roman" w:cs="Times New Roman"/>
          <w:sz w:val="24"/>
          <w:szCs w:val="24"/>
        </w:rPr>
        <w:t xml:space="preserve"> mobile in care </w:t>
      </w:r>
      <w:r w:rsidR="00C312AE" w:rsidRPr="004217D8">
        <w:rPr>
          <w:rFonts w:ascii="Times New Roman" w:eastAsia="Times New Roman" w:hAnsi="Times New Roman" w:cs="Times New Roman"/>
          <w:sz w:val="24"/>
          <w:szCs w:val="24"/>
        </w:rPr>
        <w:t xml:space="preserve">se </w:t>
      </w:r>
      <w:proofErr w:type="spellStart"/>
      <w:r w:rsidR="00C312AE" w:rsidRPr="004217D8">
        <w:rPr>
          <w:rFonts w:ascii="Times New Roman" w:eastAsia="Times New Roman" w:hAnsi="Times New Roman" w:cs="Times New Roman"/>
          <w:sz w:val="24"/>
          <w:szCs w:val="24"/>
        </w:rPr>
        <w:t>regaseste</w:t>
      </w:r>
      <w:proofErr w:type="spellEnd"/>
      <w:r w:rsidR="002A35C5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A35C5" w:rsidRPr="004217D8">
        <w:rPr>
          <w:rFonts w:ascii="Times New Roman" w:eastAsia="Times New Roman" w:hAnsi="Times New Roman" w:cs="Times New Roman"/>
          <w:sz w:val="24"/>
          <w:szCs w:val="24"/>
        </w:rPr>
        <w:t>continut</w:t>
      </w:r>
      <w:proofErr w:type="spellEnd"/>
      <w:r w:rsidR="002A35C5" w:rsidRPr="004217D8">
        <w:rPr>
          <w:rFonts w:ascii="Times New Roman" w:eastAsia="Times New Roman" w:hAnsi="Times New Roman" w:cs="Times New Roman"/>
          <w:sz w:val="24"/>
          <w:szCs w:val="24"/>
        </w:rPr>
        <w:t xml:space="preserve"> digital </w:t>
      </w:r>
      <w:proofErr w:type="spellStart"/>
      <w:r w:rsidR="002A35C5" w:rsidRPr="004217D8">
        <w:rPr>
          <w:rFonts w:ascii="Times New Roman" w:eastAsia="Times New Roman" w:hAnsi="Times New Roman" w:cs="Times New Roman"/>
          <w:sz w:val="24"/>
          <w:szCs w:val="24"/>
        </w:rPr>
        <w:t>securizat</w:t>
      </w:r>
      <w:proofErr w:type="spellEnd"/>
      <w:r w:rsidR="002A35C5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A35C5" w:rsidRPr="004217D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2A35C5" w:rsidRPr="004217D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2A35C5" w:rsidRPr="004217D8">
        <w:rPr>
          <w:rFonts w:ascii="Times New Roman" w:eastAsia="Times New Roman" w:hAnsi="Times New Roman" w:cs="Times New Roman"/>
          <w:sz w:val="24"/>
          <w:szCs w:val="24"/>
        </w:rPr>
        <w:t>incredere</w:t>
      </w:r>
      <w:proofErr w:type="spellEnd"/>
      <w:r w:rsidR="002A35C5" w:rsidRPr="004217D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6DD6CF8" w14:textId="1FEDAE67" w:rsidR="00097EAE" w:rsidRPr="004217D8" w:rsidRDefault="00097EAE" w:rsidP="004217D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17D8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Clasele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principale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definesc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layout-urile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aplicatiei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regasesc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folderul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activity: “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HistoryActivity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>”, “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MainActivity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NoteActivity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”.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Restul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sunt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clase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satelit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ale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acestora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oferind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suport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construirea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claselor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principale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Acestea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afla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folderul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adapter: “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NoteListAdapter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>”; entity: “Note”; helper:</w:t>
      </w:r>
      <w:r w:rsidR="009E5C8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5C8E" w:rsidRPr="004217D8">
        <w:rPr>
          <w:rFonts w:ascii="Times New Roman" w:eastAsia="Times New Roman" w:hAnsi="Times New Roman" w:cs="Times New Roman"/>
          <w:sz w:val="24"/>
          <w:szCs w:val="24"/>
        </w:rPr>
        <w:t>clasa</w:t>
      </w:r>
      <w:proofErr w:type="spellEnd"/>
      <w:r w:rsidR="009E5C8E" w:rsidRPr="004217D8">
        <w:rPr>
          <w:rFonts w:ascii="Times New Roman" w:eastAsia="Times New Roman" w:hAnsi="Times New Roman" w:cs="Times New Roman"/>
          <w:sz w:val="24"/>
          <w:szCs w:val="24"/>
        </w:rPr>
        <w:t xml:space="preserve"> abstracta</w:t>
      </w:r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LazyLoader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”, </w:t>
      </w:r>
      <w:proofErr w:type="spellStart"/>
      <w:r w:rsidR="009E5C8E" w:rsidRPr="004217D8">
        <w:rPr>
          <w:rFonts w:ascii="Times New Roman" w:eastAsia="Times New Roman" w:hAnsi="Times New Roman" w:cs="Times New Roman"/>
          <w:sz w:val="24"/>
          <w:szCs w:val="24"/>
        </w:rPr>
        <w:t>clasa</w:t>
      </w:r>
      <w:proofErr w:type="spellEnd"/>
      <w:r w:rsidR="00C312A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217D8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NotesManager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interfata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“Response listener” 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folder-ul helper,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contine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clasa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dedicata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testelor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aplicatiei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>: “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UnitTest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035485FE" w14:textId="3083E85F" w:rsidR="009E5C8E" w:rsidRPr="004217D8" w:rsidRDefault="002E3B34" w:rsidP="004217D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Verific</w:t>
      </w:r>
      <w:r w:rsidR="00662577" w:rsidRPr="004217D8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4217D8">
        <w:rPr>
          <w:rFonts w:ascii="Times New Roman" w:eastAsia="Times New Roman" w:hAnsi="Times New Roman" w:cs="Times New Roman"/>
          <w:sz w:val="24"/>
          <w:szCs w:val="24"/>
        </w:rPr>
        <w:t>rile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componentelor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aplicației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s-au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realizat</w:t>
      </w:r>
      <w:proofErr w:type="spellEnd"/>
      <w:r w:rsidR="00E63C97" w:rsidRPr="004217D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r w:rsidR="00F74A3A" w:rsidRPr="004217D8">
        <w:rPr>
          <w:rFonts w:ascii="Times New Roman" w:eastAsia="Times New Roman" w:hAnsi="Times New Roman" w:cs="Times New Roman"/>
          <w:sz w:val="24"/>
          <w:szCs w:val="24"/>
        </w:rPr>
        <w:t xml:space="preserve">prima </w:t>
      </w:r>
      <w:proofErr w:type="spellStart"/>
      <w:r w:rsidR="00E63C97" w:rsidRPr="004217D8">
        <w:rPr>
          <w:rFonts w:ascii="Times New Roman" w:eastAsia="Times New Roman" w:hAnsi="Times New Roman" w:cs="Times New Roman"/>
          <w:sz w:val="24"/>
          <w:szCs w:val="24"/>
        </w:rPr>
        <w:t>faza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35A17" w:rsidRPr="004217D8">
        <w:rPr>
          <w:rFonts w:ascii="Times New Roman" w:eastAsia="Times New Roman" w:hAnsi="Times New Roman" w:cs="Times New Roman"/>
          <w:sz w:val="24"/>
          <w:szCs w:val="24"/>
        </w:rPr>
        <w:t xml:space="preserve">cu </w:t>
      </w:r>
      <w:proofErr w:type="spellStart"/>
      <w:r w:rsidR="00E35A17" w:rsidRPr="004217D8">
        <w:rPr>
          <w:rFonts w:ascii="Times New Roman" w:eastAsia="Times New Roman" w:hAnsi="Times New Roman" w:cs="Times New Roman"/>
          <w:sz w:val="24"/>
          <w:szCs w:val="24"/>
        </w:rPr>
        <w:t>ajutorul</w:t>
      </w:r>
      <w:proofErr w:type="spellEnd"/>
      <w:r w:rsidR="00E35A17" w:rsidRPr="004217D8">
        <w:rPr>
          <w:rFonts w:ascii="Times New Roman" w:eastAsia="Times New Roman" w:hAnsi="Times New Roman" w:cs="Times New Roman"/>
          <w:sz w:val="24"/>
          <w:szCs w:val="24"/>
        </w:rPr>
        <w:t xml:space="preserve"> framework-</w:t>
      </w:r>
      <w:proofErr w:type="spellStart"/>
      <w:r w:rsidR="00E35A17" w:rsidRPr="004217D8">
        <w:rPr>
          <w:rFonts w:ascii="Times New Roman" w:eastAsia="Times New Roman" w:hAnsi="Times New Roman" w:cs="Times New Roman"/>
          <w:sz w:val="24"/>
          <w:szCs w:val="24"/>
        </w:rPr>
        <w:t>ului</w:t>
      </w:r>
      <w:proofErr w:type="spellEnd"/>
      <w:r w:rsidR="00E35A17" w:rsidRPr="004217D8">
        <w:rPr>
          <w:rFonts w:ascii="Times New Roman" w:eastAsia="Times New Roman" w:hAnsi="Times New Roman" w:cs="Times New Roman"/>
          <w:sz w:val="24"/>
          <w:szCs w:val="24"/>
        </w:rPr>
        <w:t xml:space="preserve"> J</w:t>
      </w:r>
      <w:r w:rsidR="00E63C97" w:rsidRPr="004217D8">
        <w:rPr>
          <w:rFonts w:ascii="Times New Roman" w:eastAsia="Times New Roman" w:hAnsi="Times New Roman" w:cs="Times New Roman"/>
          <w:sz w:val="24"/>
          <w:szCs w:val="24"/>
        </w:rPr>
        <w:t>U</w:t>
      </w:r>
      <w:r w:rsidR="00E35A17" w:rsidRPr="004217D8">
        <w:rPr>
          <w:rFonts w:ascii="Times New Roman" w:eastAsia="Times New Roman" w:hAnsi="Times New Roman" w:cs="Times New Roman"/>
          <w:sz w:val="24"/>
          <w:szCs w:val="24"/>
        </w:rPr>
        <w:t>nit</w:t>
      </w:r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>5</w:t>
      </w:r>
      <w:r w:rsidR="00E63C97" w:rsidRPr="004217D8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 w:rsidR="00E63C97" w:rsidRPr="004217D8">
        <w:rPr>
          <w:rFonts w:ascii="Times New Roman" w:eastAsia="Times New Roman" w:hAnsi="Times New Roman" w:cs="Times New Roman"/>
          <w:sz w:val="24"/>
          <w:szCs w:val="24"/>
        </w:rPr>
        <w:t>dar</w:t>
      </w:r>
      <w:proofErr w:type="spellEnd"/>
      <w:r w:rsidR="00E63C97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>intrucat</w:t>
      </w:r>
      <w:proofErr w:type="spellEnd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>proiectului</w:t>
      </w:r>
      <w:proofErr w:type="spellEnd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>unele</w:t>
      </w:r>
      <w:proofErr w:type="spellEnd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>testari</w:t>
      </w:r>
      <w:proofErr w:type="spellEnd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 xml:space="preserve"> am </w:t>
      </w:r>
      <w:proofErr w:type="spellStart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>avut</w:t>
      </w:r>
      <w:proofErr w:type="spellEnd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>anumite</w:t>
      </w:r>
      <w:proofErr w:type="spellEnd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>erori</w:t>
      </w:r>
      <w:proofErr w:type="spellEnd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 xml:space="preserve"> pe care nu le-am </w:t>
      </w:r>
      <w:proofErr w:type="spellStart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>putut</w:t>
      </w:r>
      <w:proofErr w:type="spellEnd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>rezolva</w:t>
      </w:r>
      <w:proofErr w:type="spellEnd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 xml:space="preserve"> ne-am </w:t>
      </w:r>
      <w:proofErr w:type="spellStart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>decis</w:t>
      </w:r>
      <w:proofErr w:type="spellEnd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>utilizam</w:t>
      </w:r>
      <w:proofErr w:type="spellEnd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>versiune</w:t>
      </w:r>
      <w:proofErr w:type="spellEnd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>veche</w:t>
      </w:r>
      <w:proofErr w:type="spellEnd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>, JUnit 4.</w:t>
      </w:r>
      <w:r w:rsidR="00551FF0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>Controlul</w:t>
      </w:r>
      <w:proofErr w:type="spellEnd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>calitatea</w:t>
      </w:r>
      <w:proofErr w:type="spellEnd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>acestei</w:t>
      </w:r>
      <w:proofErr w:type="spellEnd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>versiuni</w:t>
      </w:r>
      <w:proofErr w:type="spellEnd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 xml:space="preserve"> nu </w:t>
      </w:r>
      <w:proofErr w:type="spellStart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>strica</w:t>
      </w:r>
      <w:proofErr w:type="spellEnd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>afecteaza</w:t>
      </w:r>
      <w:proofErr w:type="spellEnd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>calitatea</w:t>
      </w:r>
      <w:proofErr w:type="spellEnd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>serviciilor</w:t>
      </w:r>
      <w:proofErr w:type="spellEnd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 xml:space="preserve"> de teste pe care </w:t>
      </w:r>
      <w:proofErr w:type="spellStart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>programul</w:t>
      </w:r>
      <w:proofErr w:type="spellEnd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 xml:space="preserve"> le </w:t>
      </w:r>
      <w:proofErr w:type="spellStart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>furnizeaza</w:t>
      </w:r>
      <w:proofErr w:type="spellEnd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>oferind</w:t>
      </w:r>
      <w:proofErr w:type="spellEnd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>acelas</w:t>
      </w:r>
      <w:proofErr w:type="spellEnd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>timp</w:t>
      </w:r>
      <w:proofErr w:type="spellEnd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>eficientizare</w:t>
      </w:r>
      <w:proofErr w:type="spellEnd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>spatiul</w:t>
      </w:r>
      <w:proofErr w:type="spellEnd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 xml:space="preserve"> de cod </w:t>
      </w:r>
      <w:proofErr w:type="spellStart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>scris</w:t>
      </w:r>
      <w:proofErr w:type="spellEnd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>clasei</w:t>
      </w:r>
      <w:proofErr w:type="spellEnd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>testari</w:t>
      </w:r>
      <w:proofErr w:type="spellEnd"/>
      <w:r w:rsidR="00AB03F1" w:rsidRPr="004217D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5B39902" w14:textId="62C67EA1" w:rsidR="002F3398" w:rsidRPr="004217D8" w:rsidRDefault="00707C9D" w:rsidP="004217D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Layout-urile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specifice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fiecarei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clase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defineste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fereastra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sunt in format xml. </w:t>
      </w:r>
      <w:proofErr w:type="spellStart"/>
      <w:r w:rsidR="00A13507" w:rsidRPr="004217D8">
        <w:rPr>
          <w:rFonts w:ascii="Times New Roman" w:eastAsia="Times New Roman" w:hAnsi="Times New Roman" w:cs="Times New Roman"/>
          <w:sz w:val="24"/>
          <w:szCs w:val="24"/>
        </w:rPr>
        <w:t>Imaginile</w:t>
      </w:r>
      <w:proofErr w:type="spellEnd"/>
      <w:r w:rsidR="00A13507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13507" w:rsidRPr="004217D8">
        <w:rPr>
          <w:rFonts w:ascii="Times New Roman" w:eastAsia="Times New Roman" w:hAnsi="Times New Roman" w:cs="Times New Roman"/>
          <w:sz w:val="24"/>
          <w:szCs w:val="24"/>
        </w:rPr>
        <w:t>folosite</w:t>
      </w:r>
      <w:proofErr w:type="spellEnd"/>
      <w:r w:rsidR="00A13507" w:rsidRPr="004217D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A13507" w:rsidRPr="004217D8">
        <w:rPr>
          <w:rFonts w:ascii="Times New Roman" w:eastAsia="Times New Roman" w:hAnsi="Times New Roman" w:cs="Times New Roman"/>
          <w:sz w:val="24"/>
          <w:szCs w:val="24"/>
        </w:rPr>
        <w:t>constructia</w:t>
      </w:r>
      <w:proofErr w:type="spellEnd"/>
      <w:r w:rsidR="00A13507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13507" w:rsidRPr="004217D8">
        <w:rPr>
          <w:rFonts w:ascii="Times New Roman" w:eastAsia="Times New Roman" w:hAnsi="Times New Roman" w:cs="Times New Roman"/>
          <w:sz w:val="24"/>
          <w:szCs w:val="24"/>
        </w:rPr>
        <w:t>paginilor</w:t>
      </w:r>
      <w:proofErr w:type="spellEnd"/>
      <w:r w:rsidR="00A13507" w:rsidRPr="004217D8">
        <w:rPr>
          <w:rFonts w:ascii="Times New Roman" w:eastAsia="Times New Roman" w:hAnsi="Times New Roman" w:cs="Times New Roman"/>
          <w:sz w:val="24"/>
          <w:szCs w:val="24"/>
        </w:rPr>
        <w:t xml:space="preserve"> sunt in format </w:t>
      </w:r>
      <w:proofErr w:type="spellStart"/>
      <w:r w:rsidR="00A13507" w:rsidRPr="004217D8">
        <w:rPr>
          <w:rFonts w:ascii="Times New Roman" w:eastAsia="Times New Roman" w:hAnsi="Times New Roman" w:cs="Times New Roman"/>
          <w:sz w:val="24"/>
          <w:szCs w:val="24"/>
        </w:rPr>
        <w:t>png</w:t>
      </w:r>
      <w:proofErr w:type="spellEnd"/>
      <w:r w:rsidR="00A13507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13507" w:rsidRPr="004217D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A13507" w:rsidRPr="004217D8">
        <w:rPr>
          <w:rFonts w:ascii="Times New Roman" w:eastAsia="Times New Roman" w:hAnsi="Times New Roman" w:cs="Times New Roman"/>
          <w:sz w:val="24"/>
          <w:szCs w:val="24"/>
        </w:rPr>
        <w:t xml:space="preserve"> sunt </w:t>
      </w:r>
      <w:proofErr w:type="spellStart"/>
      <w:r w:rsidR="00A13507" w:rsidRPr="004217D8">
        <w:rPr>
          <w:rFonts w:ascii="Times New Roman" w:eastAsia="Times New Roman" w:hAnsi="Times New Roman" w:cs="Times New Roman"/>
          <w:sz w:val="24"/>
          <w:szCs w:val="24"/>
        </w:rPr>
        <w:t>salvate</w:t>
      </w:r>
      <w:proofErr w:type="spellEnd"/>
      <w:r w:rsidR="00A13507" w:rsidRPr="004217D8">
        <w:rPr>
          <w:rFonts w:ascii="Times New Roman" w:eastAsia="Times New Roman" w:hAnsi="Times New Roman" w:cs="Times New Roman"/>
          <w:sz w:val="24"/>
          <w:szCs w:val="24"/>
        </w:rPr>
        <w:t xml:space="preserve"> in folder-ul </w:t>
      </w:r>
      <w:r w:rsidR="00A13507" w:rsidRPr="004217D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“drawable”. </w:t>
      </w:r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lastRenderedPageBreak/>
        <w:t>asemenea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aplicatia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testata manual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experimenta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utilizarea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acesteia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ajutorul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emulatorului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Pixel2 API R.</w:t>
      </w:r>
    </w:p>
    <w:p w14:paraId="12961441" w14:textId="374D9311" w:rsidR="00CE3221" w:rsidRPr="004217D8" w:rsidRDefault="00CE3221" w:rsidP="004217D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Aplicatia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instantiata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cu o activity de tip empty,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continea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doar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bara de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actiuni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buton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intoarcere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catre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fereastra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principala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Aplicatia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dezvoltata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astfel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incat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fie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compatibila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pe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toate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telefoanele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au un android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nou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versiunea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4.1 (Jelly Bean). Conform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unor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date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statistice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aplicatia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ar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fi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compatibile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99.8%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dintre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telefoanele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indeplinesc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acest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criteriu</w:t>
      </w:r>
      <w:proofErr w:type="spellEnd"/>
      <w:r w:rsidR="008372A3" w:rsidRPr="004217D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23A69C6" w14:textId="16642DB3" w:rsidR="008372A3" w:rsidRPr="004217D8" w:rsidRDefault="008372A3" w:rsidP="004217D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realizarea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acestei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aplicatii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programatorii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s-au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consultat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schimbat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idei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intermediul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retelelor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sociale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Codul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74A3A" w:rsidRPr="004217D8">
        <w:rPr>
          <w:rFonts w:ascii="Times New Roman" w:eastAsia="Times New Roman" w:hAnsi="Times New Roman" w:cs="Times New Roman"/>
          <w:sz w:val="24"/>
          <w:szCs w:val="24"/>
        </w:rPr>
        <w:t>actualizat</w:t>
      </w:r>
      <w:proofErr w:type="spellEnd"/>
      <w:r w:rsidR="00F74A3A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74A3A" w:rsidRPr="004217D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F74A3A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74A3A" w:rsidRPr="004217D8">
        <w:rPr>
          <w:rFonts w:ascii="Times New Roman" w:eastAsia="Times New Roman" w:hAnsi="Times New Roman" w:cs="Times New Roman"/>
          <w:sz w:val="24"/>
          <w:szCs w:val="24"/>
        </w:rPr>
        <w:t>imbunatatit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fiecare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programator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echipa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pe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platforma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furnizand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commit-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uri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in care se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specifica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fiecare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modificare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adusa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codului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pe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intregul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proces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faurire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al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aplicatiei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64E853" w14:textId="35F0EED6" w:rsidR="008372A3" w:rsidRDefault="008372A3" w:rsidP="004217D8">
      <w:pPr>
        <w:spacing w:line="0" w:lineRule="atLeast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</w:rPr>
        <w:t>Aplicatia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integrata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</w:rPr>
        <w:t>doua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mari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folderele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cel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</w:rPr>
        <w:t>dezvoltare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al </w:t>
      </w:r>
      <w:proofErr w:type="spellStart"/>
      <w:r>
        <w:rPr>
          <w:rFonts w:ascii="Times New Roman" w:eastAsia="Times New Roman" w:hAnsi="Times New Roman" w:cs="Times New Roman"/>
          <w:sz w:val="24"/>
        </w:rPr>
        <w:t>aplicatiei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“app” </w:t>
      </w:r>
      <w:proofErr w:type="spellStart"/>
      <w:r>
        <w:rPr>
          <w:rFonts w:ascii="Times New Roman" w:eastAsia="Times New Roman" w:hAnsi="Times New Roman" w:cs="Times New Roman"/>
          <w:sz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cel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 w:rsidR="00471C92">
        <w:rPr>
          <w:rFonts w:ascii="Times New Roman" w:eastAsia="Times New Roman" w:hAnsi="Times New Roman" w:cs="Times New Roman"/>
          <w:sz w:val="24"/>
        </w:rPr>
        <w:t xml:space="preserve">in care se </w:t>
      </w:r>
      <w:proofErr w:type="spellStart"/>
      <w:r w:rsidR="00471C92">
        <w:rPr>
          <w:rFonts w:ascii="Times New Roman" w:eastAsia="Times New Roman" w:hAnsi="Times New Roman" w:cs="Times New Roman"/>
          <w:sz w:val="24"/>
        </w:rPr>
        <w:t>regaseste</w:t>
      </w:r>
      <w:proofErr w:type="spellEnd"/>
      <w:r w:rsidR="00471C92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471C92">
        <w:rPr>
          <w:rFonts w:ascii="Times New Roman" w:eastAsia="Times New Roman" w:hAnsi="Times New Roman" w:cs="Times New Roman"/>
          <w:sz w:val="24"/>
        </w:rPr>
        <w:t>instrumentul</w:t>
      </w:r>
      <w:proofErr w:type="spellEnd"/>
      <w:r w:rsidR="00471C92">
        <w:rPr>
          <w:rFonts w:ascii="Times New Roman" w:eastAsia="Times New Roman" w:hAnsi="Times New Roman" w:cs="Times New Roman"/>
          <w:sz w:val="24"/>
        </w:rPr>
        <w:t xml:space="preserve"> de </w:t>
      </w:r>
      <w:proofErr w:type="spellStart"/>
      <w:r w:rsidR="00471C92">
        <w:rPr>
          <w:rFonts w:ascii="Times New Roman" w:eastAsia="Times New Roman" w:hAnsi="Times New Roman" w:cs="Times New Roman"/>
          <w:sz w:val="24"/>
        </w:rPr>
        <w:t>construire</w:t>
      </w:r>
      <w:proofErr w:type="spellEnd"/>
      <w:r w:rsidR="00471C92">
        <w:rPr>
          <w:rFonts w:ascii="Times New Roman" w:eastAsia="Times New Roman" w:hAnsi="Times New Roman" w:cs="Times New Roman"/>
          <w:sz w:val="24"/>
        </w:rPr>
        <w:t xml:space="preserve"> al </w:t>
      </w:r>
      <w:proofErr w:type="spellStart"/>
      <w:r w:rsidR="00471C92">
        <w:rPr>
          <w:rFonts w:ascii="Times New Roman" w:eastAsia="Times New Roman" w:hAnsi="Times New Roman" w:cs="Times New Roman"/>
          <w:sz w:val="24"/>
        </w:rPr>
        <w:t>aplicatiei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“G</w:t>
      </w:r>
      <w:r w:rsidR="00592475">
        <w:rPr>
          <w:rFonts w:ascii="Times New Roman" w:eastAsia="Times New Roman" w:hAnsi="Times New Roman" w:cs="Times New Roman"/>
          <w:sz w:val="24"/>
        </w:rPr>
        <w:t>ra</w:t>
      </w:r>
      <w:r>
        <w:rPr>
          <w:rFonts w:ascii="Times New Roman" w:eastAsia="Times New Roman" w:hAnsi="Times New Roman" w:cs="Times New Roman"/>
          <w:sz w:val="24"/>
        </w:rPr>
        <w:t>dle Scripts”. De-a</w:t>
      </w:r>
      <w:r w:rsidR="006F722A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lungul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imbunatatirii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aplicatiei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am </w:t>
      </w:r>
      <w:proofErr w:type="spellStart"/>
      <w:r>
        <w:rPr>
          <w:rFonts w:ascii="Times New Roman" w:eastAsia="Times New Roman" w:hAnsi="Times New Roman" w:cs="Times New Roman"/>
          <w:sz w:val="24"/>
        </w:rPr>
        <w:t>intampinat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erori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</w:rPr>
        <w:t>incompatibilitate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intre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functiile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folosite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in program </w:t>
      </w:r>
      <w:proofErr w:type="spellStart"/>
      <w:r>
        <w:rPr>
          <w:rFonts w:ascii="Times New Roman" w:eastAsia="Times New Roman" w:hAnsi="Times New Roman" w:cs="Times New Roman"/>
          <w:sz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configuratiile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Android-</w:t>
      </w:r>
      <w:proofErr w:type="spellStart"/>
      <w:r>
        <w:rPr>
          <w:rFonts w:ascii="Times New Roman" w:eastAsia="Times New Roman" w:hAnsi="Times New Roman" w:cs="Times New Roman"/>
          <w:sz w:val="24"/>
        </w:rPr>
        <w:t>ului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 w:rsidR="00592475"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 w:rsidR="00592475">
        <w:rPr>
          <w:rFonts w:ascii="Times New Roman" w:eastAsia="Times New Roman" w:hAnsi="Times New Roman" w:cs="Times New Roman"/>
          <w:sz w:val="24"/>
        </w:rPr>
        <w:t>asa</w:t>
      </w:r>
      <w:proofErr w:type="spellEnd"/>
      <w:r w:rsidR="00592475">
        <w:rPr>
          <w:rFonts w:ascii="Times New Roman" w:eastAsia="Times New Roman" w:hAnsi="Times New Roman" w:cs="Times New Roman"/>
          <w:sz w:val="24"/>
        </w:rPr>
        <w:t xml:space="preserve"> ca </w:t>
      </w:r>
      <w:proofErr w:type="spellStart"/>
      <w:r w:rsidR="00592475">
        <w:rPr>
          <w:rFonts w:ascii="Times New Roman" w:eastAsia="Times New Roman" w:hAnsi="Times New Roman" w:cs="Times New Roman"/>
          <w:sz w:val="24"/>
        </w:rPr>
        <w:t>anumite</w:t>
      </w:r>
      <w:proofErr w:type="spellEnd"/>
      <w:r w:rsidR="00592475">
        <w:rPr>
          <w:rFonts w:ascii="Times New Roman" w:eastAsia="Times New Roman" w:hAnsi="Times New Roman" w:cs="Times New Roman"/>
          <w:sz w:val="24"/>
        </w:rPr>
        <w:t xml:space="preserve"> date din </w:t>
      </w:r>
      <w:proofErr w:type="spellStart"/>
      <w:r w:rsidR="00592475">
        <w:rPr>
          <w:rFonts w:ascii="Times New Roman" w:eastAsia="Times New Roman" w:hAnsi="Times New Roman" w:cs="Times New Roman"/>
          <w:sz w:val="24"/>
        </w:rPr>
        <w:t>folderul</w:t>
      </w:r>
      <w:proofErr w:type="spellEnd"/>
      <w:r w:rsidR="00592475">
        <w:rPr>
          <w:rFonts w:ascii="Times New Roman" w:eastAsia="Times New Roman" w:hAnsi="Times New Roman" w:cs="Times New Roman"/>
          <w:sz w:val="24"/>
        </w:rPr>
        <w:t xml:space="preserve"> “Gradle Scripts” au </w:t>
      </w:r>
      <w:proofErr w:type="spellStart"/>
      <w:r w:rsidR="00592475">
        <w:rPr>
          <w:rFonts w:ascii="Times New Roman" w:eastAsia="Times New Roman" w:hAnsi="Times New Roman" w:cs="Times New Roman"/>
          <w:sz w:val="24"/>
        </w:rPr>
        <w:t>fost</w:t>
      </w:r>
      <w:proofErr w:type="spellEnd"/>
      <w:r w:rsidR="0059247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592475">
        <w:rPr>
          <w:rFonts w:ascii="Times New Roman" w:eastAsia="Times New Roman" w:hAnsi="Times New Roman" w:cs="Times New Roman"/>
          <w:sz w:val="24"/>
        </w:rPr>
        <w:t>m</w:t>
      </w:r>
      <w:r w:rsidR="006F722A">
        <w:rPr>
          <w:rFonts w:ascii="Times New Roman" w:eastAsia="Times New Roman" w:hAnsi="Times New Roman" w:cs="Times New Roman"/>
          <w:sz w:val="24"/>
        </w:rPr>
        <w:t>od</w:t>
      </w:r>
      <w:r w:rsidR="00592475">
        <w:rPr>
          <w:rFonts w:ascii="Times New Roman" w:eastAsia="Times New Roman" w:hAnsi="Times New Roman" w:cs="Times New Roman"/>
          <w:sz w:val="24"/>
        </w:rPr>
        <w:t>ificate</w:t>
      </w:r>
      <w:proofErr w:type="spellEnd"/>
      <w:r w:rsidR="00592475">
        <w:rPr>
          <w:rFonts w:ascii="Times New Roman" w:eastAsia="Times New Roman" w:hAnsi="Times New Roman" w:cs="Times New Roman"/>
          <w:sz w:val="24"/>
        </w:rPr>
        <w:t xml:space="preserve"> 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Variabila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</w:rPr>
        <w:t>testImplementation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” </w:t>
      </w:r>
      <w:proofErr w:type="spellStart"/>
      <w:r w:rsidR="00592475">
        <w:rPr>
          <w:rFonts w:ascii="Times New Roman" w:eastAsia="Times New Roman" w:hAnsi="Times New Roman" w:cs="Times New Roman"/>
          <w:sz w:val="24"/>
        </w:rPr>
        <w:t>defineste</w:t>
      </w:r>
      <w:proofErr w:type="spellEnd"/>
      <w:r w:rsidR="0059247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592475">
        <w:rPr>
          <w:rFonts w:ascii="Times New Roman" w:eastAsia="Times New Roman" w:hAnsi="Times New Roman" w:cs="Times New Roman"/>
          <w:sz w:val="24"/>
        </w:rPr>
        <w:t>versiunea</w:t>
      </w:r>
      <w:proofErr w:type="spellEnd"/>
      <w:r w:rsidR="0059247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592475">
        <w:rPr>
          <w:rFonts w:ascii="Times New Roman" w:eastAsia="Times New Roman" w:hAnsi="Times New Roman" w:cs="Times New Roman"/>
          <w:sz w:val="24"/>
        </w:rPr>
        <w:t>programului</w:t>
      </w:r>
      <w:proofErr w:type="spellEnd"/>
      <w:r w:rsidR="00592475">
        <w:rPr>
          <w:rFonts w:ascii="Times New Roman" w:eastAsia="Times New Roman" w:hAnsi="Times New Roman" w:cs="Times New Roman"/>
          <w:sz w:val="24"/>
        </w:rPr>
        <w:t xml:space="preserve"> de </w:t>
      </w:r>
      <w:proofErr w:type="spellStart"/>
      <w:r w:rsidR="00592475">
        <w:rPr>
          <w:rFonts w:ascii="Times New Roman" w:eastAsia="Times New Roman" w:hAnsi="Times New Roman" w:cs="Times New Roman"/>
          <w:sz w:val="24"/>
        </w:rPr>
        <w:t>tes</w:t>
      </w:r>
      <w:proofErr w:type="spellEnd"/>
      <w:r w:rsidR="00AB03F1"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 w:rsidR="00AB03F1">
        <w:rPr>
          <w:rFonts w:ascii="Times New Roman" w:eastAsia="Times New Roman" w:hAnsi="Times New Roman" w:cs="Times New Roman"/>
          <w:sz w:val="24"/>
        </w:rPr>
        <w:t>aceasta</w:t>
      </w:r>
      <w:proofErr w:type="spellEnd"/>
      <w:r w:rsidR="00AB03F1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AB03F1">
        <w:rPr>
          <w:rFonts w:ascii="Times New Roman" w:eastAsia="Times New Roman" w:hAnsi="Times New Roman" w:cs="Times New Roman"/>
          <w:sz w:val="24"/>
        </w:rPr>
        <w:t>fiind</w:t>
      </w:r>
      <w:proofErr w:type="spellEnd"/>
      <w:r w:rsidR="00AB03F1">
        <w:rPr>
          <w:rFonts w:ascii="Times New Roman" w:eastAsia="Times New Roman" w:hAnsi="Times New Roman" w:cs="Times New Roman"/>
          <w:sz w:val="24"/>
        </w:rPr>
        <w:t xml:space="preserve"> JUnit 5.3.1. Din </w:t>
      </w:r>
      <w:proofErr w:type="spellStart"/>
      <w:r w:rsidR="00AB03F1">
        <w:rPr>
          <w:rFonts w:ascii="Times New Roman" w:eastAsia="Times New Roman" w:hAnsi="Times New Roman" w:cs="Times New Roman"/>
          <w:sz w:val="24"/>
        </w:rPr>
        <w:t>cauza</w:t>
      </w:r>
      <w:proofErr w:type="spellEnd"/>
      <w:r w:rsidR="00AB03F1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AB03F1">
        <w:rPr>
          <w:rFonts w:ascii="Times New Roman" w:eastAsia="Times New Roman" w:hAnsi="Times New Roman" w:cs="Times New Roman"/>
          <w:sz w:val="24"/>
        </w:rPr>
        <w:t>unor</w:t>
      </w:r>
      <w:proofErr w:type="spellEnd"/>
      <w:r w:rsidR="00AB03F1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AB03F1">
        <w:rPr>
          <w:rFonts w:ascii="Times New Roman" w:eastAsia="Times New Roman" w:hAnsi="Times New Roman" w:cs="Times New Roman"/>
          <w:sz w:val="24"/>
        </w:rPr>
        <w:t>erori</w:t>
      </w:r>
      <w:proofErr w:type="spellEnd"/>
      <w:r w:rsidR="00AB03F1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AB03F1">
        <w:rPr>
          <w:rFonts w:ascii="Times New Roman" w:eastAsia="Times New Roman" w:hAnsi="Times New Roman" w:cs="Times New Roman"/>
          <w:sz w:val="24"/>
        </w:rPr>
        <w:t>aparute</w:t>
      </w:r>
      <w:proofErr w:type="spellEnd"/>
      <w:r w:rsidR="00AB03F1">
        <w:rPr>
          <w:rFonts w:ascii="Times New Roman" w:eastAsia="Times New Roman" w:hAnsi="Times New Roman" w:cs="Times New Roman"/>
          <w:sz w:val="24"/>
        </w:rPr>
        <w:t xml:space="preserve"> in </w:t>
      </w:r>
      <w:proofErr w:type="spellStart"/>
      <w:r w:rsidR="00AB03F1">
        <w:rPr>
          <w:rFonts w:ascii="Times New Roman" w:eastAsia="Times New Roman" w:hAnsi="Times New Roman" w:cs="Times New Roman"/>
          <w:sz w:val="24"/>
        </w:rPr>
        <w:t>sistem</w:t>
      </w:r>
      <w:proofErr w:type="spellEnd"/>
      <w:r w:rsidR="00AB03F1">
        <w:rPr>
          <w:rFonts w:ascii="Times New Roman" w:eastAsia="Times New Roman" w:hAnsi="Times New Roman" w:cs="Times New Roman"/>
          <w:sz w:val="24"/>
        </w:rPr>
        <w:t xml:space="preserve"> , am </w:t>
      </w:r>
      <w:proofErr w:type="spellStart"/>
      <w:r w:rsidR="00AB03F1">
        <w:rPr>
          <w:rFonts w:ascii="Times New Roman" w:eastAsia="Times New Roman" w:hAnsi="Times New Roman" w:cs="Times New Roman"/>
          <w:sz w:val="24"/>
        </w:rPr>
        <w:t>putut</w:t>
      </w:r>
      <w:proofErr w:type="spellEnd"/>
      <w:r w:rsidR="00AB03F1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AB03F1">
        <w:rPr>
          <w:rFonts w:ascii="Times New Roman" w:eastAsia="Times New Roman" w:hAnsi="Times New Roman" w:cs="Times New Roman"/>
          <w:sz w:val="24"/>
        </w:rPr>
        <w:t>folosi</w:t>
      </w:r>
      <w:proofErr w:type="spellEnd"/>
      <w:r w:rsidR="00AB03F1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AB03F1">
        <w:rPr>
          <w:rFonts w:ascii="Times New Roman" w:eastAsia="Times New Roman" w:hAnsi="Times New Roman" w:cs="Times New Roman"/>
          <w:sz w:val="24"/>
        </w:rPr>
        <w:t>doar</w:t>
      </w:r>
      <w:proofErr w:type="spellEnd"/>
      <w:r w:rsidR="00AB03F1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AB03F1">
        <w:rPr>
          <w:rFonts w:ascii="Times New Roman" w:eastAsia="Times New Roman" w:hAnsi="Times New Roman" w:cs="Times New Roman"/>
          <w:sz w:val="24"/>
        </w:rPr>
        <w:t>anotatii</w:t>
      </w:r>
      <w:proofErr w:type="spellEnd"/>
      <w:r w:rsidR="00AB03F1">
        <w:rPr>
          <w:rFonts w:ascii="Times New Roman" w:eastAsia="Times New Roman" w:hAnsi="Times New Roman" w:cs="Times New Roman"/>
          <w:sz w:val="24"/>
        </w:rPr>
        <w:t xml:space="preserve"> din JUnit 4 , </w:t>
      </w:r>
      <w:proofErr w:type="spellStart"/>
      <w:r w:rsidR="00AB03F1">
        <w:rPr>
          <w:rFonts w:ascii="Times New Roman" w:eastAsia="Times New Roman" w:hAnsi="Times New Roman" w:cs="Times New Roman"/>
          <w:sz w:val="24"/>
        </w:rPr>
        <w:t>pentru</w:t>
      </w:r>
      <w:proofErr w:type="spellEnd"/>
      <w:r w:rsidR="00AB03F1">
        <w:rPr>
          <w:rFonts w:ascii="Times New Roman" w:eastAsia="Times New Roman" w:hAnsi="Times New Roman" w:cs="Times New Roman"/>
          <w:sz w:val="24"/>
        </w:rPr>
        <w:t xml:space="preserve"> a </w:t>
      </w:r>
      <w:proofErr w:type="spellStart"/>
      <w:r w:rsidR="00AB03F1">
        <w:rPr>
          <w:rFonts w:ascii="Times New Roman" w:eastAsia="Times New Roman" w:hAnsi="Times New Roman" w:cs="Times New Roman"/>
          <w:sz w:val="24"/>
        </w:rPr>
        <w:t>re</w:t>
      </w:r>
      <w:r w:rsidR="00850D64">
        <w:rPr>
          <w:rFonts w:ascii="Times New Roman" w:eastAsia="Times New Roman" w:hAnsi="Times New Roman" w:cs="Times New Roman"/>
          <w:sz w:val="24"/>
        </w:rPr>
        <w:t>zolva</w:t>
      </w:r>
      <w:proofErr w:type="spellEnd"/>
      <w:r w:rsidR="00850D64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850D64">
        <w:rPr>
          <w:rFonts w:ascii="Times New Roman" w:eastAsia="Times New Roman" w:hAnsi="Times New Roman" w:cs="Times New Roman"/>
          <w:sz w:val="24"/>
        </w:rPr>
        <w:t>anumite</w:t>
      </w:r>
      <w:proofErr w:type="spellEnd"/>
      <w:r w:rsidR="00850D64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850D64">
        <w:rPr>
          <w:rFonts w:ascii="Times New Roman" w:eastAsia="Times New Roman" w:hAnsi="Times New Roman" w:cs="Times New Roman"/>
          <w:sz w:val="24"/>
        </w:rPr>
        <w:t>probleme</w:t>
      </w:r>
      <w:proofErr w:type="spellEnd"/>
      <w:r w:rsidR="00850D64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850D64">
        <w:rPr>
          <w:rFonts w:ascii="Times New Roman" w:eastAsia="Times New Roman" w:hAnsi="Times New Roman" w:cs="Times New Roman"/>
          <w:sz w:val="24"/>
        </w:rPr>
        <w:t>aparute</w:t>
      </w:r>
      <w:proofErr w:type="spellEnd"/>
      <w:r w:rsidR="00850D64">
        <w:rPr>
          <w:rFonts w:ascii="Times New Roman" w:eastAsia="Times New Roman" w:hAnsi="Times New Roman" w:cs="Times New Roman"/>
          <w:sz w:val="24"/>
        </w:rPr>
        <w:t xml:space="preserve"> .</w:t>
      </w:r>
    </w:p>
    <w:p w14:paraId="3BC6135B" w14:textId="77777777" w:rsidR="00850D64" w:rsidRDefault="00850D64" w:rsidP="00F53802">
      <w:pPr>
        <w:spacing w:line="0" w:lineRule="atLeast"/>
        <w:ind w:firstLine="720"/>
        <w:rPr>
          <w:rFonts w:ascii="Times New Roman" w:eastAsia="Times New Roman" w:hAnsi="Times New Roman" w:cs="Times New Roman"/>
          <w:sz w:val="24"/>
        </w:rPr>
      </w:pPr>
    </w:p>
    <w:p w14:paraId="35180263" w14:textId="77777777" w:rsidR="00850D64" w:rsidRPr="00850D64" w:rsidRDefault="00850D64" w:rsidP="00850D6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eastAsia="Times New Roman" w:hAnsi="Consolas" w:cs="Courier New"/>
          <w:color w:val="A9B7C6"/>
          <w:lang w:val="en-US" w:eastAsia="en-US" w:bidi="ar-SA"/>
        </w:rPr>
      </w:pPr>
      <w:proofErr w:type="spellStart"/>
      <w:r w:rsidRPr="00850D64">
        <w:rPr>
          <w:rFonts w:ascii="Consolas" w:eastAsia="Times New Roman" w:hAnsi="Consolas" w:cs="Courier New"/>
          <w:color w:val="A9B7C6"/>
          <w:lang w:val="en-US" w:eastAsia="en-US" w:bidi="ar-SA"/>
        </w:rPr>
        <w:t>androidTestImplementation</w:t>
      </w:r>
      <w:proofErr w:type="spellEnd"/>
      <w:r w:rsidRPr="00850D64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 </w:t>
      </w:r>
      <w:r w:rsidRPr="00850D64">
        <w:rPr>
          <w:rFonts w:ascii="Consolas" w:eastAsia="Times New Roman" w:hAnsi="Consolas" w:cs="Courier New"/>
          <w:color w:val="6A8759"/>
          <w:lang w:val="en-US" w:eastAsia="en-US" w:bidi="ar-SA"/>
        </w:rPr>
        <w:t>"org.junit.jupiter:junit-jupiter-api:5.3.1"</w:t>
      </w:r>
      <w:r w:rsidRPr="00850D64">
        <w:rPr>
          <w:rFonts w:ascii="Consolas" w:eastAsia="Times New Roman" w:hAnsi="Consolas" w:cs="Courier New"/>
          <w:color w:val="6A8759"/>
          <w:lang w:val="en-US" w:eastAsia="en-US" w:bidi="ar-SA"/>
        </w:rPr>
        <w:br/>
      </w:r>
      <w:proofErr w:type="spellStart"/>
      <w:r w:rsidRPr="00850D64">
        <w:rPr>
          <w:rFonts w:ascii="Consolas" w:eastAsia="Times New Roman" w:hAnsi="Consolas" w:cs="Courier New"/>
          <w:color w:val="A9B7C6"/>
          <w:lang w:val="en-US" w:eastAsia="en-US" w:bidi="ar-SA"/>
        </w:rPr>
        <w:t>androidTestImplementation</w:t>
      </w:r>
      <w:proofErr w:type="spellEnd"/>
      <w:r w:rsidRPr="00850D64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 </w:t>
      </w:r>
      <w:r w:rsidRPr="00850D64">
        <w:rPr>
          <w:rFonts w:ascii="Consolas" w:eastAsia="Times New Roman" w:hAnsi="Consolas" w:cs="Courier New"/>
          <w:color w:val="6A8759"/>
          <w:lang w:val="en-US" w:eastAsia="en-US" w:bidi="ar-SA"/>
        </w:rPr>
        <w:t>"de.mannodermaus.junit5:android-instrumentation-test:0.2.2"</w:t>
      </w:r>
      <w:r w:rsidRPr="00850D64">
        <w:rPr>
          <w:rFonts w:ascii="Consolas" w:eastAsia="Times New Roman" w:hAnsi="Consolas" w:cs="Courier New"/>
          <w:color w:val="6A8759"/>
          <w:lang w:val="en-US" w:eastAsia="en-US" w:bidi="ar-SA"/>
        </w:rPr>
        <w:br/>
      </w:r>
      <w:proofErr w:type="spellStart"/>
      <w:r w:rsidRPr="00850D64">
        <w:rPr>
          <w:rFonts w:ascii="Consolas" w:eastAsia="Times New Roman" w:hAnsi="Consolas" w:cs="Courier New"/>
          <w:color w:val="A9B7C6"/>
          <w:lang w:val="en-US" w:eastAsia="en-US" w:bidi="ar-SA"/>
        </w:rPr>
        <w:t>testImplementation</w:t>
      </w:r>
      <w:proofErr w:type="spellEnd"/>
      <w:r w:rsidRPr="00850D64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 </w:t>
      </w:r>
      <w:r w:rsidRPr="00850D64">
        <w:rPr>
          <w:rFonts w:ascii="Consolas" w:eastAsia="Times New Roman" w:hAnsi="Consolas" w:cs="Courier New"/>
          <w:color w:val="6A8759"/>
          <w:lang w:val="en-US" w:eastAsia="en-US" w:bidi="ar-SA"/>
        </w:rPr>
        <w:t>"org.junit.jupiter:junit-jupiter-api:5.3.1"</w:t>
      </w:r>
      <w:r w:rsidRPr="00850D64">
        <w:rPr>
          <w:rFonts w:ascii="Consolas" w:eastAsia="Times New Roman" w:hAnsi="Consolas" w:cs="Courier New"/>
          <w:color w:val="6A8759"/>
          <w:lang w:val="en-US" w:eastAsia="en-US" w:bidi="ar-SA"/>
        </w:rPr>
        <w:br/>
      </w:r>
      <w:proofErr w:type="spellStart"/>
      <w:r w:rsidRPr="00850D64">
        <w:rPr>
          <w:rFonts w:ascii="Consolas" w:eastAsia="Times New Roman" w:hAnsi="Consolas" w:cs="Courier New"/>
          <w:color w:val="A9B7C6"/>
          <w:lang w:val="en-US" w:eastAsia="en-US" w:bidi="ar-SA"/>
        </w:rPr>
        <w:t>testRuntimeOnly</w:t>
      </w:r>
      <w:proofErr w:type="spellEnd"/>
      <w:r w:rsidRPr="00850D64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 </w:t>
      </w:r>
      <w:r w:rsidRPr="00850D64">
        <w:rPr>
          <w:rFonts w:ascii="Consolas" w:eastAsia="Times New Roman" w:hAnsi="Consolas" w:cs="Courier New"/>
          <w:color w:val="6A8759"/>
          <w:lang w:val="en-US" w:eastAsia="en-US" w:bidi="ar-SA"/>
        </w:rPr>
        <w:t>"org.junit.jupiter:junit-jupiter-engine:5.3.1"</w:t>
      </w:r>
      <w:r w:rsidRPr="00850D64">
        <w:rPr>
          <w:rFonts w:ascii="Consolas" w:eastAsia="Times New Roman" w:hAnsi="Consolas" w:cs="Courier New"/>
          <w:color w:val="6A8759"/>
          <w:lang w:val="en-US" w:eastAsia="en-US" w:bidi="ar-SA"/>
        </w:rPr>
        <w:br/>
      </w:r>
      <w:proofErr w:type="spellStart"/>
      <w:r w:rsidRPr="00850D64">
        <w:rPr>
          <w:rFonts w:ascii="Consolas" w:eastAsia="Times New Roman" w:hAnsi="Consolas" w:cs="Courier New"/>
          <w:color w:val="A9B7C6"/>
          <w:lang w:val="en-US" w:eastAsia="en-US" w:bidi="ar-SA"/>
        </w:rPr>
        <w:t>testImplementation</w:t>
      </w:r>
      <w:proofErr w:type="spellEnd"/>
      <w:r w:rsidRPr="00850D64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 </w:t>
      </w:r>
      <w:r w:rsidRPr="00850D64">
        <w:rPr>
          <w:rFonts w:ascii="Consolas" w:eastAsia="Times New Roman" w:hAnsi="Consolas" w:cs="Courier New"/>
          <w:color w:val="6A8759"/>
          <w:lang w:val="en-US" w:eastAsia="en-US" w:bidi="ar-SA"/>
        </w:rPr>
        <w:t>"org.junit.jupiter:junit-jupiter-params:5.3.1"</w:t>
      </w:r>
    </w:p>
    <w:p w14:paraId="5B7B5F43" w14:textId="488B70C3" w:rsidR="00592475" w:rsidRPr="006B28F2" w:rsidRDefault="00592475" w:rsidP="008372A3">
      <w:pPr>
        <w:spacing w:line="0" w:lineRule="atLeast"/>
        <w:rPr>
          <w:rFonts w:ascii="Times New Roman" w:hAnsi="Times New Roman" w:cs="Times New Roman"/>
          <w:b/>
          <w:bCs/>
          <w:lang w:val="ro-RO"/>
        </w:rPr>
      </w:pPr>
      <w:r w:rsidRPr="006B28F2">
        <w:rPr>
          <w:rFonts w:ascii="Times New Roman" w:hAnsi="Times New Roman" w:cs="Times New Roman"/>
          <w:b/>
          <w:bCs/>
          <w:lang w:val="ro-RO"/>
        </w:rPr>
        <w:t xml:space="preserve">Secventa de cod 1: </w:t>
      </w:r>
      <w:r w:rsidR="00850D64" w:rsidRPr="006B28F2">
        <w:rPr>
          <w:rFonts w:ascii="Times New Roman" w:hAnsi="Times New Roman" w:cs="Times New Roman"/>
          <w:b/>
          <w:bCs/>
          <w:lang w:val="ro-RO"/>
        </w:rPr>
        <w:t>Implementarea versiunii de JUnit in tool-ul folosit in cadrul proiectului</w:t>
      </w:r>
    </w:p>
    <w:p w14:paraId="6AF658D8" w14:textId="77777777" w:rsidR="00ED5193" w:rsidRDefault="00DE2F3C" w:rsidP="008372A3">
      <w:pPr>
        <w:spacing w:line="0" w:lineRule="atLeast"/>
        <w:rPr>
          <w:lang w:val="ro-RO"/>
        </w:rPr>
      </w:pPr>
      <w:r>
        <w:rPr>
          <w:lang w:val="ro-RO"/>
        </w:rPr>
        <w:tab/>
      </w:r>
    </w:p>
    <w:p w14:paraId="728FF69C" w14:textId="46FE1F7A" w:rsidR="00592475" w:rsidRPr="004217D8" w:rsidRDefault="00DE2F3C" w:rsidP="004217D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asemenea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, a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modificata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5193" w:rsidRPr="004217D8">
        <w:rPr>
          <w:rFonts w:ascii="Times New Roman" w:eastAsia="Times New Roman" w:hAnsi="Times New Roman" w:cs="Times New Roman"/>
          <w:sz w:val="24"/>
          <w:szCs w:val="24"/>
        </w:rPr>
        <w:t>versiunea</w:t>
      </w:r>
      <w:proofErr w:type="spellEnd"/>
      <w:r w:rsidR="00ED5193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5193" w:rsidRPr="004217D8">
        <w:rPr>
          <w:rFonts w:ascii="Times New Roman" w:eastAsia="Times New Roman" w:hAnsi="Times New Roman" w:cs="Times New Roman"/>
          <w:sz w:val="24"/>
          <w:szCs w:val="24"/>
        </w:rPr>
        <w:t>gradle</w:t>
      </w:r>
      <w:proofErr w:type="spellEnd"/>
      <w:r w:rsidR="00ED5193" w:rsidRPr="004217D8">
        <w:rPr>
          <w:rFonts w:ascii="Times New Roman" w:eastAsia="Times New Roman" w:hAnsi="Times New Roman" w:cs="Times New Roman"/>
          <w:sz w:val="24"/>
          <w:szCs w:val="24"/>
        </w:rPr>
        <w:t xml:space="preserve"> fata de </w:t>
      </w:r>
      <w:proofErr w:type="spellStart"/>
      <w:r w:rsidR="00ED5193" w:rsidRPr="004217D8">
        <w:rPr>
          <w:rFonts w:ascii="Times New Roman" w:eastAsia="Times New Roman" w:hAnsi="Times New Roman" w:cs="Times New Roman"/>
          <w:sz w:val="24"/>
          <w:szCs w:val="24"/>
        </w:rPr>
        <w:t>cea</w:t>
      </w:r>
      <w:proofErr w:type="spellEnd"/>
      <w:r w:rsidR="00ED5193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5193" w:rsidRPr="004217D8">
        <w:rPr>
          <w:rFonts w:ascii="Times New Roman" w:eastAsia="Times New Roman" w:hAnsi="Times New Roman" w:cs="Times New Roman"/>
          <w:sz w:val="24"/>
          <w:szCs w:val="24"/>
        </w:rPr>
        <w:t>originala</w:t>
      </w:r>
      <w:proofErr w:type="spellEnd"/>
      <w:r w:rsidR="00ED5193" w:rsidRPr="004217D8">
        <w:rPr>
          <w:rFonts w:ascii="Times New Roman" w:eastAsia="Times New Roman" w:hAnsi="Times New Roman" w:cs="Times New Roman"/>
          <w:sz w:val="24"/>
          <w:szCs w:val="24"/>
        </w:rPr>
        <w:t xml:space="preserve">. S-a </w:t>
      </w:r>
      <w:proofErr w:type="spellStart"/>
      <w:r w:rsidR="00ED5193" w:rsidRPr="004217D8">
        <w:rPr>
          <w:rFonts w:ascii="Times New Roman" w:eastAsia="Times New Roman" w:hAnsi="Times New Roman" w:cs="Times New Roman"/>
          <w:sz w:val="24"/>
          <w:szCs w:val="24"/>
        </w:rPr>
        <w:t>instalat</w:t>
      </w:r>
      <w:proofErr w:type="spellEnd"/>
      <w:r w:rsidR="00ED5193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5193" w:rsidRPr="004217D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ED5193" w:rsidRPr="004217D8">
        <w:rPr>
          <w:rFonts w:ascii="Times New Roman" w:eastAsia="Times New Roman" w:hAnsi="Times New Roman" w:cs="Times New Roman"/>
          <w:sz w:val="24"/>
          <w:szCs w:val="24"/>
        </w:rPr>
        <w:t xml:space="preserve"> s-a </w:t>
      </w:r>
      <w:proofErr w:type="spellStart"/>
      <w:r w:rsidR="00ED5193" w:rsidRPr="004217D8">
        <w:rPr>
          <w:rFonts w:ascii="Times New Roman" w:eastAsia="Times New Roman" w:hAnsi="Times New Roman" w:cs="Times New Roman"/>
          <w:sz w:val="24"/>
          <w:szCs w:val="24"/>
        </w:rPr>
        <w:t>folosit</w:t>
      </w:r>
      <w:proofErr w:type="spellEnd"/>
      <w:r w:rsidR="00ED5193" w:rsidRPr="004217D8">
        <w:rPr>
          <w:rFonts w:ascii="Times New Roman" w:eastAsia="Times New Roman" w:hAnsi="Times New Roman" w:cs="Times New Roman"/>
          <w:sz w:val="24"/>
          <w:szCs w:val="24"/>
        </w:rPr>
        <w:t xml:space="preserve"> pe </w:t>
      </w:r>
      <w:proofErr w:type="spellStart"/>
      <w:r w:rsidR="00ED5193" w:rsidRPr="004217D8">
        <w:rPr>
          <w:rFonts w:ascii="Times New Roman" w:eastAsia="Times New Roman" w:hAnsi="Times New Roman" w:cs="Times New Roman"/>
          <w:sz w:val="24"/>
          <w:szCs w:val="24"/>
        </w:rPr>
        <w:t>parcursul</w:t>
      </w:r>
      <w:proofErr w:type="spellEnd"/>
      <w:r w:rsidR="00ED5193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5193" w:rsidRPr="004217D8">
        <w:rPr>
          <w:rFonts w:ascii="Times New Roman" w:eastAsia="Times New Roman" w:hAnsi="Times New Roman" w:cs="Times New Roman"/>
          <w:sz w:val="24"/>
          <w:szCs w:val="24"/>
        </w:rPr>
        <w:t>dezvoltarii</w:t>
      </w:r>
      <w:proofErr w:type="spellEnd"/>
      <w:r w:rsidR="00ED5193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5193" w:rsidRPr="004217D8">
        <w:rPr>
          <w:rFonts w:ascii="Times New Roman" w:eastAsia="Times New Roman" w:hAnsi="Times New Roman" w:cs="Times New Roman"/>
          <w:sz w:val="24"/>
          <w:szCs w:val="24"/>
        </w:rPr>
        <w:t>aplicatiei</w:t>
      </w:r>
      <w:proofErr w:type="spellEnd"/>
      <w:r w:rsidR="00ED5193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5193" w:rsidRPr="004217D8">
        <w:rPr>
          <w:rFonts w:ascii="Times New Roman" w:eastAsia="Times New Roman" w:hAnsi="Times New Roman" w:cs="Times New Roman"/>
          <w:sz w:val="24"/>
          <w:szCs w:val="24"/>
        </w:rPr>
        <w:t>versiunea</w:t>
      </w:r>
      <w:proofErr w:type="spellEnd"/>
      <w:r w:rsidR="00ED5193" w:rsidRPr="004217D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ED5193" w:rsidRPr="004217D8">
        <w:rPr>
          <w:rFonts w:ascii="Times New Roman" w:eastAsia="Times New Roman" w:hAnsi="Times New Roman" w:cs="Times New Roman"/>
          <w:sz w:val="24"/>
          <w:szCs w:val="24"/>
        </w:rPr>
        <w:t>gradle</w:t>
      </w:r>
      <w:proofErr w:type="spellEnd"/>
      <w:r w:rsidR="00ED5193" w:rsidRPr="004217D8">
        <w:rPr>
          <w:rFonts w:ascii="Times New Roman" w:eastAsia="Times New Roman" w:hAnsi="Times New Roman" w:cs="Times New Roman"/>
          <w:sz w:val="24"/>
          <w:szCs w:val="24"/>
        </w:rPr>
        <w:t xml:space="preserve"> 3.6.2, </w:t>
      </w:r>
      <w:proofErr w:type="spellStart"/>
      <w:r w:rsidR="00ED5193" w:rsidRPr="004217D8">
        <w:rPr>
          <w:rFonts w:ascii="Times New Roman" w:eastAsia="Times New Roman" w:hAnsi="Times New Roman" w:cs="Times New Roman"/>
          <w:sz w:val="24"/>
          <w:szCs w:val="24"/>
        </w:rPr>
        <w:t>deoarece</w:t>
      </w:r>
      <w:proofErr w:type="spellEnd"/>
      <w:r w:rsidR="00ED5193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5193" w:rsidRPr="004217D8">
        <w:rPr>
          <w:rFonts w:ascii="Times New Roman" w:eastAsia="Times New Roman" w:hAnsi="Times New Roman" w:cs="Times New Roman"/>
          <w:sz w:val="24"/>
          <w:szCs w:val="24"/>
        </w:rPr>
        <w:t>multe</w:t>
      </w:r>
      <w:proofErr w:type="spellEnd"/>
      <w:r w:rsidR="00ED5193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5193" w:rsidRPr="004217D8">
        <w:rPr>
          <w:rFonts w:ascii="Times New Roman" w:eastAsia="Times New Roman" w:hAnsi="Times New Roman" w:cs="Times New Roman"/>
          <w:sz w:val="24"/>
          <w:szCs w:val="24"/>
        </w:rPr>
        <w:t>clase</w:t>
      </w:r>
      <w:proofErr w:type="spellEnd"/>
      <w:r w:rsidR="00ED5193" w:rsidRPr="004217D8">
        <w:rPr>
          <w:rFonts w:ascii="Times New Roman" w:eastAsia="Times New Roman" w:hAnsi="Times New Roman" w:cs="Times New Roman"/>
          <w:sz w:val="24"/>
          <w:szCs w:val="24"/>
        </w:rPr>
        <w:t xml:space="preserve"> pe care </w:t>
      </w:r>
      <w:proofErr w:type="spellStart"/>
      <w:r w:rsidR="00ED5193" w:rsidRPr="004217D8">
        <w:rPr>
          <w:rFonts w:ascii="Times New Roman" w:eastAsia="Times New Roman" w:hAnsi="Times New Roman" w:cs="Times New Roman"/>
          <w:sz w:val="24"/>
          <w:szCs w:val="24"/>
        </w:rPr>
        <w:t>doream</w:t>
      </w:r>
      <w:proofErr w:type="spellEnd"/>
      <w:r w:rsidR="00ED5193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5193" w:rsidRPr="004217D8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="00ED5193" w:rsidRPr="004217D8">
        <w:rPr>
          <w:rFonts w:ascii="Times New Roman" w:eastAsia="Times New Roman" w:hAnsi="Times New Roman" w:cs="Times New Roman"/>
          <w:sz w:val="24"/>
          <w:szCs w:val="24"/>
        </w:rPr>
        <w:t xml:space="preserve"> le </w:t>
      </w:r>
      <w:proofErr w:type="spellStart"/>
      <w:r w:rsidR="00ED5193" w:rsidRPr="004217D8">
        <w:rPr>
          <w:rFonts w:ascii="Times New Roman" w:eastAsia="Times New Roman" w:hAnsi="Times New Roman" w:cs="Times New Roman"/>
          <w:sz w:val="24"/>
          <w:szCs w:val="24"/>
        </w:rPr>
        <w:t>import</w:t>
      </w:r>
      <w:r w:rsidR="00F53802" w:rsidRPr="004217D8">
        <w:rPr>
          <w:rFonts w:ascii="Times New Roman" w:eastAsia="Times New Roman" w:hAnsi="Times New Roman" w:cs="Times New Roman"/>
          <w:sz w:val="24"/>
          <w:szCs w:val="24"/>
        </w:rPr>
        <w:t>am</w:t>
      </w:r>
      <w:proofErr w:type="spellEnd"/>
      <w:r w:rsidR="00ED5193" w:rsidRPr="004217D8">
        <w:rPr>
          <w:rFonts w:ascii="Times New Roman" w:eastAsia="Times New Roman" w:hAnsi="Times New Roman" w:cs="Times New Roman"/>
          <w:sz w:val="24"/>
          <w:szCs w:val="24"/>
        </w:rPr>
        <w:t xml:space="preserve"> in program nu </w:t>
      </w:r>
      <w:proofErr w:type="spellStart"/>
      <w:r w:rsidR="00ED5193" w:rsidRPr="004217D8">
        <w:rPr>
          <w:rFonts w:ascii="Times New Roman" w:eastAsia="Times New Roman" w:hAnsi="Times New Roman" w:cs="Times New Roman"/>
          <w:sz w:val="24"/>
          <w:szCs w:val="24"/>
        </w:rPr>
        <w:t>erau</w:t>
      </w:r>
      <w:proofErr w:type="spellEnd"/>
      <w:r w:rsidR="00ED5193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5193" w:rsidRPr="004217D8">
        <w:rPr>
          <w:rFonts w:ascii="Times New Roman" w:eastAsia="Times New Roman" w:hAnsi="Times New Roman" w:cs="Times New Roman"/>
          <w:sz w:val="24"/>
          <w:szCs w:val="24"/>
        </w:rPr>
        <w:t>recunoscute</w:t>
      </w:r>
      <w:proofErr w:type="spellEnd"/>
      <w:r w:rsidR="00ED5193" w:rsidRPr="004217D8">
        <w:rPr>
          <w:rFonts w:ascii="Times New Roman" w:eastAsia="Times New Roman" w:hAnsi="Times New Roman" w:cs="Times New Roman"/>
          <w:sz w:val="24"/>
          <w:szCs w:val="24"/>
        </w:rPr>
        <w:t xml:space="preserve"> de compilator</w:t>
      </w:r>
    </w:p>
    <w:p w14:paraId="20268D56" w14:textId="4FA5830F" w:rsidR="00592475" w:rsidRPr="004217D8" w:rsidRDefault="00592475" w:rsidP="004217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4217D8">
        <w:rPr>
          <w:rFonts w:ascii="Times New Roman" w:hAnsi="Times New Roman" w:cs="Times New Roman"/>
          <w:sz w:val="24"/>
          <w:szCs w:val="24"/>
          <w:lang w:val="ro-RO"/>
        </w:rPr>
        <w:tab/>
      </w:r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4217D8">
        <w:rPr>
          <w:rFonts w:ascii="Times New Roman" w:eastAsia="Times New Roman" w:hAnsi="Times New Roman" w:cs="Times New Roman"/>
          <w:sz w:val="24"/>
          <w:szCs w:val="24"/>
        </w:rPr>
        <w:t>olderul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„app” se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prezinta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intreg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codul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aplicatie</w:t>
      </w:r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. In 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primul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modul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 „manifests” se 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regasesc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detaliile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generale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despre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aplicatie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: icon-ul 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aplicatiei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vede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telefon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„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ic_launcher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r w:rsidR="00F53802" w:rsidRPr="004217D8">
        <w:rPr>
          <w:rFonts w:ascii="Times New Roman" w:eastAsia="Times New Roman" w:hAnsi="Times New Roman" w:cs="Times New Roman"/>
          <w:sz w:val="24"/>
          <w:szCs w:val="24"/>
        </w:rPr>
        <w:t>, care</w:t>
      </w:r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gaseste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folderul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 „res” 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dedicat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interfetei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aplicatiei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 ,  in 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modulul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 „mipmap” .  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Labelul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 „Note” 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defineste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titlul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aplicatiei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observa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interiorul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telefonului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Tema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aplicatiei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 „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AppTheme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="00F53802" w:rsidRPr="004217D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infatiseaza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culorile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albastru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 alb. Ulterior, se 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specifica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activitatile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prezente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aplicatie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: „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MainActivity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”, „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HistoryActivity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 „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NoteActivity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”;  „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MainActivity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fiind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cea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 care se 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declanseaza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deschiderea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>aplicatiei</w:t>
      </w:r>
      <w:proofErr w:type="spellEnd"/>
      <w:r w:rsidR="0066346D" w:rsidRPr="004217D8"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  <w:r w:rsidR="0066346D" w:rsidRPr="004217D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6180416F" w14:textId="28A84B71" w:rsidR="002F3398" w:rsidRPr="004217D8" w:rsidRDefault="0066346D" w:rsidP="004217D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17D8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modulul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„java” din „app” se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regaseste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1C92" w:rsidRPr="004217D8">
        <w:rPr>
          <w:rFonts w:ascii="Times New Roman" w:eastAsia="Times New Roman" w:hAnsi="Times New Roman" w:cs="Times New Roman"/>
          <w:sz w:val="24"/>
          <w:szCs w:val="24"/>
        </w:rPr>
        <w:t>codul</w:t>
      </w:r>
      <w:proofErr w:type="spellEnd"/>
      <w:r w:rsidR="00471C92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1C92" w:rsidRPr="004217D8">
        <w:rPr>
          <w:rFonts w:ascii="Times New Roman" w:eastAsia="Times New Roman" w:hAnsi="Times New Roman" w:cs="Times New Roman"/>
          <w:sz w:val="24"/>
          <w:szCs w:val="24"/>
        </w:rPr>
        <w:t>efectiv</w:t>
      </w:r>
      <w:proofErr w:type="spellEnd"/>
      <w:r w:rsidR="00471C92" w:rsidRPr="004217D8">
        <w:rPr>
          <w:rFonts w:ascii="Times New Roman" w:eastAsia="Times New Roman" w:hAnsi="Times New Roman" w:cs="Times New Roman"/>
          <w:sz w:val="24"/>
          <w:szCs w:val="24"/>
        </w:rPr>
        <w:t xml:space="preserve"> al </w:t>
      </w:r>
      <w:proofErr w:type="spellStart"/>
      <w:r w:rsidR="00471C92" w:rsidRPr="004217D8">
        <w:rPr>
          <w:rFonts w:ascii="Times New Roman" w:eastAsia="Times New Roman" w:hAnsi="Times New Roman" w:cs="Times New Roman"/>
          <w:sz w:val="24"/>
          <w:szCs w:val="24"/>
        </w:rPr>
        <w:t>aplicatiei</w:t>
      </w:r>
      <w:proofErr w:type="spellEnd"/>
      <w:r w:rsidR="00471C92" w:rsidRPr="004217D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71C92" w:rsidRPr="004217D8">
        <w:rPr>
          <w:rFonts w:ascii="Times New Roman" w:eastAsia="Times New Roman" w:hAnsi="Times New Roman" w:cs="Times New Roman"/>
          <w:sz w:val="24"/>
          <w:szCs w:val="24"/>
        </w:rPr>
        <w:t>scris</w:t>
      </w:r>
      <w:proofErr w:type="spellEnd"/>
      <w:r w:rsidR="00471C92" w:rsidRPr="004217D8">
        <w:rPr>
          <w:rFonts w:ascii="Times New Roman" w:eastAsia="Times New Roman" w:hAnsi="Times New Roman" w:cs="Times New Roman"/>
          <w:sz w:val="24"/>
          <w:szCs w:val="24"/>
        </w:rPr>
        <w:t xml:space="preserve"> in java. In </w:t>
      </w:r>
      <w:proofErr w:type="spellStart"/>
      <w:r w:rsidR="00471C92" w:rsidRPr="004217D8">
        <w:rPr>
          <w:rFonts w:ascii="Times New Roman" w:eastAsia="Times New Roman" w:hAnsi="Times New Roman" w:cs="Times New Roman"/>
          <w:sz w:val="24"/>
          <w:szCs w:val="24"/>
        </w:rPr>
        <w:t>submodulul</w:t>
      </w:r>
      <w:proofErr w:type="spellEnd"/>
      <w:r w:rsidR="00471C92" w:rsidRPr="004217D8">
        <w:rPr>
          <w:rFonts w:ascii="Times New Roman" w:eastAsia="Times New Roman" w:hAnsi="Times New Roman" w:cs="Times New Roman"/>
          <w:sz w:val="24"/>
          <w:szCs w:val="24"/>
        </w:rPr>
        <w:t xml:space="preserve"> „activity” se </w:t>
      </w:r>
      <w:proofErr w:type="spellStart"/>
      <w:r w:rsidR="00471C92" w:rsidRPr="004217D8">
        <w:rPr>
          <w:rFonts w:ascii="Times New Roman" w:eastAsia="Times New Roman" w:hAnsi="Times New Roman" w:cs="Times New Roman"/>
          <w:sz w:val="24"/>
          <w:szCs w:val="24"/>
        </w:rPr>
        <w:t>afla</w:t>
      </w:r>
      <w:proofErr w:type="spellEnd"/>
      <w:r w:rsidR="00471C92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1C92" w:rsidRPr="004217D8">
        <w:rPr>
          <w:rFonts w:ascii="Times New Roman" w:eastAsia="Times New Roman" w:hAnsi="Times New Roman" w:cs="Times New Roman"/>
          <w:sz w:val="24"/>
          <w:szCs w:val="24"/>
        </w:rPr>
        <w:t>cele</w:t>
      </w:r>
      <w:proofErr w:type="spellEnd"/>
      <w:r w:rsidR="00471C92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1C92" w:rsidRPr="004217D8">
        <w:rPr>
          <w:rFonts w:ascii="Times New Roman" w:eastAsia="Times New Roman" w:hAnsi="Times New Roman" w:cs="Times New Roman"/>
          <w:sz w:val="24"/>
          <w:szCs w:val="24"/>
        </w:rPr>
        <w:t>trei</w:t>
      </w:r>
      <w:proofErr w:type="spellEnd"/>
      <w:r w:rsidR="00471C92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1C92" w:rsidRPr="004217D8">
        <w:rPr>
          <w:rFonts w:ascii="Times New Roman" w:eastAsia="Times New Roman" w:hAnsi="Times New Roman" w:cs="Times New Roman"/>
          <w:sz w:val="24"/>
          <w:szCs w:val="24"/>
        </w:rPr>
        <w:t>activitati</w:t>
      </w:r>
      <w:proofErr w:type="spellEnd"/>
      <w:r w:rsidR="00471C92" w:rsidRPr="004217D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71C92" w:rsidRPr="004217D8">
        <w:rPr>
          <w:rFonts w:ascii="Times New Roman" w:eastAsia="Times New Roman" w:hAnsi="Times New Roman" w:cs="Times New Roman"/>
          <w:sz w:val="24"/>
          <w:szCs w:val="24"/>
        </w:rPr>
        <w:t>specificate</w:t>
      </w:r>
      <w:proofErr w:type="spellEnd"/>
      <w:r w:rsidR="00471C92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1C92" w:rsidRPr="004217D8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="00471C92" w:rsidRPr="004217D8">
        <w:rPr>
          <w:rFonts w:ascii="Times New Roman" w:eastAsia="Times New Roman" w:hAnsi="Times New Roman" w:cs="Times New Roman"/>
          <w:sz w:val="24"/>
          <w:szCs w:val="24"/>
        </w:rPr>
        <w:t xml:space="preserve"> sus. In </w:t>
      </w:r>
      <w:proofErr w:type="spellStart"/>
      <w:r w:rsidR="00F53802" w:rsidRPr="004217D8">
        <w:rPr>
          <w:rFonts w:ascii="Times New Roman" w:eastAsia="Times New Roman" w:hAnsi="Times New Roman" w:cs="Times New Roman"/>
          <w:sz w:val="24"/>
          <w:szCs w:val="24"/>
        </w:rPr>
        <w:t>interiorul</w:t>
      </w:r>
      <w:proofErr w:type="spellEnd"/>
      <w:r w:rsidR="00F53802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3802" w:rsidRPr="004217D8">
        <w:rPr>
          <w:rFonts w:ascii="Times New Roman" w:eastAsia="Times New Roman" w:hAnsi="Times New Roman" w:cs="Times New Roman"/>
          <w:sz w:val="24"/>
          <w:szCs w:val="24"/>
        </w:rPr>
        <w:t>clasei</w:t>
      </w:r>
      <w:proofErr w:type="spellEnd"/>
      <w:r w:rsidR="00F53802" w:rsidRPr="004217D8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="00471C92" w:rsidRPr="004217D8">
        <w:rPr>
          <w:rFonts w:ascii="Times New Roman" w:eastAsia="Times New Roman" w:hAnsi="Times New Roman" w:cs="Times New Roman"/>
          <w:sz w:val="24"/>
          <w:szCs w:val="24"/>
        </w:rPr>
        <w:t>submodulul</w:t>
      </w:r>
      <w:proofErr w:type="spellEnd"/>
      <w:r w:rsidR="00471C92" w:rsidRPr="004217D8">
        <w:rPr>
          <w:rFonts w:ascii="Times New Roman" w:eastAsia="Times New Roman" w:hAnsi="Times New Roman" w:cs="Times New Roman"/>
          <w:sz w:val="24"/>
          <w:szCs w:val="24"/>
        </w:rPr>
        <w:t xml:space="preserve"> „adapter” </w:t>
      </w:r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 xml:space="preserve">se </w:t>
      </w:r>
      <w:proofErr w:type="spellStart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>instantiaza</w:t>
      </w:r>
      <w:proofErr w:type="spellEnd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>fiecare</w:t>
      </w:r>
      <w:proofErr w:type="spellEnd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>chenar</w:t>
      </w:r>
      <w:proofErr w:type="spellEnd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>datele</w:t>
      </w:r>
      <w:proofErr w:type="spellEnd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 xml:space="preserve"> introductive </w:t>
      </w:r>
      <w:proofErr w:type="spellStart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>despre</w:t>
      </w:r>
      <w:proofErr w:type="spellEnd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>fiecare</w:t>
      </w:r>
      <w:proofErr w:type="spellEnd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>notita</w:t>
      </w:r>
      <w:proofErr w:type="spellEnd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>Clasa</w:t>
      </w:r>
      <w:proofErr w:type="spellEnd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53802" w:rsidRPr="004217D8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="00F53802" w:rsidRPr="004217D8">
        <w:rPr>
          <w:rFonts w:ascii="Times New Roman" w:eastAsia="Times New Roman" w:hAnsi="Times New Roman" w:cs="Times New Roman"/>
          <w:sz w:val="24"/>
          <w:szCs w:val="24"/>
        </w:rPr>
        <w:t>NoteListAdapter</w:t>
      </w:r>
      <w:proofErr w:type="spellEnd"/>
      <w:r w:rsidR="00F53802" w:rsidRPr="004217D8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3802" w:rsidRPr="004217D8">
        <w:rPr>
          <w:rFonts w:ascii="Times New Roman" w:eastAsia="Times New Roman" w:hAnsi="Times New Roman" w:cs="Times New Roman"/>
          <w:sz w:val="24"/>
          <w:szCs w:val="24"/>
        </w:rPr>
        <w:t>preze</w:t>
      </w:r>
      <w:r w:rsidR="004217D8" w:rsidRPr="004217D8">
        <w:rPr>
          <w:rFonts w:ascii="Times New Roman" w:eastAsia="Times New Roman" w:hAnsi="Times New Roman" w:cs="Times New Roman"/>
          <w:sz w:val="24"/>
          <w:szCs w:val="24"/>
        </w:rPr>
        <w:t>n</w:t>
      </w:r>
      <w:r w:rsidR="00F53802" w:rsidRPr="004217D8">
        <w:rPr>
          <w:rFonts w:ascii="Times New Roman" w:eastAsia="Times New Roman" w:hAnsi="Times New Roman" w:cs="Times New Roman"/>
          <w:sz w:val="24"/>
          <w:szCs w:val="24"/>
        </w:rPr>
        <w:t>ta</w:t>
      </w:r>
      <w:proofErr w:type="spellEnd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 xml:space="preserve">  in </w:t>
      </w:r>
      <w:proofErr w:type="spellStart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>clasa</w:t>
      </w:r>
      <w:proofErr w:type="spellEnd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 xml:space="preserve"> „</w:t>
      </w:r>
      <w:proofErr w:type="spellStart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>HistoryActivity</w:t>
      </w:r>
      <w:proofErr w:type="spellEnd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>intercomunica</w:t>
      </w:r>
      <w:proofErr w:type="spellEnd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>aceasta</w:t>
      </w:r>
      <w:proofErr w:type="spellEnd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lastRenderedPageBreak/>
        <w:t>intermediul</w:t>
      </w:r>
      <w:proofErr w:type="spellEnd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>variabilelor</w:t>
      </w:r>
      <w:proofErr w:type="spellEnd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 xml:space="preserve"> „</w:t>
      </w:r>
      <w:proofErr w:type="spellStart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>historyListView</w:t>
      </w:r>
      <w:proofErr w:type="spellEnd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 xml:space="preserve"> „adapter” . </w:t>
      </w:r>
      <w:proofErr w:type="spellStart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>Obiectul</w:t>
      </w:r>
      <w:proofErr w:type="spellEnd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 xml:space="preserve"> „adapter” se </w:t>
      </w:r>
      <w:proofErr w:type="spellStart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>prezinta</w:t>
      </w:r>
      <w:proofErr w:type="spellEnd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>drept</w:t>
      </w:r>
      <w:proofErr w:type="spellEnd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 xml:space="preserve"> un adaptor </w:t>
      </w:r>
      <w:proofErr w:type="spellStart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>clasa</w:t>
      </w:r>
      <w:proofErr w:type="spellEnd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 xml:space="preserve"> „</w:t>
      </w:r>
      <w:proofErr w:type="spellStart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>HistoryActivity</w:t>
      </w:r>
      <w:proofErr w:type="spellEnd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="00F53802" w:rsidRPr="004217D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F53802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>intermediul</w:t>
      </w:r>
      <w:proofErr w:type="spellEnd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3802" w:rsidRPr="004217D8">
        <w:rPr>
          <w:rFonts w:ascii="Times New Roman" w:eastAsia="Times New Roman" w:hAnsi="Times New Roman" w:cs="Times New Roman"/>
          <w:sz w:val="24"/>
          <w:szCs w:val="24"/>
        </w:rPr>
        <w:t>acestuia</w:t>
      </w:r>
      <w:proofErr w:type="spellEnd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>interfata</w:t>
      </w:r>
      <w:proofErr w:type="spellEnd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 xml:space="preserve"> „</w:t>
      </w:r>
      <w:proofErr w:type="spellStart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>history_activity</w:t>
      </w:r>
      <w:proofErr w:type="spellEnd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>populata</w:t>
      </w:r>
      <w:proofErr w:type="spellEnd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 xml:space="preserve"> cu layout-ul „</w:t>
      </w:r>
      <w:proofErr w:type="spellStart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>adapter_note_list_layout</w:t>
      </w:r>
      <w:proofErr w:type="spellEnd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 xml:space="preserve">”, </w:t>
      </w:r>
      <w:proofErr w:type="spellStart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>dedicat</w:t>
      </w:r>
      <w:proofErr w:type="spellEnd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>construiri</w:t>
      </w:r>
      <w:proofErr w:type="spellEnd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>chenarelor</w:t>
      </w:r>
      <w:proofErr w:type="spellEnd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 xml:space="preserve"> destinate </w:t>
      </w:r>
      <w:proofErr w:type="spellStart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>notitelor</w:t>
      </w:r>
      <w:proofErr w:type="spellEnd"/>
      <w:r w:rsidR="00A364E9" w:rsidRPr="004217D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submodulul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 „entity” se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afla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clasa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 „Note”,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folosita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salva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datele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fisier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 in program,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urmand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 fie manipulate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iar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apoi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rescrise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fisierele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sursa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Submodulul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 „helper”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detine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clasa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 abstracta „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LazyLoader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”,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dedicata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eficientizarii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memoriei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folosite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incarcarea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blocurilor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memorie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clasa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 „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NotesManager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folosita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manipularea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fisierelor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interfata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ResponseListener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deserveste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drept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scop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06111" w:rsidRPr="004217D8">
        <w:rPr>
          <w:rFonts w:ascii="Times New Roman" w:eastAsia="Times New Roman" w:hAnsi="Times New Roman" w:cs="Times New Roman"/>
          <w:sz w:val="24"/>
          <w:szCs w:val="24"/>
        </w:rPr>
        <w:t>incarcarea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s</w:t>
      </w:r>
      <w:r w:rsidR="00F173A4" w:rsidRPr="004217D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="00F173A4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173A4" w:rsidRPr="004217D8">
        <w:rPr>
          <w:rFonts w:ascii="Times New Roman" w:eastAsia="Times New Roman" w:hAnsi="Times New Roman" w:cs="Times New Roman"/>
          <w:sz w:val="24"/>
          <w:szCs w:val="24"/>
        </w:rPr>
        <w:t>afisarea</w:t>
      </w:r>
      <w:proofErr w:type="spellEnd"/>
      <w:r w:rsidR="00F173A4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interfetei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chenarelor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distribuite</w:t>
      </w:r>
      <w:proofErr w:type="spellEnd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 xml:space="preserve"> pe </w:t>
      </w:r>
      <w:proofErr w:type="spellStart"/>
      <w:r w:rsidR="00137840" w:rsidRPr="004217D8">
        <w:rPr>
          <w:rFonts w:ascii="Times New Roman" w:eastAsia="Times New Roman" w:hAnsi="Times New Roman" w:cs="Times New Roman"/>
          <w:sz w:val="24"/>
          <w:szCs w:val="24"/>
        </w:rPr>
        <w:t>ecran</w:t>
      </w:r>
      <w:proofErr w:type="spellEnd"/>
      <w:r w:rsidR="00F173A4" w:rsidRPr="004217D8">
        <w:rPr>
          <w:rFonts w:ascii="Times New Roman" w:eastAsia="Times New Roman" w:hAnsi="Times New Roman" w:cs="Times New Roman"/>
          <w:sz w:val="24"/>
          <w:szCs w:val="24"/>
        </w:rPr>
        <w:t xml:space="preserve">. In </w:t>
      </w:r>
      <w:proofErr w:type="spellStart"/>
      <w:r w:rsidR="00F173A4" w:rsidRPr="004217D8"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 w:rsidR="00F173A4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173A4" w:rsidRPr="004217D8">
        <w:rPr>
          <w:rFonts w:ascii="Times New Roman" w:eastAsia="Times New Roman" w:hAnsi="Times New Roman" w:cs="Times New Roman"/>
          <w:sz w:val="24"/>
          <w:szCs w:val="24"/>
        </w:rPr>
        <w:t>modulului</w:t>
      </w:r>
      <w:proofErr w:type="spellEnd"/>
      <w:r w:rsidR="00F173A4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173A4" w:rsidRPr="004217D8">
        <w:rPr>
          <w:rFonts w:ascii="Times New Roman" w:eastAsia="Times New Roman" w:hAnsi="Times New Roman" w:cs="Times New Roman"/>
          <w:sz w:val="24"/>
          <w:szCs w:val="24"/>
        </w:rPr>
        <w:t>dedicat</w:t>
      </w:r>
      <w:proofErr w:type="spellEnd"/>
      <w:r w:rsidR="00F173A4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173A4" w:rsidRPr="004217D8">
        <w:rPr>
          <w:rFonts w:ascii="Times New Roman" w:eastAsia="Times New Roman" w:hAnsi="Times New Roman" w:cs="Times New Roman"/>
          <w:sz w:val="24"/>
          <w:szCs w:val="24"/>
        </w:rPr>
        <w:t>testelor</w:t>
      </w:r>
      <w:proofErr w:type="spellEnd"/>
      <w:r w:rsidR="00F173A4" w:rsidRPr="004217D8">
        <w:rPr>
          <w:rFonts w:ascii="Times New Roman" w:eastAsia="Times New Roman" w:hAnsi="Times New Roman" w:cs="Times New Roman"/>
          <w:sz w:val="24"/>
          <w:szCs w:val="24"/>
        </w:rPr>
        <w:t xml:space="preserve">, in </w:t>
      </w:r>
      <w:proofErr w:type="spellStart"/>
      <w:r w:rsidR="00F173A4" w:rsidRPr="004217D8">
        <w:rPr>
          <w:rFonts w:ascii="Times New Roman" w:eastAsia="Times New Roman" w:hAnsi="Times New Roman" w:cs="Times New Roman"/>
          <w:sz w:val="24"/>
          <w:szCs w:val="24"/>
        </w:rPr>
        <w:t>submodulul</w:t>
      </w:r>
      <w:proofErr w:type="spellEnd"/>
      <w:r w:rsidR="00F173A4" w:rsidRPr="004217D8">
        <w:rPr>
          <w:rFonts w:ascii="Times New Roman" w:eastAsia="Times New Roman" w:hAnsi="Times New Roman" w:cs="Times New Roman"/>
          <w:sz w:val="24"/>
          <w:szCs w:val="24"/>
        </w:rPr>
        <w:t xml:space="preserve"> “Helper” se </w:t>
      </w:r>
      <w:proofErr w:type="spellStart"/>
      <w:r w:rsidR="00F173A4" w:rsidRPr="004217D8">
        <w:rPr>
          <w:rFonts w:ascii="Times New Roman" w:eastAsia="Times New Roman" w:hAnsi="Times New Roman" w:cs="Times New Roman"/>
          <w:sz w:val="24"/>
          <w:szCs w:val="24"/>
        </w:rPr>
        <w:t>gaseste</w:t>
      </w:r>
      <w:proofErr w:type="spellEnd"/>
      <w:r w:rsidR="00F173A4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173A4" w:rsidRPr="004217D8">
        <w:rPr>
          <w:rFonts w:ascii="Times New Roman" w:eastAsia="Times New Roman" w:hAnsi="Times New Roman" w:cs="Times New Roman"/>
          <w:sz w:val="24"/>
          <w:szCs w:val="24"/>
        </w:rPr>
        <w:t>clasa</w:t>
      </w:r>
      <w:proofErr w:type="spellEnd"/>
      <w:r w:rsidR="00F173A4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173A4" w:rsidRPr="004217D8">
        <w:rPr>
          <w:rFonts w:ascii="Times New Roman" w:eastAsia="Times New Roman" w:hAnsi="Times New Roman" w:cs="Times New Roman"/>
          <w:sz w:val="24"/>
          <w:szCs w:val="24"/>
        </w:rPr>
        <w:t>dedicata</w:t>
      </w:r>
      <w:proofErr w:type="spellEnd"/>
      <w:r w:rsidR="00F173A4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173A4" w:rsidRPr="004217D8">
        <w:rPr>
          <w:rFonts w:ascii="Times New Roman" w:eastAsia="Times New Roman" w:hAnsi="Times New Roman" w:cs="Times New Roman"/>
          <w:sz w:val="24"/>
          <w:szCs w:val="24"/>
        </w:rPr>
        <w:t>testarilor</w:t>
      </w:r>
      <w:proofErr w:type="spellEnd"/>
      <w:r w:rsidR="00F173A4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173A4" w:rsidRPr="004217D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F173A4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173A4" w:rsidRPr="004217D8">
        <w:rPr>
          <w:rFonts w:ascii="Times New Roman" w:eastAsia="Times New Roman" w:hAnsi="Times New Roman" w:cs="Times New Roman"/>
          <w:sz w:val="24"/>
          <w:szCs w:val="24"/>
        </w:rPr>
        <w:t>verificarilor</w:t>
      </w:r>
      <w:proofErr w:type="spellEnd"/>
      <w:r w:rsidR="00F173A4" w:rsidRPr="004217D8">
        <w:rPr>
          <w:rFonts w:ascii="Times New Roman" w:eastAsia="Times New Roman" w:hAnsi="Times New Roman" w:cs="Times New Roman"/>
          <w:sz w:val="24"/>
          <w:szCs w:val="24"/>
        </w:rPr>
        <w:t xml:space="preserve"> de cod al </w:t>
      </w:r>
      <w:proofErr w:type="spellStart"/>
      <w:r w:rsidR="00F173A4" w:rsidRPr="004217D8">
        <w:rPr>
          <w:rFonts w:ascii="Times New Roman" w:eastAsia="Times New Roman" w:hAnsi="Times New Roman" w:cs="Times New Roman"/>
          <w:sz w:val="24"/>
          <w:szCs w:val="24"/>
        </w:rPr>
        <w:t>aplicatiei</w:t>
      </w:r>
      <w:proofErr w:type="spellEnd"/>
      <w:r w:rsidR="00F173A4" w:rsidRPr="004217D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D2C1443" w14:textId="5B62FE39" w:rsidR="00DE2F3C" w:rsidRPr="004217D8" w:rsidRDefault="00DE2F3C" w:rsidP="004217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4217D8">
        <w:rPr>
          <w:rFonts w:ascii="Times New Roman" w:eastAsia="Times New Roman" w:hAnsi="Times New Roman" w:cs="Times New Roman"/>
          <w:sz w:val="24"/>
          <w:szCs w:val="24"/>
        </w:rPr>
        <w:tab/>
        <w:t xml:space="preserve">In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modulul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“java(generated)” se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regaseste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clasa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BuildConfig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contine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datele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generate automat de editor,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ajuta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identificarea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manipularea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usoara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codului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intermediul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instrumentelor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oferite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acest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editor . </w:t>
      </w:r>
    </w:p>
    <w:p w14:paraId="221ABA7D" w14:textId="5AFD3AEB" w:rsidR="00E365E2" w:rsidRPr="004217D8" w:rsidRDefault="0091685B" w:rsidP="004217D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17D8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Folderul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“res”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contine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toata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partea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grafica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aplicatiei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</w:p>
    <w:p w14:paraId="18E984EB" w14:textId="2E3EA82B" w:rsidR="007F6B8B" w:rsidRPr="004217D8" w:rsidRDefault="0091685B" w:rsidP="004217D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Submodulul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“drawable”</w:t>
      </w:r>
      <w:r w:rsidR="00E365E2" w:rsidRPr="004217D8">
        <w:rPr>
          <w:rFonts w:ascii="Times New Roman" w:eastAsia="Times New Roman" w:hAnsi="Times New Roman" w:cs="Times New Roman"/>
          <w:sz w:val="24"/>
          <w:szCs w:val="24"/>
        </w:rPr>
        <w:t xml:space="preserve"> al folder-</w:t>
      </w:r>
      <w:proofErr w:type="spellStart"/>
      <w:r w:rsidR="00E365E2" w:rsidRPr="004217D8">
        <w:rPr>
          <w:rFonts w:ascii="Times New Roman" w:eastAsia="Times New Roman" w:hAnsi="Times New Roman" w:cs="Times New Roman"/>
          <w:sz w:val="24"/>
          <w:szCs w:val="24"/>
        </w:rPr>
        <w:t>ului</w:t>
      </w:r>
      <w:proofErr w:type="spellEnd"/>
      <w:r w:rsidR="00E365E2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65E2" w:rsidRPr="004217D8">
        <w:rPr>
          <w:rFonts w:ascii="Times New Roman" w:eastAsia="Times New Roman" w:hAnsi="Times New Roman" w:cs="Times New Roman"/>
          <w:sz w:val="24"/>
          <w:szCs w:val="24"/>
        </w:rPr>
        <w:t>dedicat</w:t>
      </w:r>
      <w:proofErr w:type="spellEnd"/>
      <w:r w:rsidR="00E365E2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65E2" w:rsidRPr="004217D8">
        <w:rPr>
          <w:rFonts w:ascii="Times New Roman" w:eastAsia="Times New Roman" w:hAnsi="Times New Roman" w:cs="Times New Roman"/>
          <w:sz w:val="24"/>
          <w:szCs w:val="24"/>
        </w:rPr>
        <w:t>interfetei</w:t>
      </w:r>
      <w:proofErr w:type="spellEnd"/>
      <w:r w:rsidR="00E365E2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65E2" w:rsidRPr="004217D8">
        <w:rPr>
          <w:rFonts w:ascii="Times New Roman" w:eastAsia="Times New Roman" w:hAnsi="Times New Roman" w:cs="Times New Roman"/>
          <w:sz w:val="24"/>
          <w:szCs w:val="24"/>
        </w:rPr>
        <w:t>grafice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are in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componenta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imagini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atat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care sunt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prezente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interfata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, cat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="00E365E2" w:rsidRPr="004217D8">
        <w:rPr>
          <w:rFonts w:ascii="Times New Roman" w:eastAsia="Times New Roman" w:hAnsi="Times New Roman" w:cs="Times New Roman"/>
          <w:sz w:val="24"/>
          <w:szCs w:val="24"/>
        </w:rPr>
        <w:t>unele</w:t>
      </w:r>
      <w:proofErr w:type="spellEnd"/>
      <w:r w:rsidR="00E365E2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65E2" w:rsidRPr="004217D8">
        <w:rPr>
          <w:rFonts w:ascii="Times New Roman" w:eastAsia="Times New Roman" w:hAnsi="Times New Roman" w:cs="Times New Roman"/>
          <w:sz w:val="24"/>
          <w:szCs w:val="24"/>
        </w:rPr>
        <w:t>folosite</w:t>
      </w:r>
      <w:proofErr w:type="spellEnd"/>
      <w:r w:rsidR="00E365E2" w:rsidRPr="004217D8">
        <w:rPr>
          <w:rFonts w:ascii="Times New Roman" w:eastAsia="Times New Roman" w:hAnsi="Times New Roman" w:cs="Times New Roman"/>
          <w:sz w:val="24"/>
          <w:szCs w:val="24"/>
        </w:rPr>
        <w:t xml:space="preserve"> de test </w:t>
      </w:r>
      <w:proofErr w:type="spellStart"/>
      <w:r w:rsidR="00E365E2" w:rsidRPr="004217D8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="00E365E2" w:rsidRPr="004217D8">
        <w:rPr>
          <w:rFonts w:ascii="Times New Roman" w:eastAsia="Times New Roman" w:hAnsi="Times New Roman" w:cs="Times New Roman"/>
          <w:sz w:val="24"/>
          <w:szCs w:val="24"/>
        </w:rPr>
        <w:t xml:space="preserve"> la care s-au </w:t>
      </w:r>
      <w:proofErr w:type="spellStart"/>
      <w:r w:rsidR="00E365E2" w:rsidRPr="004217D8">
        <w:rPr>
          <w:rFonts w:ascii="Times New Roman" w:eastAsia="Times New Roman" w:hAnsi="Times New Roman" w:cs="Times New Roman"/>
          <w:sz w:val="24"/>
          <w:szCs w:val="24"/>
        </w:rPr>
        <w:t>renuntat</w:t>
      </w:r>
      <w:proofErr w:type="spellEnd"/>
      <w:r w:rsidR="00E365E2" w:rsidRPr="004217D8">
        <w:rPr>
          <w:rFonts w:ascii="Times New Roman" w:eastAsia="Times New Roman" w:hAnsi="Times New Roman" w:cs="Times New Roman"/>
          <w:sz w:val="24"/>
          <w:szCs w:val="24"/>
        </w:rPr>
        <w:t xml:space="preserve"> a fi </w:t>
      </w:r>
      <w:proofErr w:type="spellStart"/>
      <w:r w:rsidR="00E365E2" w:rsidRPr="004217D8">
        <w:rPr>
          <w:rFonts w:ascii="Times New Roman" w:eastAsia="Times New Roman" w:hAnsi="Times New Roman" w:cs="Times New Roman"/>
          <w:sz w:val="24"/>
          <w:szCs w:val="24"/>
        </w:rPr>
        <w:t>aplicate</w:t>
      </w:r>
      <w:proofErr w:type="spellEnd"/>
      <w:r w:rsidR="00E365E2" w:rsidRPr="004217D8">
        <w:rPr>
          <w:rFonts w:ascii="Times New Roman" w:eastAsia="Times New Roman" w:hAnsi="Times New Roman" w:cs="Times New Roman"/>
          <w:sz w:val="24"/>
          <w:szCs w:val="24"/>
        </w:rPr>
        <w:t xml:space="preserve"> pe </w:t>
      </w:r>
      <w:proofErr w:type="spellStart"/>
      <w:r w:rsidR="00E365E2" w:rsidRPr="004217D8">
        <w:rPr>
          <w:rFonts w:ascii="Times New Roman" w:eastAsia="Times New Roman" w:hAnsi="Times New Roman" w:cs="Times New Roman"/>
          <w:sz w:val="24"/>
          <w:szCs w:val="24"/>
        </w:rPr>
        <w:t>partea</w:t>
      </w:r>
      <w:proofErr w:type="spellEnd"/>
      <w:r w:rsidR="00E365E2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65E2" w:rsidRPr="004217D8">
        <w:rPr>
          <w:rFonts w:ascii="Times New Roman" w:eastAsia="Times New Roman" w:hAnsi="Times New Roman" w:cs="Times New Roman"/>
          <w:sz w:val="24"/>
          <w:szCs w:val="24"/>
        </w:rPr>
        <w:t>grafica</w:t>
      </w:r>
      <w:proofErr w:type="spellEnd"/>
      <w:r w:rsidR="00E365E2" w:rsidRPr="004217D8"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</w:p>
    <w:p w14:paraId="686F93CF" w14:textId="3C226AF4" w:rsidR="00E365E2" w:rsidRPr="004217D8" w:rsidRDefault="00E365E2" w:rsidP="004217D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Submodulul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“layout”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contine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toate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schemele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prezente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aplicatie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. “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activity_main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layout-ul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fereastra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principala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;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iar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activity_note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activity_history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” sunt layout-urile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ferestrele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secundare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. “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adapter_note_list_layout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contine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interfata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fiecare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chenar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dedicat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notitelor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proofErr w:type="spellStart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>componenta</w:t>
      </w:r>
      <w:proofErr w:type="spellEnd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>arborelui</w:t>
      </w:r>
      <w:proofErr w:type="spellEnd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>elemente</w:t>
      </w:r>
      <w:proofErr w:type="spellEnd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>chenarul</w:t>
      </w:r>
      <w:proofErr w:type="spellEnd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>prezinta</w:t>
      </w:r>
      <w:proofErr w:type="spellEnd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 xml:space="preserve"> ca un sir de </w:t>
      </w:r>
      <w:proofErr w:type="spellStart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>elemente</w:t>
      </w:r>
      <w:proofErr w:type="spellEnd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>impachetate</w:t>
      </w:r>
      <w:proofErr w:type="spellEnd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>intr</w:t>
      </w:r>
      <w:proofErr w:type="spellEnd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>-</w:t>
      </w:r>
      <w:r w:rsidR="00806111" w:rsidRPr="004217D8"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proofErr w:type="spellStart"/>
      <w:r w:rsidR="00806111" w:rsidRPr="004217D8">
        <w:rPr>
          <w:rFonts w:ascii="Times New Roman" w:eastAsia="Times New Roman" w:hAnsi="Times New Roman" w:cs="Times New Roman"/>
          <w:sz w:val="24"/>
          <w:szCs w:val="24"/>
        </w:rPr>
        <w:t>entitate</w:t>
      </w:r>
      <w:proofErr w:type="spellEnd"/>
      <w:r w:rsidR="00806111" w:rsidRPr="004217D8">
        <w:rPr>
          <w:rFonts w:ascii="Times New Roman" w:eastAsia="Times New Roman" w:hAnsi="Times New Roman" w:cs="Times New Roman"/>
          <w:sz w:val="24"/>
          <w:szCs w:val="24"/>
        </w:rPr>
        <w:t xml:space="preserve"> view de </w:t>
      </w:r>
      <w:proofErr w:type="spellStart"/>
      <w:r w:rsidR="00806111" w:rsidRPr="004217D8">
        <w:rPr>
          <w:rFonts w:ascii="Times New Roman" w:eastAsia="Times New Roman" w:hAnsi="Times New Roman" w:cs="Times New Roman"/>
          <w:sz w:val="24"/>
          <w:szCs w:val="24"/>
        </w:rPr>
        <w:t>tipul</w:t>
      </w:r>
      <w:proofErr w:type="spellEnd"/>
      <w:r w:rsidR="00806111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>MaterialCardView</w:t>
      </w:r>
      <w:proofErr w:type="spellEnd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 xml:space="preserve">” . Ulterior , </w:t>
      </w:r>
      <w:proofErr w:type="spellStart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>chenarul</w:t>
      </w:r>
      <w:proofErr w:type="spellEnd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>incapsulat</w:t>
      </w:r>
      <w:proofErr w:type="spellEnd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 xml:space="preserve"> pe </w:t>
      </w:r>
      <w:proofErr w:type="spellStart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>orizontala</w:t>
      </w:r>
      <w:proofErr w:type="spellEnd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>respectiv</w:t>
      </w:r>
      <w:proofErr w:type="spellEnd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 xml:space="preserve"> pe </w:t>
      </w:r>
      <w:proofErr w:type="spellStart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>verticala</w:t>
      </w:r>
      <w:proofErr w:type="spellEnd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 xml:space="preserve"> p</w:t>
      </w:r>
      <w:r w:rsidR="00806111" w:rsidRPr="004217D8">
        <w:rPr>
          <w:rFonts w:ascii="Times New Roman" w:eastAsia="Times New Roman" w:hAnsi="Times New Roman" w:cs="Times New Roman"/>
          <w:sz w:val="24"/>
          <w:szCs w:val="24"/>
        </w:rPr>
        <w:t>e</w:t>
      </w:r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>nivele</w:t>
      </w:r>
      <w:proofErr w:type="spellEnd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>tipul</w:t>
      </w:r>
      <w:proofErr w:type="spellEnd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>LinearLayout</w:t>
      </w:r>
      <w:proofErr w:type="spellEnd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 xml:space="preserve">” . </w:t>
      </w:r>
      <w:proofErr w:type="spellStart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>Inauntru</w:t>
      </w:r>
      <w:proofErr w:type="spellEnd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>afla</w:t>
      </w:r>
      <w:proofErr w:type="spellEnd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>doua</w:t>
      </w:r>
      <w:proofErr w:type="spellEnd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>variabile</w:t>
      </w:r>
      <w:proofErr w:type="spellEnd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>tipul</w:t>
      </w:r>
      <w:proofErr w:type="spellEnd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>TextView</w:t>
      </w:r>
      <w:proofErr w:type="spellEnd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>afiseaza</w:t>
      </w:r>
      <w:proofErr w:type="spellEnd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>datele</w:t>
      </w:r>
      <w:proofErr w:type="spellEnd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 xml:space="preserve"> introductive </w:t>
      </w:r>
      <w:proofErr w:type="spellStart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>despre</w:t>
      </w:r>
      <w:proofErr w:type="spellEnd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>notita</w:t>
      </w:r>
      <w:proofErr w:type="spellEnd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  <w:r w:rsidR="00806111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06111" w:rsidRPr="004217D8">
        <w:rPr>
          <w:rFonts w:ascii="Times New Roman" w:eastAsia="Times New Roman" w:hAnsi="Times New Roman" w:cs="Times New Roman"/>
          <w:sz w:val="24"/>
          <w:szCs w:val="24"/>
        </w:rPr>
        <w:t>Ele</w:t>
      </w:r>
      <w:proofErr w:type="spellEnd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 xml:space="preserve"> sunt instantiate initial cu </w:t>
      </w:r>
      <w:proofErr w:type="spellStart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>valoarea</w:t>
      </w:r>
      <w:proofErr w:type="spellEnd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>inregistrata</w:t>
      </w:r>
      <w:proofErr w:type="spellEnd"/>
      <w:r w:rsidR="00992DF5" w:rsidRPr="004217D8">
        <w:rPr>
          <w:rFonts w:ascii="Times New Roman" w:eastAsia="Times New Roman" w:hAnsi="Times New Roman" w:cs="Times New Roman"/>
          <w:sz w:val="24"/>
          <w:szCs w:val="24"/>
        </w:rPr>
        <w:t xml:space="preserve"> ca string </w:t>
      </w:r>
      <w:r w:rsidR="005B7D36" w:rsidRPr="004217D8">
        <w:rPr>
          <w:rFonts w:ascii="Times New Roman" w:eastAsia="Times New Roman" w:hAnsi="Times New Roman" w:cs="Times New Roman"/>
          <w:sz w:val="24"/>
          <w:szCs w:val="24"/>
        </w:rPr>
        <w:t xml:space="preserve">“loading” </w:t>
      </w:r>
      <w:proofErr w:type="spellStart"/>
      <w:r w:rsidR="00806111" w:rsidRPr="004217D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5B7D36" w:rsidRPr="004217D8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="005B7D36" w:rsidRPr="004217D8">
        <w:rPr>
          <w:rFonts w:ascii="Times New Roman" w:eastAsia="Times New Roman" w:hAnsi="Times New Roman" w:cs="Times New Roman"/>
          <w:sz w:val="24"/>
          <w:szCs w:val="24"/>
        </w:rPr>
        <w:t>regaseste</w:t>
      </w:r>
      <w:proofErr w:type="spellEnd"/>
      <w:r w:rsidR="005B7D36" w:rsidRPr="004217D8">
        <w:rPr>
          <w:rFonts w:ascii="Times New Roman" w:eastAsia="Times New Roman" w:hAnsi="Times New Roman" w:cs="Times New Roman"/>
          <w:sz w:val="24"/>
          <w:szCs w:val="24"/>
        </w:rPr>
        <w:t xml:space="preserve"> in xml-ul </w:t>
      </w:r>
      <w:proofErr w:type="spellStart"/>
      <w:r w:rsidR="005B7D36" w:rsidRPr="004217D8">
        <w:rPr>
          <w:rFonts w:ascii="Times New Roman" w:eastAsia="Times New Roman" w:hAnsi="Times New Roman" w:cs="Times New Roman"/>
          <w:sz w:val="24"/>
          <w:szCs w:val="24"/>
        </w:rPr>
        <w:t>destinat</w:t>
      </w:r>
      <w:proofErr w:type="spellEnd"/>
      <w:r w:rsidR="005B7D36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B7D36" w:rsidRPr="004217D8">
        <w:rPr>
          <w:rFonts w:ascii="Times New Roman" w:eastAsia="Times New Roman" w:hAnsi="Times New Roman" w:cs="Times New Roman"/>
          <w:sz w:val="24"/>
          <w:szCs w:val="24"/>
        </w:rPr>
        <w:t>retinerii</w:t>
      </w:r>
      <w:proofErr w:type="spellEnd"/>
      <w:r w:rsidR="005B7D36" w:rsidRPr="004217D8">
        <w:rPr>
          <w:rFonts w:ascii="Times New Roman" w:eastAsia="Times New Roman" w:hAnsi="Times New Roman" w:cs="Times New Roman"/>
          <w:sz w:val="24"/>
          <w:szCs w:val="24"/>
        </w:rPr>
        <w:t xml:space="preserve"> string-</w:t>
      </w:r>
      <w:proofErr w:type="spellStart"/>
      <w:r w:rsidR="005B7D36" w:rsidRPr="004217D8">
        <w:rPr>
          <w:rFonts w:ascii="Times New Roman" w:eastAsia="Times New Roman" w:hAnsi="Times New Roman" w:cs="Times New Roman"/>
          <w:sz w:val="24"/>
          <w:szCs w:val="24"/>
        </w:rPr>
        <w:t>urilor</w:t>
      </w:r>
      <w:proofErr w:type="spellEnd"/>
      <w:r w:rsidR="005B7D36" w:rsidRPr="004217D8">
        <w:rPr>
          <w:rFonts w:ascii="Times New Roman" w:eastAsia="Times New Roman" w:hAnsi="Times New Roman" w:cs="Times New Roman"/>
          <w:sz w:val="24"/>
          <w:szCs w:val="24"/>
        </w:rPr>
        <w:t xml:space="preserve"> , “strings.xml” .</w:t>
      </w:r>
    </w:p>
    <w:p w14:paraId="41744964" w14:textId="2021AE9A" w:rsidR="00912C86" w:rsidRPr="004217D8" w:rsidRDefault="00912C86" w:rsidP="004217D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Realizarea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interfetelor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s-a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facut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constrangere</w:t>
      </w:r>
      <w:r w:rsidR="000A1414" w:rsidRPr="004217D8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multor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layout-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uri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arhitecturizate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programator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 . 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interfata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06111" w:rsidRPr="004217D8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activity_history</w:t>
      </w:r>
      <w:proofErr w:type="spellEnd"/>
      <w:r w:rsidR="00806111" w:rsidRPr="004217D8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 s-a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facut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constrangere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la layout-ul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contine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bara de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instrumente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ferestrei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06111" w:rsidRPr="004217D8">
        <w:rPr>
          <w:rFonts w:ascii="Times New Roman" w:eastAsia="Times New Roman" w:hAnsi="Times New Roman" w:cs="Times New Roman"/>
          <w:sz w:val="24"/>
          <w:szCs w:val="24"/>
        </w:rPr>
        <w:t>; care</w:t>
      </w:r>
      <w:r w:rsidR="000A1414" w:rsidRPr="004217D8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 w:rsidR="000A1414" w:rsidRPr="004217D8">
        <w:rPr>
          <w:rFonts w:ascii="Times New Roman" w:eastAsia="Times New Roman" w:hAnsi="Times New Roman" w:cs="Times New Roman"/>
          <w:sz w:val="24"/>
          <w:szCs w:val="24"/>
        </w:rPr>
        <w:t>randul</w:t>
      </w:r>
      <w:proofErr w:type="spellEnd"/>
      <w:r w:rsidR="000A1414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1414" w:rsidRPr="004217D8">
        <w:rPr>
          <w:rFonts w:ascii="Times New Roman" w:eastAsia="Times New Roman" w:hAnsi="Times New Roman" w:cs="Times New Roman"/>
          <w:sz w:val="24"/>
          <w:szCs w:val="24"/>
        </w:rPr>
        <w:t>ei</w:t>
      </w:r>
      <w:proofErr w:type="spellEnd"/>
      <w:r w:rsidR="000A1414" w:rsidRPr="004217D8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="000A1414" w:rsidRPr="004217D8">
        <w:rPr>
          <w:rFonts w:ascii="Times New Roman" w:eastAsia="Times New Roman" w:hAnsi="Times New Roman" w:cs="Times New Roman"/>
          <w:sz w:val="24"/>
          <w:szCs w:val="24"/>
        </w:rPr>
        <w:t>fereastra</w:t>
      </w:r>
      <w:proofErr w:type="spellEnd"/>
      <w:r w:rsidR="000A1414" w:rsidRPr="004217D8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="000A1414" w:rsidRPr="004217D8">
        <w:rPr>
          <w:rFonts w:ascii="Times New Roman" w:eastAsia="Times New Roman" w:hAnsi="Times New Roman" w:cs="Times New Roman"/>
          <w:sz w:val="24"/>
          <w:szCs w:val="24"/>
        </w:rPr>
        <w:t>contrange</w:t>
      </w:r>
      <w:proofErr w:type="spellEnd"/>
      <w:r w:rsidR="000A1414" w:rsidRPr="004217D8">
        <w:rPr>
          <w:rFonts w:ascii="Times New Roman" w:eastAsia="Times New Roman" w:hAnsi="Times New Roman" w:cs="Times New Roman"/>
          <w:sz w:val="24"/>
          <w:szCs w:val="24"/>
        </w:rPr>
        <w:t xml:space="preserve"> de layout-ul </w:t>
      </w:r>
      <w:proofErr w:type="spellStart"/>
      <w:r w:rsidR="000A1414" w:rsidRPr="004217D8">
        <w:rPr>
          <w:rFonts w:ascii="Times New Roman" w:eastAsia="Times New Roman" w:hAnsi="Times New Roman" w:cs="Times New Roman"/>
          <w:sz w:val="24"/>
          <w:szCs w:val="24"/>
        </w:rPr>
        <w:t>content_history</w:t>
      </w:r>
      <w:proofErr w:type="spellEnd"/>
      <w:r w:rsidR="000A1414" w:rsidRPr="004217D8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="00E546D8" w:rsidRPr="004217D8">
        <w:rPr>
          <w:rFonts w:ascii="Times New Roman" w:eastAsia="Times New Roman" w:hAnsi="Times New Roman" w:cs="Times New Roman"/>
          <w:sz w:val="24"/>
          <w:szCs w:val="24"/>
        </w:rPr>
        <w:t>unde</w:t>
      </w:r>
      <w:proofErr w:type="spellEnd"/>
      <w:r w:rsidR="00E546D8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46D8" w:rsidRPr="004217D8">
        <w:rPr>
          <w:rFonts w:ascii="Times New Roman" w:eastAsia="Times New Roman" w:hAnsi="Times New Roman" w:cs="Times New Roman"/>
          <w:sz w:val="24"/>
          <w:szCs w:val="24"/>
        </w:rPr>
        <w:t>obiectul</w:t>
      </w:r>
      <w:proofErr w:type="spellEnd"/>
      <w:r w:rsidR="00E546D8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A1414" w:rsidRPr="004217D8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0A1414" w:rsidRPr="004217D8">
        <w:rPr>
          <w:rFonts w:ascii="Times New Roman" w:eastAsia="Times New Roman" w:hAnsi="Times New Roman" w:cs="Times New Roman"/>
          <w:sz w:val="24"/>
          <w:szCs w:val="24"/>
        </w:rPr>
        <w:t>ListView</w:t>
      </w:r>
      <w:proofErr w:type="spellEnd"/>
      <w:r w:rsidR="000A1414" w:rsidRPr="004217D8">
        <w:rPr>
          <w:rFonts w:ascii="Times New Roman" w:eastAsia="Times New Roman" w:hAnsi="Times New Roman" w:cs="Times New Roman"/>
          <w:sz w:val="24"/>
          <w:szCs w:val="24"/>
        </w:rPr>
        <w:t xml:space="preserve">”  </w:t>
      </w:r>
      <w:proofErr w:type="spellStart"/>
      <w:r w:rsidR="00E546D8" w:rsidRPr="004217D8">
        <w:rPr>
          <w:rFonts w:ascii="Times New Roman" w:eastAsia="Times New Roman" w:hAnsi="Times New Roman" w:cs="Times New Roman"/>
          <w:sz w:val="24"/>
          <w:szCs w:val="24"/>
        </w:rPr>
        <w:t>incapsuleaza</w:t>
      </w:r>
      <w:proofErr w:type="spellEnd"/>
      <w:r w:rsidR="00E546D8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46D8" w:rsidRPr="004217D8">
        <w:rPr>
          <w:rFonts w:ascii="Times New Roman" w:eastAsia="Times New Roman" w:hAnsi="Times New Roman" w:cs="Times New Roman"/>
          <w:sz w:val="24"/>
          <w:szCs w:val="24"/>
        </w:rPr>
        <w:t>toate</w:t>
      </w:r>
      <w:proofErr w:type="spellEnd"/>
      <w:r w:rsidR="00E546D8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46D8" w:rsidRPr="004217D8">
        <w:rPr>
          <w:rFonts w:ascii="Times New Roman" w:eastAsia="Times New Roman" w:hAnsi="Times New Roman" w:cs="Times New Roman"/>
          <w:sz w:val="24"/>
          <w:szCs w:val="24"/>
        </w:rPr>
        <w:t>chenarele</w:t>
      </w:r>
      <w:proofErr w:type="spellEnd"/>
      <w:r w:rsidR="00E546D8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46D8" w:rsidRPr="004217D8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="00E546D8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46D8" w:rsidRPr="004217D8">
        <w:rPr>
          <w:rFonts w:ascii="Times New Roman" w:eastAsia="Times New Roman" w:hAnsi="Times New Roman" w:cs="Times New Roman"/>
          <w:sz w:val="24"/>
          <w:szCs w:val="24"/>
        </w:rPr>
        <w:t>contin</w:t>
      </w:r>
      <w:proofErr w:type="spellEnd"/>
      <w:r w:rsidR="00E546D8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46D8" w:rsidRPr="004217D8">
        <w:rPr>
          <w:rFonts w:ascii="Times New Roman" w:eastAsia="Times New Roman" w:hAnsi="Times New Roman" w:cs="Times New Roman"/>
          <w:sz w:val="24"/>
          <w:szCs w:val="24"/>
        </w:rPr>
        <w:t>notitele</w:t>
      </w:r>
      <w:proofErr w:type="spellEnd"/>
      <w:r w:rsidR="00E546D8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46D8" w:rsidRPr="004217D8">
        <w:rPr>
          <w:rFonts w:ascii="Times New Roman" w:eastAsia="Times New Roman" w:hAnsi="Times New Roman" w:cs="Times New Roman"/>
          <w:sz w:val="24"/>
          <w:szCs w:val="24"/>
        </w:rPr>
        <w:t>clientului</w:t>
      </w:r>
      <w:proofErr w:type="spellEnd"/>
      <w:r w:rsidR="00E546D8" w:rsidRPr="004217D8"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  <w:r w:rsidR="000A1414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FC50AC6" w14:textId="31710704" w:rsidR="00E546D8" w:rsidRPr="004217D8" w:rsidRDefault="00E546D8" w:rsidP="004217D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Fereastra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activity_note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” are o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structura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similara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cea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ferestrei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activity_history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” ,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formata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constrangeri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intre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multe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layout-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uri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  <w:r w:rsidR="000502FB" w:rsidRPr="004217D8">
        <w:rPr>
          <w:rFonts w:ascii="Times New Roman" w:eastAsia="Times New Roman" w:hAnsi="Times New Roman" w:cs="Times New Roman"/>
          <w:sz w:val="24"/>
          <w:szCs w:val="24"/>
        </w:rPr>
        <w:t xml:space="preserve">La </w:t>
      </w:r>
      <w:proofErr w:type="spellStart"/>
      <w:r w:rsidR="000502FB" w:rsidRPr="004217D8">
        <w:rPr>
          <w:rFonts w:ascii="Times New Roman" w:eastAsia="Times New Roman" w:hAnsi="Times New Roman" w:cs="Times New Roman"/>
          <w:sz w:val="24"/>
          <w:szCs w:val="24"/>
        </w:rPr>
        <w:t>fel</w:t>
      </w:r>
      <w:proofErr w:type="spellEnd"/>
      <w:r w:rsidR="000502FB" w:rsidRPr="004217D8">
        <w:rPr>
          <w:rFonts w:ascii="Times New Roman" w:eastAsia="Times New Roman" w:hAnsi="Times New Roman" w:cs="Times New Roman"/>
          <w:sz w:val="24"/>
          <w:szCs w:val="24"/>
        </w:rPr>
        <w:t xml:space="preserve"> ca la “</w:t>
      </w:r>
      <w:proofErr w:type="spellStart"/>
      <w:r w:rsidR="000502FB" w:rsidRPr="004217D8">
        <w:rPr>
          <w:rFonts w:ascii="Times New Roman" w:eastAsia="Times New Roman" w:hAnsi="Times New Roman" w:cs="Times New Roman"/>
          <w:sz w:val="24"/>
          <w:szCs w:val="24"/>
        </w:rPr>
        <w:t>activity_history</w:t>
      </w:r>
      <w:proofErr w:type="spellEnd"/>
      <w:r w:rsidR="000502FB" w:rsidRPr="004217D8">
        <w:rPr>
          <w:rFonts w:ascii="Times New Roman" w:eastAsia="Times New Roman" w:hAnsi="Times New Roman" w:cs="Times New Roman"/>
          <w:sz w:val="24"/>
          <w:szCs w:val="24"/>
        </w:rPr>
        <w:t xml:space="preserve">” , layout-ul principal are </w:t>
      </w:r>
      <w:proofErr w:type="spellStart"/>
      <w:r w:rsidR="000502FB" w:rsidRPr="004217D8">
        <w:rPr>
          <w:rFonts w:ascii="Times New Roman" w:eastAsia="Times New Roman" w:hAnsi="Times New Roman" w:cs="Times New Roman"/>
          <w:sz w:val="24"/>
          <w:szCs w:val="24"/>
        </w:rPr>
        <w:t>legatura</w:t>
      </w:r>
      <w:proofErr w:type="spellEnd"/>
      <w:r w:rsidR="000502FB" w:rsidRPr="004217D8">
        <w:rPr>
          <w:rFonts w:ascii="Times New Roman" w:eastAsia="Times New Roman" w:hAnsi="Times New Roman" w:cs="Times New Roman"/>
          <w:sz w:val="24"/>
          <w:szCs w:val="24"/>
        </w:rPr>
        <w:t xml:space="preserve"> la layout-ul </w:t>
      </w:r>
      <w:proofErr w:type="spellStart"/>
      <w:r w:rsidR="000502FB" w:rsidRPr="004217D8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="000502FB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502FB" w:rsidRPr="004217D8">
        <w:rPr>
          <w:rFonts w:ascii="Times New Roman" w:eastAsia="Times New Roman" w:hAnsi="Times New Roman" w:cs="Times New Roman"/>
          <w:sz w:val="24"/>
          <w:szCs w:val="24"/>
        </w:rPr>
        <w:t>contine</w:t>
      </w:r>
      <w:proofErr w:type="spellEnd"/>
      <w:r w:rsidR="000502FB" w:rsidRPr="004217D8">
        <w:rPr>
          <w:rFonts w:ascii="Times New Roman" w:eastAsia="Times New Roman" w:hAnsi="Times New Roman" w:cs="Times New Roman"/>
          <w:sz w:val="24"/>
          <w:szCs w:val="24"/>
        </w:rPr>
        <w:t xml:space="preserve"> bara de </w:t>
      </w:r>
      <w:proofErr w:type="spellStart"/>
      <w:r w:rsidR="000502FB" w:rsidRPr="004217D8">
        <w:rPr>
          <w:rFonts w:ascii="Times New Roman" w:eastAsia="Times New Roman" w:hAnsi="Times New Roman" w:cs="Times New Roman"/>
          <w:sz w:val="24"/>
          <w:szCs w:val="24"/>
        </w:rPr>
        <w:t>instrumente</w:t>
      </w:r>
      <w:proofErr w:type="spellEnd"/>
      <w:r w:rsidR="000502FB" w:rsidRPr="004217D8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0502FB" w:rsidRPr="004217D8">
        <w:rPr>
          <w:rFonts w:ascii="Times New Roman" w:eastAsia="Times New Roman" w:hAnsi="Times New Roman" w:cs="Times New Roman"/>
          <w:sz w:val="24"/>
          <w:szCs w:val="24"/>
        </w:rPr>
        <w:t>app_bar_history</w:t>
      </w:r>
      <w:proofErr w:type="spellEnd"/>
      <w:r w:rsidR="000502FB" w:rsidRPr="004217D8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806111" w:rsidRPr="004217D8">
        <w:rPr>
          <w:rFonts w:ascii="Times New Roman" w:eastAsia="Times New Roman" w:hAnsi="Times New Roman" w:cs="Times New Roman"/>
          <w:sz w:val="24"/>
          <w:szCs w:val="24"/>
        </w:rPr>
        <w:t>.</w:t>
      </w:r>
      <w:r w:rsidR="000502FB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06111" w:rsidRPr="004217D8">
        <w:rPr>
          <w:rFonts w:ascii="Times New Roman" w:eastAsia="Times New Roman" w:hAnsi="Times New Roman" w:cs="Times New Roman"/>
          <w:sz w:val="24"/>
          <w:szCs w:val="24"/>
        </w:rPr>
        <w:t>L</w:t>
      </w:r>
      <w:r w:rsidR="000502FB" w:rsidRPr="004217D8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 w:rsidR="000502FB" w:rsidRPr="004217D8">
        <w:rPr>
          <w:rFonts w:ascii="Times New Roman" w:eastAsia="Times New Roman" w:hAnsi="Times New Roman" w:cs="Times New Roman"/>
          <w:sz w:val="24"/>
          <w:szCs w:val="24"/>
        </w:rPr>
        <w:t>randul</w:t>
      </w:r>
      <w:proofErr w:type="spellEnd"/>
      <w:r w:rsidR="000502FB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502FB" w:rsidRPr="004217D8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="000502FB" w:rsidRPr="004217D8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="000502FB" w:rsidRPr="004217D8">
        <w:rPr>
          <w:rFonts w:ascii="Times New Roman" w:eastAsia="Times New Roman" w:hAnsi="Times New Roman" w:cs="Times New Roman"/>
          <w:sz w:val="24"/>
          <w:szCs w:val="24"/>
        </w:rPr>
        <w:t>noul</w:t>
      </w:r>
      <w:proofErr w:type="spellEnd"/>
      <w:r w:rsidR="000502FB" w:rsidRPr="004217D8">
        <w:rPr>
          <w:rFonts w:ascii="Times New Roman" w:eastAsia="Times New Roman" w:hAnsi="Times New Roman" w:cs="Times New Roman"/>
          <w:sz w:val="24"/>
          <w:szCs w:val="24"/>
        </w:rPr>
        <w:t xml:space="preserve"> layout se </w:t>
      </w:r>
      <w:proofErr w:type="spellStart"/>
      <w:r w:rsidR="000502FB" w:rsidRPr="004217D8">
        <w:rPr>
          <w:rFonts w:ascii="Times New Roman" w:eastAsia="Times New Roman" w:hAnsi="Times New Roman" w:cs="Times New Roman"/>
          <w:sz w:val="24"/>
          <w:szCs w:val="24"/>
        </w:rPr>
        <w:t>constrange</w:t>
      </w:r>
      <w:proofErr w:type="spellEnd"/>
      <w:r w:rsidR="000502FB" w:rsidRPr="004217D8">
        <w:rPr>
          <w:rFonts w:ascii="Times New Roman" w:eastAsia="Times New Roman" w:hAnsi="Times New Roman" w:cs="Times New Roman"/>
          <w:sz w:val="24"/>
          <w:szCs w:val="24"/>
        </w:rPr>
        <w:t xml:space="preserve"> de layout-ul </w:t>
      </w:r>
      <w:proofErr w:type="spellStart"/>
      <w:r w:rsidR="000502FB" w:rsidRPr="004217D8">
        <w:rPr>
          <w:rFonts w:ascii="Times New Roman" w:eastAsia="Times New Roman" w:hAnsi="Times New Roman" w:cs="Times New Roman"/>
          <w:sz w:val="24"/>
          <w:szCs w:val="24"/>
        </w:rPr>
        <w:t>dedicat</w:t>
      </w:r>
      <w:proofErr w:type="spellEnd"/>
      <w:r w:rsidR="000502FB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502FB" w:rsidRPr="004217D8">
        <w:rPr>
          <w:rFonts w:ascii="Times New Roman" w:eastAsia="Times New Roman" w:hAnsi="Times New Roman" w:cs="Times New Roman"/>
          <w:sz w:val="24"/>
          <w:szCs w:val="24"/>
        </w:rPr>
        <w:t>continutului</w:t>
      </w:r>
      <w:proofErr w:type="spellEnd"/>
      <w:r w:rsidR="000502FB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502FB" w:rsidRPr="004217D8">
        <w:rPr>
          <w:rFonts w:ascii="Times New Roman" w:eastAsia="Times New Roman" w:hAnsi="Times New Roman" w:cs="Times New Roman"/>
          <w:sz w:val="24"/>
          <w:szCs w:val="24"/>
        </w:rPr>
        <w:t>ferestrei</w:t>
      </w:r>
      <w:proofErr w:type="spellEnd"/>
      <w:r w:rsidR="000502FB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B34CE" w:rsidRPr="004217D8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="007B34CE" w:rsidRPr="004217D8">
        <w:rPr>
          <w:rFonts w:ascii="Times New Roman" w:eastAsia="Times New Roman" w:hAnsi="Times New Roman" w:cs="Times New Roman"/>
          <w:sz w:val="24"/>
          <w:szCs w:val="24"/>
        </w:rPr>
        <w:t>content_note</w:t>
      </w:r>
      <w:proofErr w:type="spellEnd"/>
      <w:r w:rsidR="007B34CE" w:rsidRPr="004217D8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="007B34CE" w:rsidRPr="004217D8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="007B34C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B34CE" w:rsidRPr="004217D8">
        <w:rPr>
          <w:rFonts w:ascii="Times New Roman" w:eastAsia="Times New Roman" w:hAnsi="Times New Roman" w:cs="Times New Roman"/>
          <w:sz w:val="24"/>
          <w:szCs w:val="24"/>
        </w:rPr>
        <w:t>contine</w:t>
      </w:r>
      <w:proofErr w:type="spellEnd"/>
      <w:r w:rsidR="007B34C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B34CE" w:rsidRPr="004217D8">
        <w:rPr>
          <w:rFonts w:ascii="Times New Roman" w:eastAsia="Times New Roman" w:hAnsi="Times New Roman" w:cs="Times New Roman"/>
          <w:sz w:val="24"/>
          <w:szCs w:val="24"/>
        </w:rPr>
        <w:lastRenderedPageBreak/>
        <w:t>campurile</w:t>
      </w:r>
      <w:proofErr w:type="spellEnd"/>
      <w:r w:rsidR="007B34CE" w:rsidRPr="004217D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7B34CE" w:rsidRPr="004217D8">
        <w:rPr>
          <w:rFonts w:ascii="Times New Roman" w:eastAsia="Times New Roman" w:hAnsi="Times New Roman" w:cs="Times New Roman"/>
          <w:sz w:val="24"/>
          <w:szCs w:val="24"/>
        </w:rPr>
        <w:t>completare</w:t>
      </w:r>
      <w:proofErr w:type="spellEnd"/>
      <w:r w:rsidR="007B34C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B34CE" w:rsidRPr="004217D8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="007B34C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B34CE" w:rsidRPr="004217D8">
        <w:rPr>
          <w:rFonts w:ascii="Times New Roman" w:eastAsia="Times New Roman" w:hAnsi="Times New Roman" w:cs="Times New Roman"/>
          <w:sz w:val="24"/>
          <w:szCs w:val="24"/>
        </w:rPr>
        <w:t>titlul</w:t>
      </w:r>
      <w:proofErr w:type="spellEnd"/>
      <w:r w:rsidR="007B34C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B34CE" w:rsidRPr="004217D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7B34C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B34CE" w:rsidRPr="004217D8">
        <w:rPr>
          <w:rFonts w:ascii="Times New Roman" w:eastAsia="Times New Roman" w:hAnsi="Times New Roman" w:cs="Times New Roman"/>
          <w:sz w:val="24"/>
          <w:szCs w:val="24"/>
        </w:rPr>
        <w:t>continutul</w:t>
      </w:r>
      <w:proofErr w:type="spellEnd"/>
      <w:r w:rsidR="007B34C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B34CE" w:rsidRPr="004217D8">
        <w:rPr>
          <w:rFonts w:ascii="Times New Roman" w:eastAsia="Times New Roman" w:hAnsi="Times New Roman" w:cs="Times New Roman"/>
          <w:sz w:val="24"/>
          <w:szCs w:val="24"/>
        </w:rPr>
        <w:t>notitei</w:t>
      </w:r>
      <w:proofErr w:type="spellEnd"/>
      <w:r w:rsidR="007B34C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B34CE" w:rsidRPr="004217D8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="007B34C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B34CE" w:rsidRPr="004217D8">
        <w:rPr>
          <w:rFonts w:ascii="Times New Roman" w:eastAsia="Times New Roman" w:hAnsi="Times New Roman" w:cs="Times New Roman"/>
          <w:sz w:val="24"/>
          <w:szCs w:val="24"/>
        </w:rPr>
        <w:t>urmeaza</w:t>
      </w:r>
      <w:proofErr w:type="spellEnd"/>
      <w:r w:rsidR="007B34CE" w:rsidRPr="004217D8">
        <w:rPr>
          <w:rFonts w:ascii="Times New Roman" w:eastAsia="Times New Roman" w:hAnsi="Times New Roman" w:cs="Times New Roman"/>
          <w:sz w:val="24"/>
          <w:szCs w:val="24"/>
        </w:rPr>
        <w:t xml:space="preserve"> a fi </w:t>
      </w:r>
      <w:proofErr w:type="spellStart"/>
      <w:r w:rsidR="007B34CE" w:rsidRPr="004217D8">
        <w:rPr>
          <w:rFonts w:ascii="Times New Roman" w:eastAsia="Times New Roman" w:hAnsi="Times New Roman" w:cs="Times New Roman"/>
          <w:sz w:val="24"/>
          <w:szCs w:val="24"/>
        </w:rPr>
        <w:t>salvata</w:t>
      </w:r>
      <w:proofErr w:type="spellEnd"/>
      <w:r w:rsidR="007B34C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B34CE" w:rsidRPr="004217D8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="007B34CE" w:rsidRPr="004217D8">
        <w:rPr>
          <w:rFonts w:ascii="Times New Roman" w:eastAsia="Times New Roman" w:hAnsi="Times New Roman" w:cs="Times New Roman"/>
          <w:sz w:val="24"/>
          <w:szCs w:val="24"/>
        </w:rPr>
        <w:t xml:space="preserve"> nu de </w:t>
      </w:r>
      <w:proofErr w:type="spellStart"/>
      <w:r w:rsidR="007B34CE" w:rsidRPr="004217D8">
        <w:rPr>
          <w:rFonts w:ascii="Times New Roman" w:eastAsia="Times New Roman" w:hAnsi="Times New Roman" w:cs="Times New Roman"/>
          <w:sz w:val="24"/>
          <w:szCs w:val="24"/>
        </w:rPr>
        <w:t>catre</w:t>
      </w:r>
      <w:proofErr w:type="spellEnd"/>
      <w:r w:rsidR="007B34CE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B34CE" w:rsidRPr="004217D8">
        <w:rPr>
          <w:rFonts w:ascii="Times New Roman" w:eastAsia="Times New Roman" w:hAnsi="Times New Roman" w:cs="Times New Roman"/>
          <w:sz w:val="24"/>
          <w:szCs w:val="24"/>
        </w:rPr>
        <w:t>utilizator</w:t>
      </w:r>
      <w:proofErr w:type="spellEnd"/>
      <w:r w:rsidR="007B34CE" w:rsidRPr="004217D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2C3126" w14:textId="175DEDA8" w:rsidR="00E546D8" w:rsidRPr="004217D8" w:rsidRDefault="00E546D8" w:rsidP="004217D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Interfata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activity_main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formata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doar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dintr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-un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singur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bloc .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Aceasta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contine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un text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prietenos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plin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entuziasm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reflecta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ideea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aplicatiei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“Let’s take a note!” ,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irmat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doua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butoane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redirectioneaza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clientul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catre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celelalte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ferestre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aplicatie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Acestea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sunt de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culoare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albastra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avand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scrisul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pe un fond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alb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Toate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elementele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prezentate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sunt situate central-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orizontal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, in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partea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vertical-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superioara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ferestrei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6D19989" w14:textId="5826F60D" w:rsidR="007B34CE" w:rsidRPr="004217D8" w:rsidRDefault="007B34CE" w:rsidP="004217D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In folder-ul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urmator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“menu” se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regasesc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doua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meniuri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sunt populate in bara de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instrumente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aplicatiei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 . </w:t>
      </w:r>
    </w:p>
    <w:p w14:paraId="49310E64" w14:textId="5C3129DE" w:rsidR="007B34CE" w:rsidRPr="004217D8" w:rsidRDefault="007B34CE" w:rsidP="004217D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primul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fisier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XML “menu” se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gaseste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bara de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meniu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fereastra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activity_note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” , in care se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infatiseaza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butonul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salvare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al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unui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fisier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titlul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continutului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afisat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</w:p>
    <w:p w14:paraId="7D248E54" w14:textId="06E8878F" w:rsidR="007B34CE" w:rsidRPr="004217D8" w:rsidRDefault="007B34CE" w:rsidP="004217D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In al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doilea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fisier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XML “menu2” se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afla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bara de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meniu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fereastra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activity_history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” ,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unde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asemenea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prezinta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titlul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continutului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afisat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 , precum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butonul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care se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efectueaza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stergere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unui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fisier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. In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cazul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in care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utilizatorul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dori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stearga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fisier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,la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momentul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apasarii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pe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butonul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“DELETE A FILE” ii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aparea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fereastra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pop-up in care ii se </w:t>
      </w:r>
      <w:proofErr w:type="spellStart"/>
      <w:r w:rsidR="00B71ED0" w:rsidRPr="004217D8"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 w:rsidR="00B71ED0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cere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introduca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titlul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fisierului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pe care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il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doreste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-l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stearga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. Daca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operatiunea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avut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loc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succes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fereastra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inchide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ii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aparea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mesaj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temporar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in care se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specifica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daca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stergerea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avut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loc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succes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nu . </w:t>
      </w:r>
    </w:p>
    <w:p w14:paraId="7E1598A1" w14:textId="0DADB87D" w:rsidR="007B34CE" w:rsidRPr="004217D8" w:rsidRDefault="007B34CE" w:rsidP="004217D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Modulul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“mipmap”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contine</w:t>
      </w:r>
      <w:proofErr w:type="spellEnd"/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>primul</w:t>
      </w:r>
      <w:proofErr w:type="spellEnd"/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>modul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>ic_launcher</w:t>
      </w:r>
      <w:proofErr w:type="spellEnd"/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iconitele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afisate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aplicatie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>sub</w:t>
      </w:r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diferite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rezolutii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: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hdpi,mdpi,xhdpi,xxhdpi,xxxhdpi</w:t>
      </w:r>
      <w:proofErr w:type="spellEnd"/>
      <w:r w:rsidR="00B71ED0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71ED0" w:rsidRPr="004217D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 xml:space="preserve"> sub </w:t>
      </w:r>
      <w:proofErr w:type="spellStart"/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>diferite</w:t>
      </w:r>
      <w:proofErr w:type="spellEnd"/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>formate</w:t>
      </w:r>
      <w:proofErr w:type="spellEnd"/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>: .</w:t>
      </w:r>
      <w:proofErr w:type="spellStart"/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>png</w:t>
      </w:r>
      <w:proofErr w:type="spellEnd"/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 xml:space="preserve"> , .xml </w:t>
      </w:r>
      <w:r w:rsidR="00B71ED0" w:rsidRPr="004217D8">
        <w:rPr>
          <w:rFonts w:ascii="Times New Roman" w:eastAsia="Times New Roman" w:hAnsi="Times New Roman" w:cs="Times New Roman"/>
          <w:sz w:val="24"/>
          <w:szCs w:val="24"/>
        </w:rPr>
        <w:t>in</w:t>
      </w:r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 xml:space="preserve"> forma </w:t>
      </w:r>
      <w:proofErr w:type="spellStart"/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>lor</w:t>
      </w:r>
      <w:proofErr w:type="spellEnd"/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>naturala</w:t>
      </w:r>
      <w:proofErr w:type="spellEnd"/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 xml:space="preserve"> . In </w:t>
      </w:r>
      <w:proofErr w:type="spellStart"/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>telefonul</w:t>
      </w:r>
      <w:proofErr w:type="spellEnd"/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>utilizatorului</w:t>
      </w:r>
      <w:proofErr w:type="spellEnd"/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>iconita</w:t>
      </w:r>
      <w:proofErr w:type="spellEnd"/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>lansare</w:t>
      </w:r>
      <w:proofErr w:type="spellEnd"/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>aplicatiei</w:t>
      </w:r>
      <w:proofErr w:type="spellEnd"/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 xml:space="preserve"> fi in forma </w:t>
      </w:r>
      <w:proofErr w:type="spellStart"/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>imaginilor</w:t>
      </w:r>
      <w:proofErr w:type="spellEnd"/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 xml:space="preserve"> din al </w:t>
      </w:r>
      <w:proofErr w:type="spellStart"/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>doilea</w:t>
      </w:r>
      <w:proofErr w:type="spellEnd"/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>modul</w:t>
      </w:r>
      <w:proofErr w:type="spellEnd"/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>ic_launcher_round</w:t>
      </w:r>
      <w:proofErr w:type="spellEnd"/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 xml:space="preserve">” , </w:t>
      </w:r>
      <w:proofErr w:type="spellStart"/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>conturate</w:t>
      </w:r>
      <w:proofErr w:type="spellEnd"/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>intr</w:t>
      </w:r>
      <w:proofErr w:type="spellEnd"/>
      <w:r w:rsidR="000D3F9D" w:rsidRPr="004217D8">
        <w:rPr>
          <w:rFonts w:ascii="Times New Roman" w:eastAsia="Times New Roman" w:hAnsi="Times New Roman" w:cs="Times New Roman"/>
          <w:sz w:val="24"/>
          <w:szCs w:val="24"/>
        </w:rPr>
        <w:t>-o forma rotunda.</w:t>
      </w:r>
    </w:p>
    <w:p w14:paraId="34C03544" w14:textId="65689100" w:rsidR="00822E09" w:rsidRPr="004217D8" w:rsidRDefault="000D3F9D" w:rsidP="004217D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Modulul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“values”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contine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variabilele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utilizate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construirea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elementelor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ferestrelor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</w:p>
    <w:p w14:paraId="4379DC88" w14:textId="31EAC686" w:rsidR="00822E09" w:rsidRPr="004217D8" w:rsidRDefault="000D3F9D" w:rsidP="004217D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Primul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fisier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colors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” de tip XML are in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componenta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tag-urile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culorile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folosite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constructia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deisgn-ului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aplicatiei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>Salvarea</w:t>
      </w:r>
      <w:proofErr w:type="spellEnd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>culorilor</w:t>
      </w:r>
      <w:proofErr w:type="spellEnd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>altor</w:t>
      </w:r>
      <w:proofErr w:type="spellEnd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>proprietati</w:t>
      </w:r>
      <w:proofErr w:type="spellEnd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 xml:space="preserve"> pe care </w:t>
      </w:r>
      <w:proofErr w:type="spellStart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 xml:space="preserve"> le </w:t>
      </w:r>
      <w:proofErr w:type="spellStart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>atribuim</w:t>
      </w:r>
      <w:proofErr w:type="spellEnd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>elementelor</w:t>
      </w:r>
      <w:proofErr w:type="spellEnd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>interfata</w:t>
      </w:r>
      <w:proofErr w:type="spellEnd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>foarte</w:t>
      </w:r>
      <w:proofErr w:type="spellEnd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>utila</w:t>
      </w:r>
      <w:proofErr w:type="spellEnd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>momentul</w:t>
      </w:r>
      <w:proofErr w:type="spellEnd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 xml:space="preserve"> in care </w:t>
      </w:r>
      <w:proofErr w:type="spellStart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>avem</w:t>
      </w:r>
      <w:proofErr w:type="spellEnd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>multe</w:t>
      </w:r>
      <w:proofErr w:type="spellEnd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>elemente</w:t>
      </w:r>
      <w:proofErr w:type="spellEnd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>asemanatoare</w:t>
      </w:r>
      <w:proofErr w:type="spellEnd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>printr</w:t>
      </w:r>
      <w:proofErr w:type="spellEnd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 xml:space="preserve">-o </w:t>
      </w:r>
      <w:proofErr w:type="spellStart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>singura</w:t>
      </w:r>
      <w:proofErr w:type="spellEnd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>modificare</w:t>
      </w:r>
      <w:proofErr w:type="spellEnd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>dorim</w:t>
      </w:r>
      <w:proofErr w:type="spellEnd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>facem</w:t>
      </w:r>
      <w:proofErr w:type="spellEnd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>schimbarea</w:t>
      </w:r>
      <w:proofErr w:type="spellEnd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 xml:space="preserve"> pe </w:t>
      </w:r>
      <w:proofErr w:type="spellStart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>toate</w:t>
      </w:r>
      <w:proofErr w:type="spellEnd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>elementele</w:t>
      </w:r>
      <w:proofErr w:type="spellEnd"/>
      <w:r w:rsidR="00822E09" w:rsidRPr="004217D8">
        <w:rPr>
          <w:rFonts w:ascii="Times New Roman" w:eastAsia="Times New Roman" w:hAnsi="Times New Roman" w:cs="Times New Roman"/>
          <w:sz w:val="24"/>
          <w:szCs w:val="24"/>
        </w:rPr>
        <w:t xml:space="preserve"> .  </w:t>
      </w:r>
    </w:p>
    <w:p w14:paraId="613EBC91" w14:textId="46AC4E79" w:rsidR="00822E09" w:rsidRPr="004217D8" w:rsidRDefault="00822E09" w:rsidP="004217D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Al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doilea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fisier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“strings.xml”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contine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toate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textele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destinate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vizualizarii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clientului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. Din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nou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acest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lucru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folositor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momentul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in care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dorim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modificam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71ED0" w:rsidRPr="004217D8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="00B71ED0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stergem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textul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incapsulat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pe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fiecare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element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contine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textul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respectiv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BBA2608" w14:textId="6C0362CE" w:rsidR="0032561A" w:rsidRPr="004217D8" w:rsidRDefault="0032561A" w:rsidP="004217D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In al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treilea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fisier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“styles.xml” se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definesc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configuratiile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asupra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stilului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de design al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ferestrelor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aplicatie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. S-a ales o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tema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care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nu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includa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fabrica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bara de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instrumente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, ci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fie ulterior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creata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modelata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programatori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Culorile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elementelor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ferestre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culoarea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scrisului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folosita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asorteaza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intr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-o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maniera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eleganta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nuante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albastru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alb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oferind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senzatie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ambiental-placuta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clientului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folosinta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17D8">
        <w:rPr>
          <w:rFonts w:ascii="Times New Roman" w:eastAsia="Times New Roman" w:hAnsi="Times New Roman" w:cs="Times New Roman"/>
          <w:sz w:val="24"/>
          <w:szCs w:val="24"/>
        </w:rPr>
        <w:t>aplicatiei</w:t>
      </w:r>
      <w:proofErr w:type="spellEnd"/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</w:p>
    <w:p w14:paraId="58F26063" w14:textId="77777777" w:rsidR="00ED5193" w:rsidRPr="004217D8" w:rsidRDefault="00ED5193" w:rsidP="004217D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9BA33F" w14:textId="61BD12E1" w:rsidR="00DE2F3C" w:rsidRPr="004217D8" w:rsidRDefault="00822E09" w:rsidP="004217D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D5193" w:rsidRPr="004217D8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="00DE2F3C" w:rsidRPr="004217D8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="00DE2F3C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E2F3C" w:rsidRPr="004217D8">
        <w:rPr>
          <w:rFonts w:ascii="Times New Roman" w:eastAsia="Times New Roman" w:hAnsi="Times New Roman" w:cs="Times New Roman"/>
          <w:sz w:val="24"/>
          <w:szCs w:val="24"/>
        </w:rPr>
        <w:t>capitolele</w:t>
      </w:r>
      <w:proofErr w:type="spellEnd"/>
      <w:r w:rsidR="00DE2F3C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E2F3C" w:rsidRPr="004217D8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="00DE2F3C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E2F3C" w:rsidRPr="004217D8">
        <w:rPr>
          <w:rFonts w:ascii="Times New Roman" w:eastAsia="Times New Roman" w:hAnsi="Times New Roman" w:cs="Times New Roman"/>
          <w:sz w:val="24"/>
          <w:szCs w:val="24"/>
        </w:rPr>
        <w:t>urmează</w:t>
      </w:r>
      <w:proofErr w:type="spellEnd"/>
      <w:r w:rsidR="00DE2F3C" w:rsidRPr="004217D8">
        <w:rPr>
          <w:rFonts w:ascii="Times New Roman" w:eastAsia="Times New Roman" w:hAnsi="Times New Roman" w:cs="Times New Roman"/>
          <w:sz w:val="24"/>
          <w:szCs w:val="24"/>
        </w:rPr>
        <w:t xml:space="preserve"> am </w:t>
      </w:r>
      <w:proofErr w:type="spellStart"/>
      <w:r w:rsidR="00DE2F3C" w:rsidRPr="004217D8">
        <w:rPr>
          <w:rFonts w:ascii="Times New Roman" w:eastAsia="Times New Roman" w:hAnsi="Times New Roman" w:cs="Times New Roman"/>
          <w:sz w:val="24"/>
          <w:szCs w:val="24"/>
        </w:rPr>
        <w:t>prezentat</w:t>
      </w:r>
      <w:proofErr w:type="spellEnd"/>
      <w:r w:rsidR="00DE2F3C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E2F3C" w:rsidRPr="004217D8">
        <w:rPr>
          <w:rFonts w:ascii="Times New Roman" w:eastAsia="Times New Roman" w:hAnsi="Times New Roman" w:cs="Times New Roman"/>
          <w:sz w:val="24"/>
          <w:szCs w:val="24"/>
        </w:rPr>
        <w:t>modalitățile</w:t>
      </w:r>
      <w:proofErr w:type="spellEnd"/>
      <w:r w:rsidR="00DE2F3C" w:rsidRPr="004217D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DE2F3C" w:rsidRPr="004217D8">
        <w:rPr>
          <w:rFonts w:ascii="Times New Roman" w:eastAsia="Times New Roman" w:hAnsi="Times New Roman" w:cs="Times New Roman"/>
          <w:sz w:val="24"/>
          <w:szCs w:val="24"/>
        </w:rPr>
        <w:t>implementare</w:t>
      </w:r>
      <w:proofErr w:type="spellEnd"/>
      <w:r w:rsidR="00DE2F3C" w:rsidRPr="004217D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="00DE2F3C" w:rsidRPr="004217D8">
        <w:rPr>
          <w:rFonts w:ascii="Times New Roman" w:eastAsia="Times New Roman" w:hAnsi="Times New Roman" w:cs="Times New Roman"/>
          <w:sz w:val="24"/>
          <w:szCs w:val="24"/>
        </w:rPr>
        <w:t>identificate</w:t>
      </w:r>
      <w:proofErr w:type="spellEnd"/>
      <w:r w:rsidR="00DE2F3C" w:rsidRPr="004217D8">
        <w:rPr>
          <w:rFonts w:ascii="Times New Roman" w:eastAsia="Times New Roman" w:hAnsi="Times New Roman" w:cs="Times New Roman"/>
          <w:sz w:val="24"/>
          <w:szCs w:val="24"/>
        </w:rPr>
        <w:t xml:space="preserve"> de mine </w:t>
      </w:r>
      <w:r w:rsidR="00B71ED0" w:rsidRPr="004217D8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 w:rsidR="00DE2F3C" w:rsidRPr="004217D8">
        <w:rPr>
          <w:rFonts w:ascii="Times New Roman" w:eastAsia="Times New Roman" w:hAnsi="Times New Roman" w:cs="Times New Roman"/>
          <w:sz w:val="24"/>
          <w:szCs w:val="24"/>
        </w:rPr>
        <w:t>căror</w:t>
      </w:r>
      <w:proofErr w:type="spellEnd"/>
      <w:r w:rsidR="00DE2F3C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E2F3C" w:rsidRPr="004217D8">
        <w:rPr>
          <w:rFonts w:ascii="Times New Roman" w:eastAsia="Times New Roman" w:hAnsi="Times New Roman" w:cs="Times New Roman"/>
          <w:sz w:val="24"/>
          <w:szCs w:val="24"/>
        </w:rPr>
        <w:t>utilizare</w:t>
      </w:r>
      <w:proofErr w:type="spellEnd"/>
      <w:r w:rsidR="00DE2F3C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E2F3C" w:rsidRPr="004217D8">
        <w:rPr>
          <w:rFonts w:ascii="Times New Roman" w:eastAsia="Times New Roman" w:hAnsi="Times New Roman" w:cs="Times New Roman"/>
          <w:sz w:val="24"/>
          <w:szCs w:val="24"/>
        </w:rPr>
        <w:t>duce</w:t>
      </w:r>
      <w:proofErr w:type="spellEnd"/>
      <w:r w:rsidR="00DE2F3C" w:rsidRPr="004217D8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 w:rsidR="00DE2F3C" w:rsidRPr="004217D8">
        <w:rPr>
          <w:rFonts w:ascii="Times New Roman" w:eastAsia="Times New Roman" w:hAnsi="Times New Roman" w:cs="Times New Roman"/>
          <w:sz w:val="24"/>
          <w:szCs w:val="24"/>
        </w:rPr>
        <w:t>îndeplinirea</w:t>
      </w:r>
      <w:proofErr w:type="spellEnd"/>
      <w:r w:rsidR="00DE2F3C" w:rsidRPr="004217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E2F3C" w:rsidRPr="004217D8">
        <w:rPr>
          <w:rFonts w:ascii="Times New Roman" w:eastAsia="Times New Roman" w:hAnsi="Times New Roman" w:cs="Times New Roman"/>
          <w:sz w:val="24"/>
          <w:szCs w:val="24"/>
        </w:rPr>
        <w:t>c</w:t>
      </w:r>
      <w:r w:rsidR="00B71ED0" w:rsidRPr="004217D8">
        <w:rPr>
          <w:rFonts w:ascii="Times New Roman" w:eastAsia="Times New Roman" w:hAnsi="Times New Roman" w:cs="Times New Roman"/>
          <w:sz w:val="24"/>
          <w:szCs w:val="24"/>
        </w:rPr>
        <w:t>riteriilor</w:t>
      </w:r>
      <w:proofErr w:type="spellEnd"/>
      <w:r w:rsidR="00DE2F3C" w:rsidRPr="004217D8">
        <w:rPr>
          <w:rFonts w:ascii="Times New Roman" w:eastAsia="Times New Roman" w:hAnsi="Times New Roman" w:cs="Times New Roman"/>
          <w:sz w:val="24"/>
          <w:szCs w:val="24"/>
        </w:rPr>
        <w:t xml:space="preserve"> enumerate.</w:t>
      </w:r>
    </w:p>
    <w:p w14:paraId="4A4F6A8B" w14:textId="77777777" w:rsidR="00ED5193" w:rsidRDefault="00ED5193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0CF6B080" w14:textId="134CB3CF" w:rsidR="005345EF" w:rsidRDefault="005345EF" w:rsidP="005345EF">
      <w:pPr>
        <w:numPr>
          <w:ilvl w:val="0"/>
          <w:numId w:val="11"/>
        </w:numPr>
        <w:tabs>
          <w:tab w:val="left" w:pos="1220"/>
        </w:tabs>
        <w:spacing w:line="0" w:lineRule="atLeast"/>
        <w:ind w:left="1220" w:hanging="108"/>
      </w:pP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Popularitatea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aplicațiilor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mesagerie</w:t>
      </w:r>
      <w:proofErr w:type="spellEnd"/>
      <w:r w:rsidRPr="009F139A">
        <w:rPr>
          <w:rFonts w:ascii="Times New Roman" w:eastAsia="Times New Roman" w:hAnsi="Times New Roman" w:cs="Times New Roman"/>
        </w:rPr>
        <w:t xml:space="preserve"> </w:t>
      </w:r>
      <w:hyperlink r:id="rId10" w:history="1">
        <w:r>
          <w:rPr>
            <w:rStyle w:val="Hyperlink"/>
          </w:rPr>
          <w:t>https://www.businessinsider.com/the-messaging-app-report-2015-11</w:t>
        </w:r>
      </w:hyperlink>
    </w:p>
    <w:p w14:paraId="24DF7A19" w14:textId="3A406873" w:rsidR="00597B8A" w:rsidRDefault="00597B8A" w:rsidP="00597B8A">
      <w:pPr>
        <w:spacing w:line="11" w:lineRule="exact"/>
        <w:rPr>
          <w:rFonts w:ascii="Times New Roman" w:eastAsia="Times New Roman" w:hAnsi="Times New Roman" w:cs="Times New Roman"/>
          <w:sz w:val="26"/>
          <w:vertAlign w:val="superscript"/>
        </w:rPr>
      </w:pPr>
    </w:p>
    <w:p w14:paraId="53F3CB68" w14:textId="77777777" w:rsidR="005345EF" w:rsidRDefault="005345EF" w:rsidP="00597B8A">
      <w:pPr>
        <w:spacing w:line="11" w:lineRule="exact"/>
        <w:rPr>
          <w:rFonts w:ascii="Times New Roman" w:eastAsia="Times New Roman" w:hAnsi="Times New Roman" w:cs="Times New Roman"/>
          <w:sz w:val="26"/>
          <w:vertAlign w:val="superscript"/>
        </w:rPr>
      </w:pPr>
    </w:p>
    <w:p w14:paraId="2C5BE06F" w14:textId="50057562" w:rsidR="00597B8A" w:rsidRPr="00E17542" w:rsidRDefault="00597B8A" w:rsidP="009A1386">
      <w:pPr>
        <w:numPr>
          <w:ilvl w:val="0"/>
          <w:numId w:val="11"/>
        </w:numPr>
        <w:tabs>
          <w:tab w:val="left" w:pos="1237"/>
        </w:tabs>
        <w:spacing w:line="201" w:lineRule="auto"/>
        <w:ind w:left="560" w:right="520" w:firstLine="552"/>
      </w:pP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Popularitatea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platformei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Android</w:t>
      </w:r>
      <w:r>
        <w:rPr>
          <w:rFonts w:ascii="Times New Roman" w:eastAsia="Times New Roman" w:hAnsi="Times New Roman" w:cs="Times New Roman"/>
        </w:rPr>
        <w:t xml:space="preserve"> - </w:t>
      </w:r>
      <w:hyperlink r:id="rId11" w:history="1">
        <w:r w:rsidR="00E17542" w:rsidRPr="00935CF1">
          <w:rPr>
            <w:rStyle w:val="Hyperlink"/>
            <w:rFonts w:ascii="Times New Roman" w:eastAsia="Times New Roman" w:hAnsi="Times New Roman" w:cs="Times New Roman"/>
          </w:rPr>
          <w:t>https://www.netmarketshare.com/operating-system-market-share.aspx?qprid=8&amp;qpcustomd=1</w:t>
        </w:r>
      </w:hyperlink>
    </w:p>
    <w:p w14:paraId="06348333" w14:textId="1B8CF4F8" w:rsidR="00E17542" w:rsidRDefault="00E17542" w:rsidP="009A1386">
      <w:pPr>
        <w:numPr>
          <w:ilvl w:val="0"/>
          <w:numId w:val="11"/>
        </w:numPr>
        <w:tabs>
          <w:tab w:val="left" w:pos="1237"/>
        </w:tabs>
        <w:spacing w:line="201" w:lineRule="auto"/>
        <w:ind w:left="560" w:right="520" w:firstLine="552"/>
      </w:pP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Caracteristicile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unei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aplicatii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competitive</w:t>
      </w:r>
      <w:r>
        <w:rPr>
          <w:rFonts w:ascii="Times New Roman" w:eastAsia="Times New Roman" w:hAnsi="Times New Roman" w:cs="Times New Roman"/>
        </w:rPr>
        <w:t xml:space="preserve"> - </w:t>
      </w:r>
      <w:hyperlink r:id="rId12" w:history="1">
        <w:r>
          <w:rPr>
            <w:rStyle w:val="Hyperlink"/>
          </w:rPr>
          <w:t>https://www.aplicatii-mobile.com/</w:t>
        </w:r>
      </w:hyperlink>
    </w:p>
    <w:p w14:paraId="4CED1F10" w14:textId="77777777" w:rsidR="00597B8A" w:rsidRDefault="00597B8A" w:rsidP="00597B8A">
      <w:pPr>
        <w:spacing w:line="0" w:lineRule="atLeast"/>
        <w:ind w:left="4880"/>
        <w:rPr>
          <w:rFonts w:ascii="Times New Roman" w:eastAsia="Times New Roman" w:hAnsi="Times New Roman" w:cs="Times New Roman"/>
          <w:sz w:val="24"/>
        </w:rPr>
      </w:pPr>
    </w:p>
    <w:p w14:paraId="1995D774" w14:textId="2077A6A8" w:rsidR="00597B8A" w:rsidRPr="007B34CE" w:rsidRDefault="00597B8A" w:rsidP="007B34CE">
      <w:pPr>
        <w:spacing w:line="0" w:lineRule="atLeast"/>
      </w:pPr>
    </w:p>
    <w:p w14:paraId="24774839" w14:textId="77777777" w:rsidR="00597B8A" w:rsidRDefault="00597B8A" w:rsidP="00597B8A">
      <w:pPr>
        <w:sectPr w:rsidR="00597B8A">
          <w:pgSz w:w="11906" w:h="16838"/>
          <w:pgMar w:top="1134" w:right="1126" w:bottom="694" w:left="1440" w:header="720" w:footer="720" w:gutter="0"/>
          <w:cols w:space="720"/>
          <w:docGrid w:linePitch="360"/>
        </w:sectPr>
      </w:pPr>
    </w:p>
    <w:p w14:paraId="0F1A6656" w14:textId="77777777" w:rsidR="00597B8A" w:rsidRDefault="00597B8A" w:rsidP="00877AA5">
      <w:pPr>
        <w:pStyle w:val="Heading1"/>
      </w:pPr>
      <w:r>
        <w:rPr>
          <w:sz w:val="24"/>
        </w:rPr>
        <w:lastRenderedPageBreak/>
        <w:tab/>
      </w:r>
      <w:bookmarkStart w:id="4" w:name="_Toc42527050"/>
      <w:proofErr w:type="spellStart"/>
      <w:r w:rsidRPr="00877AA5">
        <w:t>Contribuții</w:t>
      </w:r>
      <w:bookmarkEnd w:id="4"/>
      <w:proofErr w:type="spellEnd"/>
    </w:p>
    <w:p w14:paraId="02D4AA7E" w14:textId="77777777" w:rsidR="00597B8A" w:rsidRDefault="00597B8A" w:rsidP="00597B8A">
      <w:pPr>
        <w:spacing w:line="168" w:lineRule="exact"/>
        <w:jc w:val="both"/>
        <w:rPr>
          <w:rFonts w:ascii="Times New Roman" w:eastAsia="Times New Roman" w:hAnsi="Times New Roman" w:cs="Times New Roman"/>
          <w:b/>
          <w:sz w:val="28"/>
        </w:rPr>
      </w:pPr>
    </w:p>
    <w:p w14:paraId="339D4E8F" w14:textId="77777777" w:rsidR="00597B8A" w:rsidRDefault="00597B8A" w:rsidP="00597B8A">
      <w:pPr>
        <w:spacing w:line="355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4DB92ED" w14:textId="0CA61585" w:rsidR="00597B8A" w:rsidRPr="005345EF" w:rsidRDefault="00597B8A" w:rsidP="005345EF">
      <w:pPr>
        <w:spacing w:line="360" w:lineRule="auto"/>
        <w:ind w:firstLine="720"/>
        <w:jc w:val="both"/>
        <w:rPr>
          <w:sz w:val="24"/>
          <w:szCs w:val="24"/>
        </w:rPr>
      </w:pP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procesul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dezvoltare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al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clientului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am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analizat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diverse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tehnici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minimiza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amprenta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aplicației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asupra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resurselor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clientului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dar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fără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afecteze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negativ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calitatea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procesului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comunicare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al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utilizatorului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15F2F" w:rsidRPr="005345E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C15F2F" w:rsidRPr="005345EF">
        <w:rPr>
          <w:rFonts w:ascii="Times New Roman" w:eastAsia="Times New Roman" w:hAnsi="Times New Roman" w:cs="Times New Roman"/>
          <w:sz w:val="24"/>
          <w:szCs w:val="24"/>
        </w:rPr>
        <w:t>Astfel</w:t>
      </w:r>
      <w:proofErr w:type="spellEnd"/>
      <w:r w:rsidR="00C15F2F" w:rsidRPr="005345EF"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 w:rsidR="00C15F2F" w:rsidRPr="005345EF">
        <w:rPr>
          <w:rFonts w:ascii="Times New Roman" w:eastAsia="Times New Roman" w:hAnsi="Times New Roman" w:cs="Times New Roman"/>
          <w:sz w:val="24"/>
          <w:szCs w:val="24"/>
        </w:rPr>
        <w:t>dupa</w:t>
      </w:r>
      <w:proofErr w:type="spellEnd"/>
      <w:r w:rsidR="00C15F2F"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15F2F" w:rsidRPr="005345EF">
        <w:rPr>
          <w:rFonts w:ascii="Times New Roman" w:eastAsia="Times New Roman" w:hAnsi="Times New Roman" w:cs="Times New Roman"/>
          <w:sz w:val="24"/>
          <w:szCs w:val="24"/>
        </w:rPr>
        <w:t>niste</w:t>
      </w:r>
      <w:proofErr w:type="spellEnd"/>
      <w:r w:rsidR="00C15F2F"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15F2F" w:rsidRPr="005345EF">
        <w:rPr>
          <w:rFonts w:ascii="Times New Roman" w:eastAsia="Times New Roman" w:hAnsi="Times New Roman" w:cs="Times New Roman"/>
          <w:sz w:val="24"/>
          <w:szCs w:val="24"/>
        </w:rPr>
        <w:t>studii</w:t>
      </w:r>
      <w:proofErr w:type="spellEnd"/>
      <w:r w:rsidR="00C15F2F"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15F2F" w:rsidRPr="005345EF">
        <w:rPr>
          <w:rFonts w:ascii="Times New Roman" w:eastAsia="Times New Roman" w:hAnsi="Times New Roman" w:cs="Times New Roman"/>
          <w:sz w:val="24"/>
          <w:szCs w:val="24"/>
        </w:rPr>
        <w:t>efectuate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15F2F" w:rsidRPr="005345EF">
        <w:rPr>
          <w:rFonts w:ascii="Times New Roman" w:eastAsia="Times New Roman" w:hAnsi="Times New Roman" w:cs="Times New Roman"/>
          <w:sz w:val="24"/>
          <w:szCs w:val="24"/>
        </w:rPr>
        <w:t>s-au</w:t>
      </w:r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ales </w:t>
      </w:r>
      <w:proofErr w:type="spellStart"/>
      <w:r w:rsidR="00C15F2F" w:rsidRPr="005345EF">
        <w:rPr>
          <w:rFonts w:ascii="Times New Roman" w:eastAsia="Times New Roman" w:hAnsi="Times New Roman" w:cs="Times New Roman"/>
          <w:sz w:val="24"/>
          <w:szCs w:val="24"/>
        </w:rPr>
        <w:t>urmatoarele</w:t>
      </w:r>
      <w:proofErr w:type="spellEnd"/>
      <w:r w:rsidR="00C15F2F"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considerat</w:t>
      </w:r>
      <w:r w:rsidR="00C15F2F" w:rsidRPr="005345EF">
        <w:rPr>
          <w:rFonts w:ascii="Times New Roman" w:eastAsia="Times New Roman" w:hAnsi="Times New Roman" w:cs="Times New Roman"/>
          <w:sz w:val="24"/>
          <w:szCs w:val="24"/>
        </w:rPr>
        <w:t>e</w:t>
      </w:r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benefice:</w:t>
      </w:r>
    </w:p>
    <w:p w14:paraId="330810A1" w14:textId="046977A8" w:rsidR="00597B8A" w:rsidRPr="005345EF" w:rsidRDefault="00597B8A" w:rsidP="005345EF">
      <w:pPr>
        <w:spacing w:line="360" w:lineRule="auto"/>
        <w:ind w:right="1080" w:firstLine="720"/>
        <w:jc w:val="both"/>
        <w:rPr>
          <w:sz w:val="24"/>
          <w:szCs w:val="24"/>
        </w:rPr>
      </w:pP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Utilizarea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librariei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J</w:t>
      </w:r>
      <w:r w:rsidR="002E6773" w:rsidRPr="005345EF">
        <w:rPr>
          <w:rFonts w:ascii="Times New Roman" w:eastAsia="Times New Roman" w:hAnsi="Times New Roman" w:cs="Times New Roman"/>
          <w:sz w:val="24"/>
          <w:szCs w:val="24"/>
        </w:rPr>
        <w:t>U</w:t>
      </w:r>
      <w:r w:rsidRPr="005345EF">
        <w:rPr>
          <w:rFonts w:ascii="Times New Roman" w:eastAsia="Times New Roman" w:hAnsi="Times New Roman" w:cs="Times New Roman"/>
          <w:sz w:val="24"/>
          <w:szCs w:val="24"/>
        </w:rPr>
        <w:t>nit</w:t>
      </w:r>
      <w:r w:rsidR="00E65D8D" w:rsidRPr="005345EF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r w:rsidR="00E65D8D" w:rsidRPr="005345EF">
        <w:rPr>
          <w:rFonts w:ascii="Times New Roman" w:eastAsia="Times New Roman" w:hAnsi="Times New Roman" w:cs="Times New Roman"/>
          <w:sz w:val="24"/>
          <w:szCs w:val="24"/>
        </w:rPr>
        <w:t xml:space="preserve">API-ul </w:t>
      </w:r>
      <w:proofErr w:type="spellStart"/>
      <w:r w:rsidR="00E65D8D" w:rsidRPr="005345EF">
        <w:rPr>
          <w:rFonts w:ascii="Times New Roman" w:eastAsia="Times New Roman" w:hAnsi="Times New Roman" w:cs="Times New Roman"/>
          <w:sz w:val="24"/>
          <w:szCs w:val="24"/>
        </w:rPr>
        <w:t>folosit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intercomunicarea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dintre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programator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platforma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testare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metodelor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dispuse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prelucrarea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dezvoltarea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a</w:t>
      </w:r>
      <w:r w:rsidR="006D6E9A" w:rsidRPr="005345EF">
        <w:rPr>
          <w:rFonts w:ascii="Times New Roman" w:eastAsia="Times New Roman" w:hAnsi="Times New Roman" w:cs="Times New Roman"/>
          <w:sz w:val="24"/>
          <w:szCs w:val="24"/>
        </w:rPr>
        <w:t>plicatiei</w:t>
      </w:r>
      <w:proofErr w:type="spellEnd"/>
      <w:r w:rsidR="006D6E9A" w:rsidRPr="005345EF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65D8D" w:rsidRPr="005345EF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proofErr w:type="spellStart"/>
      <w:r w:rsidR="00E65D8D" w:rsidRPr="005345EF"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 w:rsidR="00E65D8D"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5D8D" w:rsidRPr="005345EF">
        <w:rPr>
          <w:rFonts w:ascii="Times New Roman" w:eastAsia="Times New Roman" w:hAnsi="Times New Roman" w:cs="Times New Roman"/>
          <w:sz w:val="24"/>
          <w:szCs w:val="24"/>
        </w:rPr>
        <w:t>unitatii</w:t>
      </w:r>
      <w:proofErr w:type="spellEnd"/>
      <w:r w:rsidR="00E65D8D" w:rsidRPr="005345EF">
        <w:rPr>
          <w:rFonts w:ascii="Times New Roman" w:eastAsia="Times New Roman" w:hAnsi="Times New Roman" w:cs="Times New Roman"/>
          <w:sz w:val="24"/>
          <w:szCs w:val="24"/>
        </w:rPr>
        <w:t xml:space="preserve"> de test am </w:t>
      </w:r>
      <w:proofErr w:type="spellStart"/>
      <w:r w:rsidR="00E65D8D" w:rsidRPr="005345EF">
        <w:rPr>
          <w:rFonts w:ascii="Times New Roman" w:eastAsia="Times New Roman" w:hAnsi="Times New Roman" w:cs="Times New Roman"/>
          <w:sz w:val="24"/>
          <w:szCs w:val="24"/>
        </w:rPr>
        <w:t>folosit</w:t>
      </w:r>
      <w:proofErr w:type="spellEnd"/>
      <w:r w:rsidR="00E65D8D"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5D8D" w:rsidRPr="005345EF">
        <w:rPr>
          <w:rFonts w:ascii="Times New Roman" w:eastAsia="Times New Roman" w:hAnsi="Times New Roman" w:cs="Times New Roman"/>
          <w:sz w:val="24"/>
          <w:szCs w:val="24"/>
        </w:rPr>
        <w:t>anotatii</w:t>
      </w:r>
      <w:proofErr w:type="spellEnd"/>
      <w:r w:rsidR="00E65D8D"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5D8D" w:rsidRPr="005345EF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="00E65D8D"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5D8D" w:rsidRPr="005345EF">
        <w:rPr>
          <w:rFonts w:ascii="Times New Roman" w:eastAsia="Times New Roman" w:hAnsi="Times New Roman" w:cs="Times New Roman"/>
          <w:sz w:val="24"/>
          <w:szCs w:val="24"/>
        </w:rPr>
        <w:t>identificare</w:t>
      </w:r>
      <w:proofErr w:type="spellEnd"/>
      <w:r w:rsidR="00E65D8D"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5D8D" w:rsidRPr="005345EF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E65D8D"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5D8D" w:rsidRPr="005345EF">
        <w:rPr>
          <w:rFonts w:ascii="Times New Roman" w:eastAsia="Times New Roman" w:hAnsi="Times New Roman" w:cs="Times New Roman"/>
          <w:sz w:val="24"/>
          <w:szCs w:val="24"/>
        </w:rPr>
        <w:t>rolul</w:t>
      </w:r>
      <w:proofErr w:type="spellEnd"/>
      <w:r w:rsidR="00E65D8D"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5D8D" w:rsidRPr="005345EF">
        <w:rPr>
          <w:rFonts w:ascii="Times New Roman" w:eastAsia="Times New Roman" w:hAnsi="Times New Roman" w:cs="Times New Roman"/>
          <w:sz w:val="24"/>
          <w:szCs w:val="24"/>
        </w:rPr>
        <w:t>fiecarei</w:t>
      </w:r>
      <w:proofErr w:type="spellEnd"/>
      <w:r w:rsidR="00E65D8D"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5D8D" w:rsidRPr="005345EF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="00E65D8D" w:rsidRPr="005345EF">
        <w:rPr>
          <w:rFonts w:ascii="Times New Roman" w:eastAsia="Times New Roman" w:hAnsi="Times New Roman" w:cs="Times New Roman"/>
          <w:sz w:val="24"/>
          <w:szCs w:val="24"/>
        </w:rPr>
        <w:t xml:space="preserve"> : @Before </w:t>
      </w:r>
      <w:proofErr w:type="spellStart"/>
      <w:r w:rsidR="00E65D8D" w:rsidRPr="005345EF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E65D8D" w:rsidRPr="005345EF">
        <w:rPr>
          <w:rFonts w:ascii="Times New Roman" w:eastAsia="Times New Roman" w:hAnsi="Times New Roman" w:cs="Times New Roman"/>
          <w:sz w:val="24"/>
          <w:szCs w:val="24"/>
        </w:rPr>
        <w:t xml:space="preserve"> @Test.</w:t>
      </w:r>
    </w:p>
    <w:p w14:paraId="5772AF94" w14:textId="674DB0C3" w:rsidR="00597B8A" w:rsidRPr="005345EF" w:rsidRDefault="004639AF" w:rsidP="005345EF">
      <w:pPr>
        <w:spacing w:line="360" w:lineRule="auto"/>
        <w:ind w:right="1080" w:firstLine="720"/>
        <w:jc w:val="both"/>
        <w:rPr>
          <w:sz w:val="24"/>
          <w:szCs w:val="24"/>
        </w:rPr>
      </w:pP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Utilizarea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ferestrelor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pop-up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atrage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atentia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clientului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asupra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modfiicarilor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pot fi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facute</w:t>
      </w:r>
      <w:proofErr w:type="spellEnd"/>
    </w:p>
    <w:p w14:paraId="65C6985B" w14:textId="2D306EE9" w:rsidR="00597B8A" w:rsidRPr="005345EF" w:rsidRDefault="00597B8A" w:rsidP="005345E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A7315" w:rsidRPr="005345EF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Încărcarea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asincronă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anumitor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părți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necesare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interfeței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grafice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CFC1DD" w14:textId="361B9BC4" w:rsidR="00597B8A" w:rsidRPr="005345EF" w:rsidRDefault="00597B8A" w:rsidP="005345E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A7315" w:rsidRPr="005345EF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Incarcarea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sincronizata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actiunile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utilizatorului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unor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detalii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inregistrate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utilizator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pe care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acesta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doreste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le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acceseze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oferind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interfata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libera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usor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folosit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</w:p>
    <w:p w14:paraId="534CF6DA" w14:textId="77777777" w:rsidR="00597B8A" w:rsidRPr="005345EF" w:rsidRDefault="00597B8A" w:rsidP="005345E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Preluarea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unor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tehnici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libraria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android , care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ofera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utilizatorului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un ambient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placut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atunci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cand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foloseste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aplicatia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AA6F28B" w14:textId="77777777" w:rsidR="00597B8A" w:rsidRPr="005345EF" w:rsidRDefault="00597B8A" w:rsidP="005345E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Folosirea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unor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tool-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uri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recomandate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testarea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aplicatiei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precum Maven ,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spori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productivitatea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testelor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garanta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aplicatia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eficienta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are o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manevrabilitate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fara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probleme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</w:p>
    <w:p w14:paraId="01B3A72D" w14:textId="77777777" w:rsidR="00597B8A" w:rsidRPr="005345EF" w:rsidRDefault="00597B8A" w:rsidP="005345EF">
      <w:pPr>
        <w:spacing w:line="360" w:lineRule="auto"/>
        <w:ind w:left="9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21134E" w14:textId="77777777" w:rsidR="00597B8A" w:rsidRDefault="00597B8A" w:rsidP="00597B8A">
      <w:pPr>
        <w:spacing w:line="218" w:lineRule="auto"/>
        <w:ind w:left="4880"/>
        <w:rPr>
          <w:rFonts w:ascii="Times New Roman" w:eastAsia="Times New Roman" w:hAnsi="Times New Roman" w:cs="Times New Roman"/>
          <w:sz w:val="24"/>
        </w:rPr>
      </w:pPr>
    </w:p>
    <w:p w14:paraId="63EE8CC0" w14:textId="77777777" w:rsidR="00597B8A" w:rsidRDefault="00597B8A" w:rsidP="00597B8A">
      <w:pPr>
        <w:spacing w:line="218" w:lineRule="auto"/>
        <w:ind w:left="4880"/>
        <w:rPr>
          <w:rFonts w:ascii="Times New Roman" w:eastAsia="Times New Roman" w:hAnsi="Times New Roman" w:cs="Times New Roman"/>
          <w:sz w:val="24"/>
        </w:rPr>
      </w:pPr>
    </w:p>
    <w:p w14:paraId="519A846E" w14:textId="77777777" w:rsidR="00597B8A" w:rsidRDefault="00597B8A" w:rsidP="00597B8A">
      <w:pPr>
        <w:spacing w:line="218" w:lineRule="auto"/>
        <w:ind w:left="4880"/>
        <w:rPr>
          <w:rFonts w:ascii="Times New Roman" w:eastAsia="Times New Roman" w:hAnsi="Times New Roman" w:cs="Times New Roman"/>
          <w:sz w:val="24"/>
        </w:rPr>
      </w:pPr>
    </w:p>
    <w:p w14:paraId="2FD75245" w14:textId="77777777" w:rsidR="00597B8A" w:rsidRDefault="00597B8A" w:rsidP="00597B8A">
      <w:pPr>
        <w:spacing w:line="218" w:lineRule="auto"/>
        <w:ind w:left="4880"/>
        <w:rPr>
          <w:rFonts w:ascii="Times New Roman" w:eastAsia="Times New Roman" w:hAnsi="Times New Roman" w:cs="Times New Roman"/>
          <w:sz w:val="24"/>
        </w:rPr>
      </w:pPr>
    </w:p>
    <w:p w14:paraId="727BE087" w14:textId="77777777" w:rsidR="00597B8A" w:rsidRDefault="00597B8A" w:rsidP="00597B8A">
      <w:pPr>
        <w:spacing w:line="218" w:lineRule="auto"/>
        <w:ind w:left="4880"/>
        <w:rPr>
          <w:rFonts w:ascii="Times New Roman" w:eastAsia="Times New Roman" w:hAnsi="Times New Roman" w:cs="Times New Roman"/>
          <w:sz w:val="24"/>
        </w:rPr>
      </w:pPr>
    </w:p>
    <w:p w14:paraId="1561957B" w14:textId="77777777" w:rsidR="00597B8A" w:rsidRDefault="00597B8A" w:rsidP="00597B8A">
      <w:pPr>
        <w:spacing w:line="218" w:lineRule="auto"/>
        <w:ind w:left="4880"/>
        <w:rPr>
          <w:rFonts w:ascii="Times New Roman" w:eastAsia="Times New Roman" w:hAnsi="Times New Roman" w:cs="Times New Roman"/>
          <w:sz w:val="24"/>
        </w:rPr>
      </w:pPr>
    </w:p>
    <w:p w14:paraId="5BB03BAA" w14:textId="77777777" w:rsidR="00597B8A" w:rsidRDefault="00597B8A" w:rsidP="00597B8A">
      <w:pPr>
        <w:spacing w:line="218" w:lineRule="auto"/>
        <w:ind w:left="4880"/>
        <w:rPr>
          <w:rFonts w:ascii="Times New Roman" w:eastAsia="Times New Roman" w:hAnsi="Times New Roman" w:cs="Times New Roman"/>
          <w:sz w:val="24"/>
        </w:rPr>
      </w:pPr>
    </w:p>
    <w:p w14:paraId="12EDDA81" w14:textId="77777777" w:rsidR="00597B8A" w:rsidRDefault="00597B8A" w:rsidP="00597B8A">
      <w:pPr>
        <w:spacing w:line="218" w:lineRule="auto"/>
        <w:ind w:left="4880"/>
        <w:rPr>
          <w:rFonts w:ascii="Times New Roman" w:eastAsia="Times New Roman" w:hAnsi="Times New Roman" w:cs="Times New Roman"/>
          <w:sz w:val="24"/>
        </w:rPr>
      </w:pPr>
    </w:p>
    <w:p w14:paraId="49E43000" w14:textId="77777777" w:rsidR="00597B8A" w:rsidRDefault="00597B8A" w:rsidP="00597B8A">
      <w:pPr>
        <w:spacing w:line="218" w:lineRule="auto"/>
        <w:ind w:left="4880"/>
        <w:rPr>
          <w:rFonts w:ascii="Times New Roman" w:eastAsia="Times New Roman" w:hAnsi="Times New Roman" w:cs="Times New Roman"/>
          <w:sz w:val="24"/>
        </w:rPr>
      </w:pPr>
    </w:p>
    <w:p w14:paraId="52123F20" w14:textId="77777777" w:rsidR="00597B8A" w:rsidRDefault="00597B8A" w:rsidP="00597B8A">
      <w:pPr>
        <w:spacing w:line="218" w:lineRule="auto"/>
        <w:ind w:left="4880"/>
        <w:rPr>
          <w:rFonts w:ascii="Times New Roman" w:eastAsia="Times New Roman" w:hAnsi="Times New Roman" w:cs="Times New Roman"/>
          <w:sz w:val="24"/>
        </w:rPr>
      </w:pPr>
    </w:p>
    <w:p w14:paraId="210C8146" w14:textId="77777777" w:rsidR="00597B8A" w:rsidRDefault="00597B8A" w:rsidP="00597B8A">
      <w:pPr>
        <w:spacing w:line="218" w:lineRule="auto"/>
        <w:ind w:left="4880"/>
        <w:rPr>
          <w:rFonts w:ascii="Times New Roman" w:eastAsia="Times New Roman" w:hAnsi="Times New Roman" w:cs="Times New Roman"/>
          <w:sz w:val="24"/>
        </w:rPr>
      </w:pPr>
    </w:p>
    <w:p w14:paraId="77C81B51" w14:textId="77777777" w:rsidR="00597B8A" w:rsidRDefault="00597B8A" w:rsidP="00597B8A">
      <w:pPr>
        <w:spacing w:line="218" w:lineRule="auto"/>
        <w:ind w:left="4880"/>
        <w:rPr>
          <w:rFonts w:ascii="Times New Roman" w:eastAsia="Times New Roman" w:hAnsi="Times New Roman" w:cs="Times New Roman"/>
          <w:sz w:val="24"/>
        </w:rPr>
      </w:pPr>
    </w:p>
    <w:p w14:paraId="52CCD7CE" w14:textId="77777777" w:rsidR="00597B8A" w:rsidRDefault="00597B8A" w:rsidP="00597B8A">
      <w:pPr>
        <w:spacing w:line="218" w:lineRule="auto"/>
        <w:ind w:left="4880"/>
        <w:rPr>
          <w:rFonts w:ascii="Times New Roman" w:eastAsia="Times New Roman" w:hAnsi="Times New Roman" w:cs="Times New Roman"/>
          <w:sz w:val="24"/>
        </w:rPr>
      </w:pPr>
    </w:p>
    <w:p w14:paraId="177FCA89" w14:textId="77777777" w:rsidR="00597B8A" w:rsidRDefault="00597B8A" w:rsidP="00597B8A">
      <w:pPr>
        <w:spacing w:line="218" w:lineRule="auto"/>
        <w:ind w:left="4880"/>
        <w:rPr>
          <w:rFonts w:ascii="Times New Roman" w:eastAsia="Times New Roman" w:hAnsi="Times New Roman" w:cs="Times New Roman"/>
          <w:sz w:val="24"/>
        </w:rPr>
      </w:pPr>
    </w:p>
    <w:p w14:paraId="1C89B54D" w14:textId="77777777" w:rsidR="00597B8A" w:rsidRDefault="00597B8A" w:rsidP="00597B8A">
      <w:pPr>
        <w:spacing w:line="218" w:lineRule="auto"/>
        <w:ind w:left="4880"/>
        <w:rPr>
          <w:rFonts w:ascii="Times New Roman" w:eastAsia="Times New Roman" w:hAnsi="Times New Roman" w:cs="Times New Roman"/>
          <w:sz w:val="24"/>
        </w:rPr>
      </w:pPr>
    </w:p>
    <w:p w14:paraId="4A001594" w14:textId="1F4BF9A8" w:rsidR="00597B8A" w:rsidRDefault="00597B8A" w:rsidP="002F3398">
      <w:pPr>
        <w:spacing w:line="218" w:lineRule="auto"/>
        <w:ind w:left="3600" w:firstLine="720"/>
        <w:sectPr w:rsidR="00597B8A">
          <w:pgSz w:w="11906" w:h="16838"/>
          <w:pgMar w:top="1134" w:right="1126" w:bottom="695" w:left="1440" w:header="720" w:footer="720" w:gutter="0"/>
          <w:cols w:space="720"/>
          <w:docGrid w:linePitch="360"/>
        </w:sectPr>
      </w:pPr>
    </w:p>
    <w:sdt>
      <w:sdtPr>
        <w:rPr>
          <w:rFonts w:ascii="Calibri" w:eastAsia="Calibri" w:hAnsi="Calibri" w:cs="Arial"/>
          <w:b w:val="0"/>
          <w:color w:val="auto"/>
          <w:sz w:val="20"/>
          <w:szCs w:val="20"/>
        </w:rPr>
        <w:id w:val="-127747408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8C496DA" w14:textId="65B488BB" w:rsidR="0028234F" w:rsidRDefault="0028234F">
          <w:pPr>
            <w:pStyle w:val="TOCHeading"/>
          </w:pPr>
          <w:r>
            <w:t>Contents</w:t>
          </w:r>
        </w:p>
        <w:p w14:paraId="35D78724" w14:textId="20A4FD03" w:rsidR="0028234F" w:rsidRDefault="0028234F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527049" w:history="1">
            <w:r w:rsidRPr="00CE1766">
              <w:rPr>
                <w:rStyle w:val="Hyperlink"/>
                <w:noProof/>
              </w:rPr>
              <w:t>Introducere si motivatie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_Toc42527049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837C9" w14:textId="4136E16E" w:rsidR="0028234F" w:rsidRDefault="00F3390C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</w:rPr>
          </w:pPr>
          <w:hyperlink w:anchor="_Toc42527050" w:history="1">
            <w:r w:rsidR="0028234F" w:rsidRPr="00CE1766">
              <w:rPr>
                <w:rStyle w:val="Hyperlink"/>
                <w:noProof/>
              </w:rPr>
              <w:t>Contribuții</w:t>
            </w:r>
            <w:r w:rsidR="0028234F">
              <w:rPr>
                <w:noProof/>
                <w:webHidden/>
              </w:rPr>
              <w:tab/>
            </w:r>
            <w:r w:rsidR="0028234F">
              <w:rPr>
                <w:noProof/>
                <w:webHidden/>
              </w:rPr>
              <w:fldChar w:fldCharType="begin"/>
            </w:r>
            <w:r w:rsidR="0028234F">
              <w:rPr>
                <w:noProof/>
                <w:webHidden/>
              </w:rPr>
              <w:instrText xml:space="preserve"> PAGEREF _Toc42527050 \h </w:instrText>
            </w:r>
            <w:r w:rsidR="0028234F">
              <w:rPr>
                <w:noProof/>
                <w:webHidden/>
              </w:rPr>
            </w:r>
            <w:r w:rsidR="0028234F">
              <w:rPr>
                <w:noProof/>
                <w:webHidden/>
              </w:rPr>
              <w:fldChar w:fldCharType="separate"/>
            </w:r>
            <w:r w:rsidR="0028234F">
              <w:rPr>
                <w:noProof/>
                <w:webHidden/>
              </w:rPr>
              <w:t>9</w:t>
            </w:r>
            <w:r w:rsidR="0028234F">
              <w:rPr>
                <w:noProof/>
                <w:webHidden/>
              </w:rPr>
              <w:fldChar w:fldCharType="end"/>
            </w:r>
          </w:hyperlink>
        </w:p>
        <w:p w14:paraId="4130ED57" w14:textId="752F27BE" w:rsidR="0028234F" w:rsidRDefault="00F3390C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</w:rPr>
          </w:pPr>
          <w:hyperlink w:anchor="_Toc42527051" w:history="1">
            <w:r w:rsidR="0028234F" w:rsidRPr="00CE1766">
              <w:rPr>
                <w:rStyle w:val="Hyperlink"/>
                <w:noProof/>
              </w:rPr>
              <w:t>Capitolul 1: Dezvoltarea aplicatiei client pe platforma Android</w:t>
            </w:r>
            <w:r w:rsidR="0028234F">
              <w:rPr>
                <w:noProof/>
                <w:webHidden/>
              </w:rPr>
              <w:tab/>
            </w:r>
            <w:r w:rsidR="0028234F">
              <w:rPr>
                <w:noProof/>
                <w:webHidden/>
              </w:rPr>
              <w:fldChar w:fldCharType="begin"/>
            </w:r>
            <w:r w:rsidR="0028234F">
              <w:rPr>
                <w:noProof/>
                <w:webHidden/>
              </w:rPr>
              <w:instrText xml:space="preserve"> PAGEREF _Toc42527051 \h </w:instrText>
            </w:r>
            <w:r w:rsidR="0028234F">
              <w:rPr>
                <w:noProof/>
                <w:webHidden/>
              </w:rPr>
            </w:r>
            <w:r w:rsidR="0028234F">
              <w:rPr>
                <w:noProof/>
                <w:webHidden/>
              </w:rPr>
              <w:fldChar w:fldCharType="separate"/>
            </w:r>
            <w:r w:rsidR="0028234F">
              <w:rPr>
                <w:noProof/>
                <w:webHidden/>
              </w:rPr>
              <w:t>10</w:t>
            </w:r>
            <w:r w:rsidR="0028234F">
              <w:rPr>
                <w:noProof/>
                <w:webHidden/>
              </w:rPr>
              <w:fldChar w:fldCharType="end"/>
            </w:r>
          </w:hyperlink>
        </w:p>
        <w:p w14:paraId="0D0DFBD9" w14:textId="555F61CF" w:rsidR="0028234F" w:rsidRDefault="00F3390C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</w:rPr>
          </w:pPr>
          <w:hyperlink w:anchor="_Toc42527052" w:history="1">
            <w:r w:rsidR="0028234F" w:rsidRPr="00CE1766">
              <w:rPr>
                <w:rStyle w:val="Hyperlink"/>
                <w:noProof/>
              </w:rPr>
              <w:t>1.1. Arhitectura generala a aplicatiei</w:t>
            </w:r>
            <w:r w:rsidR="0028234F">
              <w:rPr>
                <w:noProof/>
                <w:webHidden/>
              </w:rPr>
              <w:tab/>
            </w:r>
            <w:r w:rsidR="0028234F">
              <w:rPr>
                <w:noProof/>
                <w:webHidden/>
              </w:rPr>
              <w:fldChar w:fldCharType="begin"/>
            </w:r>
            <w:r w:rsidR="0028234F">
              <w:rPr>
                <w:noProof/>
                <w:webHidden/>
              </w:rPr>
              <w:instrText xml:space="preserve"> PAGEREF _Toc42527052 \h </w:instrText>
            </w:r>
            <w:r w:rsidR="0028234F">
              <w:rPr>
                <w:noProof/>
                <w:webHidden/>
              </w:rPr>
            </w:r>
            <w:r w:rsidR="0028234F">
              <w:rPr>
                <w:noProof/>
                <w:webHidden/>
              </w:rPr>
              <w:fldChar w:fldCharType="separate"/>
            </w:r>
            <w:r w:rsidR="0028234F">
              <w:rPr>
                <w:noProof/>
                <w:webHidden/>
              </w:rPr>
              <w:t>11</w:t>
            </w:r>
            <w:r w:rsidR="0028234F">
              <w:rPr>
                <w:noProof/>
                <w:webHidden/>
              </w:rPr>
              <w:fldChar w:fldCharType="end"/>
            </w:r>
          </w:hyperlink>
        </w:p>
        <w:p w14:paraId="6C83741E" w14:textId="3B5D732D" w:rsidR="0028234F" w:rsidRDefault="00F3390C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</w:rPr>
          </w:pPr>
          <w:hyperlink w:anchor="_Toc42527053" w:history="1">
            <w:r w:rsidR="0028234F" w:rsidRPr="00CE1766">
              <w:rPr>
                <w:rStyle w:val="Hyperlink"/>
                <w:noProof/>
              </w:rPr>
              <w:t>1.2. Interfata grafica</w:t>
            </w:r>
            <w:r w:rsidR="0028234F">
              <w:rPr>
                <w:noProof/>
                <w:webHidden/>
              </w:rPr>
              <w:tab/>
            </w:r>
            <w:r w:rsidR="0028234F">
              <w:rPr>
                <w:noProof/>
                <w:webHidden/>
              </w:rPr>
              <w:fldChar w:fldCharType="begin"/>
            </w:r>
            <w:r w:rsidR="0028234F">
              <w:rPr>
                <w:noProof/>
                <w:webHidden/>
              </w:rPr>
              <w:instrText xml:space="preserve"> PAGEREF _Toc42527053 \h </w:instrText>
            </w:r>
            <w:r w:rsidR="0028234F">
              <w:rPr>
                <w:noProof/>
                <w:webHidden/>
              </w:rPr>
            </w:r>
            <w:r w:rsidR="0028234F">
              <w:rPr>
                <w:noProof/>
                <w:webHidden/>
              </w:rPr>
              <w:fldChar w:fldCharType="separate"/>
            </w:r>
            <w:r w:rsidR="0028234F">
              <w:rPr>
                <w:noProof/>
                <w:webHidden/>
              </w:rPr>
              <w:t>12</w:t>
            </w:r>
            <w:r w:rsidR="0028234F">
              <w:rPr>
                <w:noProof/>
                <w:webHidden/>
              </w:rPr>
              <w:fldChar w:fldCharType="end"/>
            </w:r>
          </w:hyperlink>
        </w:p>
        <w:p w14:paraId="0A0A9D43" w14:textId="379EB29C" w:rsidR="0028234F" w:rsidRDefault="00F3390C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</w:rPr>
          </w:pPr>
          <w:hyperlink w:anchor="_Toc42527054" w:history="1">
            <w:r w:rsidR="0028234F" w:rsidRPr="00CE1766">
              <w:rPr>
                <w:rStyle w:val="Hyperlink"/>
                <w:noProof/>
              </w:rPr>
              <w:t>1.3.     Prezentarea Ferestrelor</w:t>
            </w:r>
            <w:r w:rsidR="0028234F">
              <w:rPr>
                <w:noProof/>
                <w:webHidden/>
              </w:rPr>
              <w:tab/>
            </w:r>
            <w:r w:rsidR="0028234F">
              <w:rPr>
                <w:noProof/>
                <w:webHidden/>
              </w:rPr>
              <w:fldChar w:fldCharType="begin"/>
            </w:r>
            <w:r w:rsidR="0028234F">
              <w:rPr>
                <w:noProof/>
                <w:webHidden/>
              </w:rPr>
              <w:instrText xml:space="preserve"> PAGEREF _Toc42527054 \h </w:instrText>
            </w:r>
            <w:r w:rsidR="0028234F">
              <w:rPr>
                <w:noProof/>
                <w:webHidden/>
              </w:rPr>
            </w:r>
            <w:r w:rsidR="0028234F">
              <w:rPr>
                <w:noProof/>
                <w:webHidden/>
              </w:rPr>
              <w:fldChar w:fldCharType="separate"/>
            </w:r>
            <w:r w:rsidR="0028234F">
              <w:rPr>
                <w:noProof/>
                <w:webHidden/>
              </w:rPr>
              <w:t>13</w:t>
            </w:r>
            <w:r w:rsidR="0028234F">
              <w:rPr>
                <w:noProof/>
                <w:webHidden/>
              </w:rPr>
              <w:fldChar w:fldCharType="end"/>
            </w:r>
          </w:hyperlink>
        </w:p>
        <w:p w14:paraId="543FB847" w14:textId="1F22B2D7" w:rsidR="0028234F" w:rsidRDefault="00F3390C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</w:rPr>
          </w:pPr>
          <w:hyperlink w:anchor="_Toc42527055" w:history="1">
            <w:r w:rsidR="0028234F" w:rsidRPr="00CE1766">
              <w:rPr>
                <w:rStyle w:val="Hyperlink"/>
                <w:rFonts w:cs="Times New Roman"/>
                <w:bCs/>
                <w:noProof/>
              </w:rPr>
              <w:t>1.3.1. Fereastra principa</w:t>
            </w:r>
            <w:r w:rsidR="0028234F" w:rsidRPr="00CE1766">
              <w:rPr>
                <w:rStyle w:val="Hyperlink"/>
                <w:rFonts w:cs="Times New Roman"/>
                <w:bCs/>
                <w:noProof/>
                <w:lang w:val="ro-RO"/>
              </w:rPr>
              <w:t>lă</w:t>
            </w:r>
            <w:r w:rsidR="0028234F">
              <w:rPr>
                <w:noProof/>
                <w:webHidden/>
              </w:rPr>
              <w:tab/>
            </w:r>
            <w:r w:rsidR="0028234F">
              <w:rPr>
                <w:noProof/>
                <w:webHidden/>
              </w:rPr>
              <w:fldChar w:fldCharType="begin"/>
            </w:r>
            <w:r w:rsidR="0028234F">
              <w:rPr>
                <w:noProof/>
                <w:webHidden/>
              </w:rPr>
              <w:instrText xml:space="preserve"> PAGEREF _Toc42527055 \h </w:instrText>
            </w:r>
            <w:r w:rsidR="0028234F">
              <w:rPr>
                <w:noProof/>
                <w:webHidden/>
              </w:rPr>
            </w:r>
            <w:r w:rsidR="0028234F">
              <w:rPr>
                <w:noProof/>
                <w:webHidden/>
              </w:rPr>
              <w:fldChar w:fldCharType="separate"/>
            </w:r>
            <w:r w:rsidR="0028234F">
              <w:rPr>
                <w:noProof/>
                <w:webHidden/>
              </w:rPr>
              <w:t>13</w:t>
            </w:r>
            <w:r w:rsidR="0028234F">
              <w:rPr>
                <w:noProof/>
                <w:webHidden/>
              </w:rPr>
              <w:fldChar w:fldCharType="end"/>
            </w:r>
          </w:hyperlink>
        </w:p>
        <w:p w14:paraId="2B8D6AB0" w14:textId="31BB442C" w:rsidR="0028234F" w:rsidRDefault="00F3390C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</w:rPr>
          </w:pPr>
          <w:hyperlink w:anchor="_Toc42527056" w:history="1">
            <w:r w:rsidR="0028234F" w:rsidRPr="00CE1766">
              <w:rPr>
                <w:rStyle w:val="Hyperlink"/>
                <w:noProof/>
              </w:rPr>
              <w:t>1.3.2 Fereastra de istoric</w:t>
            </w:r>
            <w:r w:rsidR="0028234F">
              <w:rPr>
                <w:noProof/>
                <w:webHidden/>
              </w:rPr>
              <w:tab/>
            </w:r>
            <w:r w:rsidR="0028234F">
              <w:rPr>
                <w:noProof/>
                <w:webHidden/>
              </w:rPr>
              <w:fldChar w:fldCharType="begin"/>
            </w:r>
            <w:r w:rsidR="0028234F">
              <w:rPr>
                <w:noProof/>
                <w:webHidden/>
              </w:rPr>
              <w:instrText xml:space="preserve"> PAGEREF _Toc42527056 \h </w:instrText>
            </w:r>
            <w:r w:rsidR="0028234F">
              <w:rPr>
                <w:noProof/>
                <w:webHidden/>
              </w:rPr>
            </w:r>
            <w:r w:rsidR="0028234F">
              <w:rPr>
                <w:noProof/>
                <w:webHidden/>
              </w:rPr>
              <w:fldChar w:fldCharType="separate"/>
            </w:r>
            <w:r w:rsidR="0028234F">
              <w:rPr>
                <w:noProof/>
                <w:webHidden/>
              </w:rPr>
              <w:t>15</w:t>
            </w:r>
            <w:r w:rsidR="0028234F">
              <w:rPr>
                <w:noProof/>
                <w:webHidden/>
              </w:rPr>
              <w:fldChar w:fldCharType="end"/>
            </w:r>
          </w:hyperlink>
        </w:p>
        <w:p w14:paraId="6B42B52E" w14:textId="3BA6299A" w:rsidR="0028234F" w:rsidRDefault="00F3390C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</w:rPr>
          </w:pPr>
          <w:hyperlink w:anchor="_Toc42527057" w:history="1">
            <w:r w:rsidR="0028234F" w:rsidRPr="00CE1766">
              <w:rPr>
                <w:rStyle w:val="Hyperlink"/>
                <w:noProof/>
              </w:rPr>
              <w:t>1.3.3 Fereastra de manipulare a notitelor</w:t>
            </w:r>
            <w:r w:rsidR="0028234F">
              <w:rPr>
                <w:noProof/>
                <w:webHidden/>
              </w:rPr>
              <w:tab/>
            </w:r>
            <w:r w:rsidR="0028234F">
              <w:rPr>
                <w:noProof/>
                <w:webHidden/>
              </w:rPr>
              <w:fldChar w:fldCharType="begin"/>
            </w:r>
            <w:r w:rsidR="0028234F">
              <w:rPr>
                <w:noProof/>
                <w:webHidden/>
              </w:rPr>
              <w:instrText xml:space="preserve"> PAGEREF _Toc42527057 \h </w:instrText>
            </w:r>
            <w:r w:rsidR="0028234F">
              <w:rPr>
                <w:noProof/>
                <w:webHidden/>
              </w:rPr>
            </w:r>
            <w:r w:rsidR="0028234F">
              <w:rPr>
                <w:noProof/>
                <w:webHidden/>
              </w:rPr>
              <w:fldChar w:fldCharType="separate"/>
            </w:r>
            <w:r w:rsidR="0028234F">
              <w:rPr>
                <w:noProof/>
                <w:webHidden/>
              </w:rPr>
              <w:t>23</w:t>
            </w:r>
            <w:r w:rsidR="0028234F">
              <w:rPr>
                <w:noProof/>
                <w:webHidden/>
              </w:rPr>
              <w:fldChar w:fldCharType="end"/>
            </w:r>
          </w:hyperlink>
        </w:p>
        <w:p w14:paraId="792D9E58" w14:textId="79965EFA" w:rsidR="0028234F" w:rsidRDefault="00F3390C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</w:rPr>
          </w:pPr>
          <w:hyperlink w:anchor="_Toc42527058" w:history="1">
            <w:r w:rsidR="0028234F" w:rsidRPr="00CE1766">
              <w:rPr>
                <w:rStyle w:val="Hyperlink"/>
                <w:noProof/>
              </w:rPr>
              <w:t>1.4. Cadrul de testare JUnit 4</w:t>
            </w:r>
            <w:r w:rsidR="0028234F">
              <w:rPr>
                <w:noProof/>
                <w:webHidden/>
              </w:rPr>
              <w:tab/>
            </w:r>
            <w:r w:rsidR="0028234F">
              <w:rPr>
                <w:noProof/>
                <w:webHidden/>
              </w:rPr>
              <w:fldChar w:fldCharType="begin"/>
            </w:r>
            <w:r w:rsidR="0028234F">
              <w:rPr>
                <w:noProof/>
                <w:webHidden/>
              </w:rPr>
              <w:instrText xml:space="preserve"> PAGEREF _Toc42527058 \h </w:instrText>
            </w:r>
            <w:r w:rsidR="0028234F">
              <w:rPr>
                <w:noProof/>
                <w:webHidden/>
              </w:rPr>
            </w:r>
            <w:r w:rsidR="0028234F">
              <w:rPr>
                <w:noProof/>
                <w:webHidden/>
              </w:rPr>
              <w:fldChar w:fldCharType="separate"/>
            </w:r>
            <w:r w:rsidR="0028234F">
              <w:rPr>
                <w:noProof/>
                <w:webHidden/>
              </w:rPr>
              <w:t>28</w:t>
            </w:r>
            <w:r w:rsidR="0028234F">
              <w:rPr>
                <w:noProof/>
                <w:webHidden/>
              </w:rPr>
              <w:fldChar w:fldCharType="end"/>
            </w:r>
          </w:hyperlink>
        </w:p>
        <w:p w14:paraId="662080E4" w14:textId="00D667BE" w:rsidR="0028234F" w:rsidRDefault="00F3390C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</w:rPr>
          </w:pPr>
          <w:hyperlink w:anchor="_Toc42527059" w:history="1">
            <w:r w:rsidR="0028234F" w:rsidRPr="00CE1766">
              <w:rPr>
                <w:rStyle w:val="Hyperlink"/>
                <w:noProof/>
              </w:rPr>
              <w:t>1.5. Concluzii</w:t>
            </w:r>
            <w:r w:rsidR="0028234F">
              <w:rPr>
                <w:noProof/>
                <w:webHidden/>
              </w:rPr>
              <w:tab/>
            </w:r>
            <w:r w:rsidR="0028234F">
              <w:rPr>
                <w:noProof/>
                <w:webHidden/>
              </w:rPr>
              <w:fldChar w:fldCharType="begin"/>
            </w:r>
            <w:r w:rsidR="0028234F">
              <w:rPr>
                <w:noProof/>
                <w:webHidden/>
              </w:rPr>
              <w:instrText xml:space="preserve"> PAGEREF _Toc42527059 \h </w:instrText>
            </w:r>
            <w:r w:rsidR="0028234F">
              <w:rPr>
                <w:noProof/>
                <w:webHidden/>
              </w:rPr>
            </w:r>
            <w:r w:rsidR="0028234F">
              <w:rPr>
                <w:noProof/>
                <w:webHidden/>
              </w:rPr>
              <w:fldChar w:fldCharType="separate"/>
            </w:r>
            <w:r w:rsidR="0028234F">
              <w:rPr>
                <w:noProof/>
                <w:webHidden/>
              </w:rPr>
              <w:t>32</w:t>
            </w:r>
            <w:r w:rsidR="0028234F">
              <w:rPr>
                <w:noProof/>
                <w:webHidden/>
              </w:rPr>
              <w:fldChar w:fldCharType="end"/>
            </w:r>
          </w:hyperlink>
        </w:p>
        <w:p w14:paraId="07FD8C77" w14:textId="68025190" w:rsidR="0028234F" w:rsidRDefault="00F3390C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</w:rPr>
          </w:pPr>
          <w:hyperlink w:anchor="_Toc42527060" w:history="1">
            <w:r w:rsidR="0028234F" w:rsidRPr="00CE1766">
              <w:rPr>
                <w:rStyle w:val="Hyperlink"/>
                <w:noProof/>
              </w:rPr>
              <w:t>1.6. Bibliografie</w:t>
            </w:r>
            <w:r w:rsidR="0028234F">
              <w:rPr>
                <w:noProof/>
                <w:webHidden/>
              </w:rPr>
              <w:tab/>
            </w:r>
            <w:r w:rsidR="0028234F">
              <w:rPr>
                <w:noProof/>
                <w:webHidden/>
              </w:rPr>
              <w:fldChar w:fldCharType="begin"/>
            </w:r>
            <w:r w:rsidR="0028234F">
              <w:rPr>
                <w:noProof/>
                <w:webHidden/>
              </w:rPr>
              <w:instrText xml:space="preserve"> PAGEREF _Toc42527060 \h </w:instrText>
            </w:r>
            <w:r w:rsidR="0028234F">
              <w:rPr>
                <w:noProof/>
                <w:webHidden/>
              </w:rPr>
            </w:r>
            <w:r w:rsidR="0028234F">
              <w:rPr>
                <w:noProof/>
                <w:webHidden/>
              </w:rPr>
              <w:fldChar w:fldCharType="separate"/>
            </w:r>
            <w:r w:rsidR="0028234F">
              <w:rPr>
                <w:noProof/>
                <w:webHidden/>
              </w:rPr>
              <w:t>33</w:t>
            </w:r>
            <w:r w:rsidR="0028234F">
              <w:rPr>
                <w:noProof/>
                <w:webHidden/>
              </w:rPr>
              <w:fldChar w:fldCharType="end"/>
            </w:r>
          </w:hyperlink>
        </w:p>
        <w:p w14:paraId="78DBD6AC" w14:textId="143E5B54" w:rsidR="0028234F" w:rsidRDefault="0028234F">
          <w:r>
            <w:rPr>
              <w:b/>
              <w:bCs/>
              <w:noProof/>
            </w:rPr>
            <w:fldChar w:fldCharType="end"/>
          </w:r>
        </w:p>
      </w:sdtContent>
    </w:sdt>
    <w:p w14:paraId="0899151E" w14:textId="73CBCE20" w:rsidR="005C6AA8" w:rsidRPr="00E9596E" w:rsidRDefault="005C6AA8" w:rsidP="00597B8A">
      <w:pPr>
        <w:spacing w:line="0" w:lineRule="atLeast"/>
        <w:ind w:left="560"/>
        <w:rPr>
          <w:rFonts w:ascii="Times New Roman" w:eastAsia="Arial" w:hAnsi="Times New Roman" w:cs="Times New Roman"/>
          <w:b/>
          <w:sz w:val="24"/>
          <w:szCs w:val="24"/>
        </w:rPr>
      </w:pPr>
    </w:p>
    <w:p w14:paraId="6CAFA499" w14:textId="294A6EE7" w:rsidR="005C6AA8" w:rsidRPr="00E9596E" w:rsidRDefault="005C6AA8" w:rsidP="00597B8A">
      <w:pPr>
        <w:spacing w:line="0" w:lineRule="atLeast"/>
        <w:ind w:left="560"/>
        <w:rPr>
          <w:rFonts w:ascii="Times New Roman" w:eastAsia="Arial" w:hAnsi="Times New Roman" w:cs="Times New Roman"/>
          <w:b/>
          <w:sz w:val="24"/>
          <w:szCs w:val="24"/>
        </w:rPr>
      </w:pPr>
    </w:p>
    <w:p w14:paraId="278D6E5C" w14:textId="77CF7C1C" w:rsidR="005C6AA8" w:rsidRPr="00E9596E" w:rsidRDefault="005C6AA8" w:rsidP="00597B8A">
      <w:pPr>
        <w:spacing w:line="0" w:lineRule="atLeast"/>
        <w:ind w:left="560"/>
        <w:rPr>
          <w:rFonts w:ascii="Times New Roman" w:eastAsia="Arial" w:hAnsi="Times New Roman" w:cs="Times New Roman"/>
          <w:b/>
          <w:sz w:val="24"/>
          <w:szCs w:val="24"/>
        </w:rPr>
      </w:pPr>
    </w:p>
    <w:p w14:paraId="6DD94351" w14:textId="42F87216" w:rsidR="005C6AA8" w:rsidRPr="00E9596E" w:rsidRDefault="005C6AA8" w:rsidP="00597B8A">
      <w:pPr>
        <w:spacing w:line="0" w:lineRule="atLeast"/>
        <w:ind w:left="560"/>
        <w:rPr>
          <w:rFonts w:ascii="Times New Roman" w:eastAsia="Arial" w:hAnsi="Times New Roman" w:cs="Times New Roman"/>
          <w:b/>
          <w:sz w:val="24"/>
          <w:szCs w:val="24"/>
        </w:rPr>
      </w:pPr>
    </w:p>
    <w:p w14:paraId="503D92FA" w14:textId="653C6A9E" w:rsidR="005C6AA8" w:rsidRPr="00E9596E" w:rsidRDefault="005C6AA8" w:rsidP="00597B8A">
      <w:pPr>
        <w:spacing w:line="0" w:lineRule="atLeast"/>
        <w:ind w:left="560"/>
        <w:rPr>
          <w:rFonts w:ascii="Times New Roman" w:eastAsia="Arial" w:hAnsi="Times New Roman" w:cs="Times New Roman"/>
          <w:b/>
          <w:sz w:val="24"/>
          <w:szCs w:val="24"/>
        </w:rPr>
      </w:pPr>
    </w:p>
    <w:p w14:paraId="59D31B85" w14:textId="12D39B48" w:rsidR="005C6AA8" w:rsidRPr="00E9596E" w:rsidRDefault="005C6AA8" w:rsidP="00597B8A">
      <w:pPr>
        <w:spacing w:line="0" w:lineRule="atLeast"/>
        <w:ind w:left="560"/>
        <w:rPr>
          <w:rFonts w:ascii="Times New Roman" w:eastAsia="Arial" w:hAnsi="Times New Roman" w:cs="Times New Roman"/>
          <w:b/>
          <w:sz w:val="24"/>
          <w:szCs w:val="24"/>
        </w:rPr>
      </w:pPr>
    </w:p>
    <w:p w14:paraId="5AF8C417" w14:textId="14878345" w:rsidR="005C6AA8" w:rsidRPr="00E9596E" w:rsidRDefault="005C6AA8" w:rsidP="00597B8A">
      <w:pPr>
        <w:spacing w:line="0" w:lineRule="atLeast"/>
        <w:ind w:left="560"/>
        <w:rPr>
          <w:rFonts w:ascii="Times New Roman" w:eastAsia="Arial" w:hAnsi="Times New Roman" w:cs="Times New Roman"/>
          <w:b/>
          <w:sz w:val="24"/>
          <w:szCs w:val="24"/>
        </w:rPr>
      </w:pPr>
    </w:p>
    <w:p w14:paraId="2DC3AA89" w14:textId="467213A6" w:rsidR="005C6AA8" w:rsidRPr="00E9596E" w:rsidRDefault="005C6AA8" w:rsidP="00597B8A">
      <w:pPr>
        <w:spacing w:line="0" w:lineRule="atLeast"/>
        <w:ind w:left="560"/>
        <w:rPr>
          <w:rFonts w:ascii="Times New Roman" w:eastAsia="Arial" w:hAnsi="Times New Roman" w:cs="Times New Roman"/>
          <w:b/>
          <w:sz w:val="24"/>
          <w:szCs w:val="24"/>
        </w:rPr>
      </w:pPr>
    </w:p>
    <w:p w14:paraId="2168A4E4" w14:textId="468A93A6" w:rsidR="005C6AA8" w:rsidRPr="00E9596E" w:rsidRDefault="005C6AA8" w:rsidP="00597B8A">
      <w:pPr>
        <w:spacing w:line="0" w:lineRule="atLeast"/>
        <w:ind w:left="560"/>
        <w:rPr>
          <w:rFonts w:ascii="Times New Roman" w:eastAsia="Arial" w:hAnsi="Times New Roman" w:cs="Times New Roman"/>
          <w:b/>
          <w:sz w:val="24"/>
          <w:szCs w:val="24"/>
        </w:rPr>
      </w:pPr>
    </w:p>
    <w:p w14:paraId="4D4F1275" w14:textId="6D83F375" w:rsidR="005C6AA8" w:rsidRPr="00E9596E" w:rsidRDefault="005C6AA8" w:rsidP="00597B8A">
      <w:pPr>
        <w:spacing w:line="0" w:lineRule="atLeast"/>
        <w:ind w:left="560"/>
        <w:rPr>
          <w:rFonts w:ascii="Times New Roman" w:eastAsia="Arial" w:hAnsi="Times New Roman" w:cs="Times New Roman"/>
          <w:b/>
          <w:sz w:val="24"/>
          <w:szCs w:val="24"/>
        </w:rPr>
      </w:pPr>
    </w:p>
    <w:p w14:paraId="7A1FD15A" w14:textId="31AF61A8" w:rsidR="005C6AA8" w:rsidRPr="00E9596E" w:rsidRDefault="005C6AA8" w:rsidP="00597B8A">
      <w:pPr>
        <w:spacing w:line="0" w:lineRule="atLeast"/>
        <w:ind w:left="560"/>
        <w:rPr>
          <w:rFonts w:ascii="Times New Roman" w:eastAsia="Arial" w:hAnsi="Times New Roman" w:cs="Times New Roman"/>
          <w:b/>
          <w:sz w:val="24"/>
          <w:szCs w:val="24"/>
        </w:rPr>
      </w:pPr>
    </w:p>
    <w:p w14:paraId="30423C87" w14:textId="7818E05B" w:rsidR="005C6AA8" w:rsidRPr="00E9596E" w:rsidRDefault="005C6AA8" w:rsidP="00597B8A">
      <w:pPr>
        <w:spacing w:line="0" w:lineRule="atLeast"/>
        <w:ind w:left="560"/>
        <w:rPr>
          <w:rFonts w:ascii="Times New Roman" w:eastAsia="Arial" w:hAnsi="Times New Roman" w:cs="Times New Roman"/>
          <w:b/>
          <w:sz w:val="24"/>
          <w:szCs w:val="24"/>
        </w:rPr>
      </w:pPr>
    </w:p>
    <w:p w14:paraId="6D63F0AD" w14:textId="2E151329" w:rsidR="005C6AA8" w:rsidRPr="00E9596E" w:rsidRDefault="005C6AA8" w:rsidP="00597B8A">
      <w:pPr>
        <w:spacing w:line="0" w:lineRule="atLeast"/>
        <w:ind w:left="560"/>
        <w:rPr>
          <w:rFonts w:ascii="Times New Roman" w:eastAsia="Arial" w:hAnsi="Times New Roman" w:cs="Times New Roman"/>
          <w:b/>
          <w:sz w:val="24"/>
          <w:szCs w:val="24"/>
        </w:rPr>
      </w:pPr>
    </w:p>
    <w:p w14:paraId="798CDE8A" w14:textId="2C423B63" w:rsidR="005C6AA8" w:rsidRPr="00E9596E" w:rsidRDefault="005C6AA8" w:rsidP="00597B8A">
      <w:pPr>
        <w:spacing w:line="0" w:lineRule="atLeast"/>
        <w:ind w:left="560"/>
        <w:rPr>
          <w:rFonts w:ascii="Times New Roman" w:eastAsia="Arial" w:hAnsi="Times New Roman" w:cs="Times New Roman"/>
          <w:b/>
          <w:sz w:val="24"/>
          <w:szCs w:val="24"/>
        </w:rPr>
      </w:pPr>
    </w:p>
    <w:p w14:paraId="03ED0422" w14:textId="36C4448C" w:rsidR="005C6AA8" w:rsidRPr="00E9596E" w:rsidRDefault="005C6AA8" w:rsidP="00597B8A">
      <w:pPr>
        <w:spacing w:line="0" w:lineRule="atLeast"/>
        <w:ind w:left="560"/>
        <w:rPr>
          <w:rFonts w:ascii="Times New Roman" w:eastAsia="Arial" w:hAnsi="Times New Roman" w:cs="Times New Roman"/>
          <w:b/>
          <w:sz w:val="24"/>
          <w:szCs w:val="24"/>
        </w:rPr>
      </w:pPr>
    </w:p>
    <w:p w14:paraId="2286918B" w14:textId="1F8A3D71" w:rsidR="005C6AA8" w:rsidRPr="00E9596E" w:rsidRDefault="005C6AA8" w:rsidP="00597B8A">
      <w:pPr>
        <w:spacing w:line="0" w:lineRule="atLeast"/>
        <w:ind w:left="560"/>
        <w:rPr>
          <w:rFonts w:ascii="Times New Roman" w:eastAsia="Arial" w:hAnsi="Times New Roman" w:cs="Times New Roman"/>
          <w:b/>
          <w:sz w:val="24"/>
          <w:szCs w:val="24"/>
        </w:rPr>
      </w:pPr>
    </w:p>
    <w:p w14:paraId="1563D785" w14:textId="324FB706" w:rsidR="005C6AA8" w:rsidRPr="00E9596E" w:rsidRDefault="005C6AA8" w:rsidP="00597B8A">
      <w:pPr>
        <w:spacing w:line="0" w:lineRule="atLeast"/>
        <w:ind w:left="560"/>
        <w:rPr>
          <w:rFonts w:ascii="Times New Roman" w:eastAsia="Arial" w:hAnsi="Times New Roman" w:cs="Times New Roman"/>
          <w:b/>
          <w:sz w:val="24"/>
          <w:szCs w:val="24"/>
        </w:rPr>
      </w:pPr>
    </w:p>
    <w:p w14:paraId="372D3360" w14:textId="5C18CDAE" w:rsidR="005C6AA8" w:rsidRPr="00E9596E" w:rsidRDefault="005C6AA8" w:rsidP="00597B8A">
      <w:pPr>
        <w:spacing w:line="0" w:lineRule="atLeast"/>
        <w:ind w:left="560"/>
        <w:rPr>
          <w:rFonts w:ascii="Times New Roman" w:eastAsia="Arial" w:hAnsi="Times New Roman" w:cs="Times New Roman"/>
          <w:b/>
          <w:sz w:val="24"/>
          <w:szCs w:val="24"/>
        </w:rPr>
      </w:pPr>
    </w:p>
    <w:p w14:paraId="3E9763F4" w14:textId="50E25604" w:rsidR="005C6AA8" w:rsidRPr="00E9596E" w:rsidRDefault="005C6AA8" w:rsidP="00597B8A">
      <w:pPr>
        <w:spacing w:line="0" w:lineRule="atLeast"/>
        <w:ind w:left="560"/>
        <w:rPr>
          <w:rFonts w:ascii="Times New Roman" w:eastAsia="Arial" w:hAnsi="Times New Roman" w:cs="Times New Roman"/>
          <w:b/>
          <w:sz w:val="24"/>
          <w:szCs w:val="24"/>
        </w:rPr>
      </w:pPr>
    </w:p>
    <w:p w14:paraId="160AB125" w14:textId="333A9C2D" w:rsidR="005C6AA8" w:rsidRPr="00E9596E" w:rsidRDefault="005C6AA8" w:rsidP="00597B8A">
      <w:pPr>
        <w:spacing w:line="0" w:lineRule="atLeast"/>
        <w:ind w:left="560"/>
        <w:rPr>
          <w:rFonts w:ascii="Times New Roman" w:eastAsia="Arial" w:hAnsi="Times New Roman" w:cs="Times New Roman"/>
          <w:b/>
          <w:sz w:val="24"/>
          <w:szCs w:val="24"/>
        </w:rPr>
      </w:pPr>
    </w:p>
    <w:p w14:paraId="6A864BFA" w14:textId="77777777" w:rsidR="005C6AA8" w:rsidRPr="00E9596E" w:rsidRDefault="005C6AA8" w:rsidP="00597B8A">
      <w:pPr>
        <w:spacing w:line="0" w:lineRule="atLeast"/>
        <w:ind w:left="560"/>
        <w:rPr>
          <w:rFonts w:ascii="Times New Roman" w:hAnsi="Times New Roman" w:cs="Times New Roman"/>
          <w:sz w:val="24"/>
          <w:szCs w:val="24"/>
        </w:rPr>
      </w:pPr>
    </w:p>
    <w:p w14:paraId="7FC684FA" w14:textId="77777777" w:rsidR="00597B8A" w:rsidRPr="00E9596E" w:rsidRDefault="00597B8A" w:rsidP="00597B8A">
      <w:pPr>
        <w:spacing w:line="163" w:lineRule="exac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989A4D" w14:textId="58EAFEF6" w:rsidR="00A34BC8" w:rsidRPr="00E9596E" w:rsidRDefault="00A34BC8" w:rsidP="00597B8A">
      <w:pPr>
        <w:spacing w:line="0" w:lineRule="atLeast"/>
        <w:ind w:left="56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5" w:name="page9"/>
      <w:bookmarkEnd w:id="5"/>
    </w:p>
    <w:p w14:paraId="4A441482" w14:textId="515AE3B8" w:rsidR="00877AA5" w:rsidRDefault="00877AA5" w:rsidP="00597B8A">
      <w:pPr>
        <w:spacing w:line="0" w:lineRule="atLeast"/>
        <w:ind w:left="5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DEF358" w14:textId="48F2E065" w:rsidR="00E9596E" w:rsidRDefault="00E9596E" w:rsidP="00597B8A">
      <w:pPr>
        <w:spacing w:line="0" w:lineRule="atLeast"/>
        <w:ind w:left="5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976DB1" w14:textId="77777777" w:rsidR="00E9596E" w:rsidRPr="00E9596E" w:rsidRDefault="00E9596E" w:rsidP="00597B8A">
      <w:pPr>
        <w:spacing w:line="0" w:lineRule="atLeast"/>
        <w:ind w:left="5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3C207C" w14:textId="17B704B3" w:rsidR="00877AA5" w:rsidRPr="00E9596E" w:rsidRDefault="00877AA5" w:rsidP="00597B8A">
      <w:pPr>
        <w:spacing w:line="0" w:lineRule="atLeast"/>
        <w:ind w:left="5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3BFDB9" w14:textId="0F8192FA" w:rsidR="00877AA5" w:rsidRPr="00E9596E" w:rsidRDefault="00877AA5" w:rsidP="00597B8A">
      <w:pPr>
        <w:spacing w:line="0" w:lineRule="atLeast"/>
        <w:ind w:left="5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F04274" w14:textId="343260D7" w:rsidR="00877AA5" w:rsidRPr="00E9596E" w:rsidRDefault="00877AA5" w:rsidP="00597B8A">
      <w:pPr>
        <w:spacing w:line="0" w:lineRule="atLeast"/>
        <w:ind w:left="5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34CA78" w14:textId="77777777" w:rsidR="00BB1445" w:rsidRDefault="00BB1445" w:rsidP="00877AA5">
      <w:pPr>
        <w:pStyle w:val="Heading1"/>
      </w:pPr>
      <w:bookmarkStart w:id="6" w:name="_Toc42527051"/>
    </w:p>
    <w:p w14:paraId="3BD62086" w14:textId="54EE54B7" w:rsidR="00597B8A" w:rsidRDefault="00597B8A" w:rsidP="00877AA5">
      <w:pPr>
        <w:pStyle w:val="Heading1"/>
      </w:pPr>
      <w:proofErr w:type="spellStart"/>
      <w:r>
        <w:t>Capitolul</w:t>
      </w:r>
      <w:proofErr w:type="spellEnd"/>
      <w:r>
        <w:t xml:space="preserve"> 1: </w:t>
      </w:r>
      <w:proofErr w:type="spellStart"/>
      <w:r w:rsidRPr="00877AA5">
        <w:t>Dezvoltarea</w:t>
      </w:r>
      <w:proofErr w:type="spellEnd"/>
      <w:r>
        <w:t xml:space="preserve"> </w:t>
      </w:r>
      <w:proofErr w:type="spellStart"/>
      <w:r>
        <w:t>aplica</w:t>
      </w:r>
      <w:r w:rsidR="000877FF">
        <w:t>t</w:t>
      </w:r>
      <w:r>
        <w:t>iei</w:t>
      </w:r>
      <w:proofErr w:type="spellEnd"/>
      <w:r>
        <w:t xml:space="preserve"> client pe </w:t>
      </w:r>
      <w:proofErr w:type="spellStart"/>
      <w:r>
        <w:t>platforma</w:t>
      </w:r>
      <w:proofErr w:type="spellEnd"/>
      <w:r>
        <w:t xml:space="preserve"> Android</w:t>
      </w:r>
      <w:bookmarkEnd w:id="6"/>
    </w:p>
    <w:p w14:paraId="20AA98A3" w14:textId="77777777" w:rsidR="00597B8A" w:rsidRDefault="00597B8A" w:rsidP="00597B8A">
      <w:pPr>
        <w:spacing w:line="168" w:lineRule="exact"/>
        <w:rPr>
          <w:rFonts w:ascii="Times New Roman" w:eastAsia="Times New Roman" w:hAnsi="Times New Roman" w:cs="Times New Roman"/>
          <w:b/>
          <w:sz w:val="28"/>
        </w:rPr>
      </w:pPr>
    </w:p>
    <w:p w14:paraId="4BAE6487" w14:textId="72955823" w:rsidR="00597B8A" w:rsidRDefault="00597B8A" w:rsidP="00597B8A">
      <w:pPr>
        <w:spacing w:line="357" w:lineRule="auto"/>
        <w:ind w:left="560" w:firstLine="566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Aplicația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client are ca </w:t>
      </w:r>
      <w:proofErr w:type="spellStart"/>
      <w:r>
        <w:rPr>
          <w:rFonts w:ascii="Times New Roman" w:eastAsia="Times New Roman" w:hAnsi="Times New Roman" w:cs="Times New Roman"/>
          <w:sz w:val="24"/>
        </w:rPr>
        <w:t>scop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facilitarea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procesului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</w:rPr>
        <w:t>creare</w:t>
      </w:r>
      <w:r w:rsidR="00CB0940">
        <w:rPr>
          <w:rFonts w:ascii="Times New Roman" w:eastAsia="Times New Roman" w:hAnsi="Times New Roman" w:cs="Times New Roman"/>
          <w:sz w:val="24"/>
        </w:rPr>
        <w:t>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</w:rPr>
        <w:t>noi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documente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, </w:t>
      </w:r>
      <w:proofErr w:type="spellStart"/>
      <w:r>
        <w:rPr>
          <w:rFonts w:ascii="Times New Roman" w:eastAsia="Times New Roman" w:hAnsi="Times New Roman" w:cs="Times New Roman"/>
          <w:sz w:val="24"/>
        </w:rPr>
        <w:t>stergerea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</w:rPr>
        <w:t>documente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salvarea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. </w:t>
      </w:r>
      <w:proofErr w:type="spellStart"/>
      <w:r>
        <w:rPr>
          <w:rFonts w:ascii="Times New Roman" w:eastAsia="Times New Roman" w:hAnsi="Times New Roman" w:cs="Times New Roman"/>
          <w:sz w:val="24"/>
        </w:rPr>
        <w:t>Această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aplicație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</w:rPr>
        <w:t>fost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dezvoltată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4"/>
        </w:rPr>
        <w:t>ajutorul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mediului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</w:rPr>
        <w:t>dezvoltare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integrat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platforma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Android – Android Studio. </w:t>
      </w:r>
      <w:proofErr w:type="spellStart"/>
      <w:r>
        <w:rPr>
          <w:rFonts w:ascii="Times New Roman" w:eastAsia="Times New Roman" w:hAnsi="Times New Roman" w:cs="Times New Roman"/>
          <w:sz w:val="24"/>
        </w:rPr>
        <w:t>Aplicatia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</w:rPr>
        <w:t>fost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creat</w:t>
      </w:r>
      <w:r w:rsidR="004F2E62">
        <w:rPr>
          <w:rFonts w:ascii="Times New Roman" w:eastAsia="Times New Roman" w:hAnsi="Times New Roman" w:cs="Times New Roman"/>
          <w:sz w:val="24"/>
        </w:rPr>
        <w:t>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dezvoltata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pe </w:t>
      </w:r>
      <w:proofErr w:type="spellStart"/>
      <w:r>
        <w:rPr>
          <w:rFonts w:ascii="Times New Roman" w:eastAsia="Times New Roman" w:hAnsi="Times New Roman" w:cs="Times New Roman"/>
          <w:sz w:val="24"/>
        </w:rPr>
        <w:t>limbrajul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</w:rPr>
        <w:t>programare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java , </w:t>
      </w:r>
      <w:proofErr w:type="spellStart"/>
      <w:r>
        <w:rPr>
          <w:rFonts w:ascii="Times New Roman" w:eastAsia="Times New Roman" w:hAnsi="Times New Roman" w:cs="Times New Roman"/>
          <w:sz w:val="24"/>
        </w:rPr>
        <w:t>folosindu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-ne </w:t>
      </w:r>
      <w:proofErr w:type="spellStart"/>
      <w:r>
        <w:rPr>
          <w:rFonts w:ascii="Times New Roman" w:eastAsia="Times New Roman" w:hAnsi="Times New Roman" w:cs="Times New Roman"/>
          <w:sz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platforma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 teste de </w:t>
      </w:r>
      <w:proofErr w:type="spellStart"/>
      <w:r>
        <w:rPr>
          <w:rFonts w:ascii="Times New Roman" w:eastAsia="Times New Roman" w:hAnsi="Times New Roman" w:cs="Times New Roman"/>
          <w:sz w:val="24"/>
        </w:rPr>
        <w:t>unelte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 management precum Maven. Pe </w:t>
      </w:r>
      <w:proofErr w:type="spellStart"/>
      <w:r>
        <w:rPr>
          <w:rFonts w:ascii="Times New Roman" w:eastAsia="Times New Roman" w:hAnsi="Times New Roman" w:cs="Times New Roman"/>
          <w:sz w:val="24"/>
        </w:rPr>
        <w:t>parcursul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dezvoltării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aplicației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am </w:t>
      </w:r>
      <w:proofErr w:type="spellStart"/>
      <w:r>
        <w:rPr>
          <w:rFonts w:ascii="Times New Roman" w:eastAsia="Times New Roman" w:hAnsi="Times New Roman" w:cs="Times New Roman"/>
          <w:sz w:val="24"/>
        </w:rPr>
        <w:t>urmărit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utilizarea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unor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tehnici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specifice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descrise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pe </w:t>
      </w:r>
      <w:proofErr w:type="spellStart"/>
      <w:r>
        <w:rPr>
          <w:rFonts w:ascii="Times New Roman" w:eastAsia="Times New Roman" w:hAnsi="Times New Roman" w:cs="Times New Roman"/>
          <w:sz w:val="24"/>
        </w:rPr>
        <w:t>larg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subcapitolele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următoare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astfel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încât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aplicația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finală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poată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fi </w:t>
      </w:r>
      <w:proofErr w:type="spellStart"/>
      <w:r>
        <w:rPr>
          <w:rFonts w:ascii="Times New Roman" w:eastAsia="Times New Roman" w:hAnsi="Times New Roman" w:cs="Times New Roman"/>
          <w:sz w:val="24"/>
        </w:rPr>
        <w:t>utilizata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condiții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4F2E62">
        <w:rPr>
          <w:rFonts w:ascii="Times New Roman" w:eastAsia="Times New Roman" w:hAnsi="Times New Roman" w:cs="Times New Roman"/>
          <w:sz w:val="24"/>
        </w:rPr>
        <w:t>normale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4F2E62">
        <w:rPr>
          <w:rFonts w:ascii="Times New Roman" w:eastAsia="Times New Roman" w:hAnsi="Times New Roman" w:cs="Times New Roman"/>
          <w:sz w:val="24"/>
        </w:rPr>
        <w:t>iar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consumul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</w:rPr>
        <w:t>resurse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fie </w:t>
      </w:r>
      <w:proofErr w:type="spellStart"/>
      <w:r>
        <w:rPr>
          <w:rFonts w:ascii="Times New Roman" w:eastAsia="Times New Roman" w:hAnsi="Times New Roman" w:cs="Times New Roman"/>
          <w:sz w:val="24"/>
        </w:rPr>
        <w:t>redus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14:paraId="7C537B89" w14:textId="77777777" w:rsidR="00597B8A" w:rsidRDefault="00597B8A" w:rsidP="00597B8A">
      <w:pPr>
        <w:spacing w:line="247" w:lineRule="exact"/>
        <w:rPr>
          <w:rFonts w:ascii="Times New Roman" w:eastAsia="Times New Roman" w:hAnsi="Times New Roman" w:cs="Times New Roman"/>
          <w:sz w:val="24"/>
        </w:rPr>
      </w:pPr>
    </w:p>
    <w:p w14:paraId="29B73793" w14:textId="73AF7B10" w:rsidR="00597B8A" w:rsidRDefault="00597B8A" w:rsidP="00877AA5">
      <w:pPr>
        <w:pStyle w:val="Heading2"/>
      </w:pPr>
      <w:bookmarkStart w:id="7" w:name="_Toc42527052"/>
      <w:r>
        <w:t xml:space="preserve">1.1. </w:t>
      </w:r>
      <w:proofErr w:type="spellStart"/>
      <w:r>
        <w:t>Arhitectura</w:t>
      </w:r>
      <w:proofErr w:type="spellEnd"/>
      <w:r>
        <w:t xml:space="preserve"> </w:t>
      </w:r>
      <w:proofErr w:type="spellStart"/>
      <w:r>
        <w:t>general</w:t>
      </w:r>
      <w:r w:rsidR="00E85FD5">
        <w:t>a</w:t>
      </w:r>
      <w:proofErr w:type="spellEnd"/>
      <w:r>
        <w:t xml:space="preserve"> a </w:t>
      </w:r>
      <w:proofErr w:type="spellStart"/>
      <w:r w:rsidRPr="00877AA5">
        <w:t>aplica</w:t>
      </w:r>
      <w:r w:rsidR="002A5DB3" w:rsidRPr="00877AA5">
        <w:t>t</w:t>
      </w:r>
      <w:r w:rsidRPr="00877AA5">
        <w:t>iei</w:t>
      </w:r>
      <w:bookmarkEnd w:id="7"/>
      <w:proofErr w:type="spellEnd"/>
    </w:p>
    <w:p w14:paraId="74DBBF2B" w14:textId="77777777" w:rsidR="00597B8A" w:rsidRDefault="00597B8A" w:rsidP="00597B8A">
      <w:pPr>
        <w:spacing w:line="170" w:lineRule="exact"/>
        <w:rPr>
          <w:rFonts w:ascii="Times New Roman" w:eastAsia="Times New Roman" w:hAnsi="Times New Roman" w:cs="Times New Roman"/>
          <w:b/>
          <w:sz w:val="28"/>
        </w:rPr>
      </w:pPr>
    </w:p>
    <w:p w14:paraId="5A965F7A" w14:textId="129A0AB8" w:rsidR="00597B8A" w:rsidRPr="003F782E" w:rsidRDefault="00597B8A" w:rsidP="003F782E">
      <w:pPr>
        <w:spacing w:line="355" w:lineRule="auto"/>
        <w:ind w:left="560" w:firstLine="566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Arhitectura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unei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aplicații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</w:rPr>
        <w:t>acest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tip </w:t>
      </w:r>
      <w:proofErr w:type="spellStart"/>
      <w:r>
        <w:rPr>
          <w:rFonts w:ascii="Times New Roman" w:eastAsia="Times New Roman" w:hAnsi="Times New Roman" w:cs="Times New Roman"/>
          <w:sz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diferită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</w:rPr>
        <w:t>cea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</w:rPr>
        <w:t>unei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aplicații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obișnuite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</w:rPr>
        <w:t>Aplicația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client </w:t>
      </w:r>
      <w:proofErr w:type="spellStart"/>
      <w:r>
        <w:rPr>
          <w:rFonts w:ascii="Times New Roman" w:eastAsia="Times New Roman" w:hAnsi="Times New Roman" w:cs="Times New Roman"/>
          <w:sz w:val="24"/>
        </w:rPr>
        <w:t>trebuie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fie </w:t>
      </w:r>
      <w:proofErr w:type="spellStart"/>
      <w:r>
        <w:rPr>
          <w:rFonts w:ascii="Times New Roman" w:eastAsia="Times New Roman" w:hAnsi="Times New Roman" w:cs="Times New Roman"/>
          <w:sz w:val="24"/>
        </w:rPr>
        <w:t>capabilă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ofere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utilizatorului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</w:rPr>
        <w:t>experiență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plăcută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4"/>
        </w:rPr>
        <w:t>utilizare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poata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utiliza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4"/>
        </w:rPr>
        <w:t>usurinta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functiile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aplicatiei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si</w:t>
      </w:r>
      <w:proofErr w:type="spellEnd"/>
      <w:r w:rsidR="00C2511C">
        <w:rPr>
          <w:rFonts w:ascii="Times New Roman" w:eastAsia="Times New Roman" w:hAnsi="Times New Roman" w:cs="Times New Roman"/>
          <w:sz w:val="24"/>
        </w:rPr>
        <w:t xml:space="preserve"> ,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fiindcă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</w:rPr>
        <w:t>astfel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</w:rPr>
        <w:t>aplicație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are de </w:t>
      </w:r>
      <w:proofErr w:type="spellStart"/>
      <w:r>
        <w:rPr>
          <w:rFonts w:ascii="Times New Roman" w:eastAsia="Times New Roman" w:hAnsi="Times New Roman" w:cs="Times New Roman"/>
          <w:sz w:val="24"/>
        </w:rPr>
        <w:t>obicei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un </w:t>
      </w:r>
      <w:proofErr w:type="spellStart"/>
      <w:r>
        <w:rPr>
          <w:rFonts w:ascii="Times New Roman" w:eastAsia="Times New Roman" w:hAnsi="Times New Roman" w:cs="Times New Roman"/>
          <w:sz w:val="24"/>
        </w:rPr>
        <w:t>timp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îndelungat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</w:rPr>
        <w:t>utilizare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 w:rsidR="00C2511C"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trebuie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folosească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4"/>
        </w:rPr>
        <w:t>moderație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resursele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puse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4"/>
        </w:rPr>
        <w:t>dispoziție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</w:rPr>
        <w:t>dispozitivul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utilizatorului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întrucât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bine-</w:t>
      </w:r>
      <w:proofErr w:type="spellStart"/>
      <w:r>
        <w:rPr>
          <w:rFonts w:ascii="Times New Roman" w:eastAsia="Times New Roman" w:hAnsi="Times New Roman" w:cs="Times New Roman"/>
          <w:sz w:val="24"/>
        </w:rPr>
        <w:t>cunoscut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faptul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că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dispozitivele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mobile </w:t>
      </w:r>
      <w:r w:rsidR="001F6FE6">
        <w:rPr>
          <w:rFonts w:ascii="Times New Roman" w:eastAsia="Times New Roman" w:hAnsi="Times New Roman" w:cs="Times New Roman"/>
          <w:sz w:val="24"/>
        </w:rPr>
        <w:t xml:space="preserve">din </w:t>
      </w:r>
      <w:proofErr w:type="spellStart"/>
      <w:r w:rsidR="001F6FE6">
        <w:rPr>
          <w:rFonts w:ascii="Times New Roman" w:eastAsia="Times New Roman" w:hAnsi="Times New Roman" w:cs="Times New Roman"/>
          <w:sz w:val="24"/>
        </w:rPr>
        <w:t>noile</w:t>
      </w:r>
      <w:proofErr w:type="spellEnd"/>
      <w:r w:rsidR="001F6FE6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1F6FE6">
        <w:rPr>
          <w:rFonts w:ascii="Times New Roman" w:eastAsia="Times New Roman" w:hAnsi="Times New Roman" w:cs="Times New Roman"/>
          <w:sz w:val="24"/>
        </w:rPr>
        <w:t>generatii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dispun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</w:rPr>
        <w:t>resurse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energetice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relativ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reduse</w:t>
      </w:r>
      <w:proofErr w:type="spellEnd"/>
      <w:r w:rsidR="00BB1445">
        <w:rPr>
          <w:rFonts w:ascii="Times New Roman" w:eastAsia="Times New Roman" w:hAnsi="Times New Roman" w:cs="Times New Roman"/>
          <w:sz w:val="24"/>
        </w:rPr>
        <w:t xml:space="preserve"> (</w:t>
      </w:r>
      <w:proofErr w:type="spellStart"/>
      <w:r w:rsidR="00BB1445">
        <w:rPr>
          <w:rFonts w:ascii="Times New Roman" w:eastAsia="Times New Roman" w:hAnsi="Times New Roman" w:cs="Times New Roman"/>
          <w:sz w:val="24"/>
        </w:rPr>
        <w:t>vezi</w:t>
      </w:r>
      <w:proofErr w:type="spellEnd"/>
      <w:r w:rsidR="00BB144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BB1445">
        <w:rPr>
          <w:rFonts w:ascii="Times New Roman" w:eastAsia="Times New Roman" w:hAnsi="Times New Roman" w:cs="Times New Roman"/>
          <w:sz w:val="24"/>
        </w:rPr>
        <w:t>Figura</w:t>
      </w:r>
      <w:proofErr w:type="spellEnd"/>
      <w:r w:rsidR="00BB1445">
        <w:rPr>
          <w:rFonts w:ascii="Times New Roman" w:eastAsia="Times New Roman" w:hAnsi="Times New Roman" w:cs="Times New Roman"/>
          <w:sz w:val="24"/>
        </w:rPr>
        <w:t xml:space="preserve"> 1)</w:t>
      </w:r>
      <w:r>
        <w:rPr>
          <w:rFonts w:ascii="Times New Roman" w:eastAsia="Times New Roman" w:hAnsi="Times New Roman" w:cs="Times New Roman"/>
          <w:sz w:val="24"/>
        </w:rPr>
        <w:t>.</w:t>
      </w:r>
    </w:p>
    <w:p w14:paraId="6373DF9B" w14:textId="77777777" w:rsidR="00BB1445" w:rsidRDefault="00BB1445" w:rsidP="003F782E">
      <w:pPr>
        <w:spacing w:line="0" w:lineRule="atLeast"/>
        <w:rPr>
          <w:rFonts w:ascii="Times New Roman" w:eastAsia="Times New Roman" w:hAnsi="Times New Roman" w:cs="Times New Roman"/>
          <w:b/>
          <w:sz w:val="18"/>
        </w:rPr>
      </w:pPr>
    </w:p>
    <w:p w14:paraId="575800BB" w14:textId="77777777" w:rsidR="00BB1445" w:rsidRDefault="00BB1445" w:rsidP="003F782E">
      <w:pPr>
        <w:spacing w:line="0" w:lineRule="atLeast"/>
        <w:rPr>
          <w:rFonts w:ascii="Times New Roman" w:eastAsia="Times New Roman" w:hAnsi="Times New Roman" w:cs="Times New Roman"/>
          <w:b/>
          <w:sz w:val="18"/>
        </w:rPr>
      </w:pPr>
    </w:p>
    <w:p w14:paraId="15A12DF0" w14:textId="6F562861" w:rsidR="00BB1445" w:rsidRDefault="00597B8A" w:rsidP="003F782E">
      <w:pPr>
        <w:spacing w:line="0" w:lineRule="atLeast"/>
      </w:pPr>
      <w:proofErr w:type="spellStart"/>
      <w:r>
        <w:rPr>
          <w:rFonts w:ascii="Times New Roman" w:eastAsia="Times New Roman" w:hAnsi="Times New Roman" w:cs="Times New Roman"/>
          <w:b/>
          <w:sz w:val="18"/>
        </w:rPr>
        <w:t>Figura</w:t>
      </w:r>
      <w:proofErr w:type="spellEnd"/>
      <w:r>
        <w:rPr>
          <w:rFonts w:ascii="Times New Roman" w:eastAsia="Times New Roman" w:hAnsi="Times New Roman" w:cs="Times New Roman"/>
          <w:b/>
          <w:sz w:val="18"/>
        </w:rPr>
        <w:t xml:space="preserve"> 1: </w:t>
      </w:r>
    </w:p>
    <w:p w14:paraId="1570372F" w14:textId="57AF0696" w:rsidR="00BB1445" w:rsidRDefault="00BB1445" w:rsidP="003F782E">
      <w:pPr>
        <w:spacing w:line="0" w:lineRule="atLeast"/>
        <w:sectPr w:rsidR="00BB1445">
          <w:pgSz w:w="11906" w:h="16838"/>
          <w:pgMar w:top="1134" w:right="1126" w:bottom="694" w:left="1440" w:header="720" w:footer="720" w:gutter="0"/>
          <w:cols w:space="720"/>
          <w:docGrid w:linePitch="360"/>
        </w:sectPr>
      </w:pPr>
      <w:r w:rsidRPr="00BB1445">
        <w:drawing>
          <wp:inline distT="0" distB="0" distL="0" distR="0" wp14:anchorId="709C7C69" wp14:editId="0466BBFA">
            <wp:extent cx="6204306" cy="370332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8114" cy="371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CF82" w14:textId="77777777" w:rsidR="00597B8A" w:rsidRPr="005345EF" w:rsidRDefault="00597B8A" w:rsidP="005345EF">
      <w:pPr>
        <w:spacing w:line="360" w:lineRule="auto"/>
        <w:jc w:val="both"/>
        <w:rPr>
          <w:sz w:val="24"/>
          <w:szCs w:val="24"/>
        </w:rPr>
      </w:pPr>
      <w:bookmarkStart w:id="8" w:name="page10"/>
      <w:bookmarkEnd w:id="8"/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lastRenderedPageBreak/>
        <w:t>Pentru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îndeplini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obiectivele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enumerate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sus am recurs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cateva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tehnici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destul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frecvent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utilizate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randul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dezvoltatorilor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aplicatii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mobile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platforma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Android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nu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numai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9F6878C" w14:textId="0577A369" w:rsidR="00597B8A" w:rsidRPr="00C37367" w:rsidRDefault="00597B8A" w:rsidP="00C37367">
      <w:pPr>
        <w:pStyle w:val="ListParagraph"/>
        <w:numPr>
          <w:ilvl w:val="0"/>
          <w:numId w:val="12"/>
        </w:numPr>
        <w:spacing w:line="360" w:lineRule="auto"/>
        <w:ind w:right="17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7367">
        <w:rPr>
          <w:rFonts w:ascii="Times New Roman" w:eastAsia="Times New Roman" w:hAnsi="Times New Roman" w:cs="Times New Roman"/>
          <w:sz w:val="24"/>
          <w:szCs w:val="24"/>
        </w:rPr>
        <w:t>Utilizarea</w:t>
      </w:r>
      <w:proofErr w:type="spellEnd"/>
      <w:r w:rsidRPr="00C373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367">
        <w:rPr>
          <w:rFonts w:ascii="Times New Roman" w:eastAsia="Times New Roman" w:hAnsi="Times New Roman" w:cs="Times New Roman"/>
          <w:sz w:val="24"/>
          <w:szCs w:val="24"/>
        </w:rPr>
        <w:t>obiectelor</w:t>
      </w:r>
      <w:proofErr w:type="spellEnd"/>
      <w:r w:rsidRPr="00C37367">
        <w:rPr>
          <w:rFonts w:ascii="Times New Roman" w:eastAsia="Times New Roman" w:hAnsi="Times New Roman" w:cs="Times New Roman"/>
          <w:sz w:val="24"/>
          <w:szCs w:val="24"/>
        </w:rPr>
        <w:t xml:space="preserve"> de tip </w:t>
      </w:r>
      <w:proofErr w:type="spellStart"/>
      <w:r w:rsidRPr="00C37367">
        <w:rPr>
          <w:rFonts w:ascii="Times New Roman" w:eastAsia="Times New Roman" w:hAnsi="Times New Roman" w:cs="Times New Roman"/>
          <w:i/>
          <w:sz w:val="24"/>
          <w:szCs w:val="24"/>
        </w:rPr>
        <w:t>AppCombatActivity</w:t>
      </w:r>
      <w:proofErr w:type="spellEnd"/>
      <w:r w:rsidRPr="00C37367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C37367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C373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367">
        <w:rPr>
          <w:rFonts w:ascii="Times New Roman" w:eastAsia="Times New Roman" w:hAnsi="Times New Roman" w:cs="Times New Roman"/>
          <w:sz w:val="24"/>
          <w:szCs w:val="24"/>
        </w:rPr>
        <w:t>interfață</w:t>
      </w:r>
      <w:proofErr w:type="spellEnd"/>
      <w:r w:rsidRPr="00C373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367">
        <w:rPr>
          <w:rFonts w:ascii="Times New Roman" w:eastAsia="Times New Roman" w:hAnsi="Times New Roman" w:cs="Times New Roman"/>
          <w:sz w:val="24"/>
          <w:szCs w:val="24"/>
        </w:rPr>
        <w:t>grafica</w:t>
      </w:r>
      <w:proofErr w:type="spellEnd"/>
      <w:r w:rsidRPr="00C3736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37367">
        <w:rPr>
          <w:rFonts w:ascii="Times New Roman" w:eastAsia="Times New Roman" w:hAnsi="Times New Roman" w:cs="Times New Roman"/>
          <w:sz w:val="24"/>
          <w:szCs w:val="24"/>
        </w:rPr>
        <w:t>deoarece</w:t>
      </w:r>
      <w:proofErr w:type="spellEnd"/>
      <w:r w:rsidRPr="00C37367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C37367">
        <w:rPr>
          <w:rFonts w:ascii="Times New Roman" w:eastAsia="Times New Roman" w:hAnsi="Times New Roman" w:cs="Times New Roman"/>
          <w:sz w:val="24"/>
          <w:szCs w:val="24"/>
        </w:rPr>
        <w:t>faciliteaza</w:t>
      </w:r>
      <w:proofErr w:type="spellEnd"/>
      <w:r w:rsidRPr="00C37367"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 w:rsidRPr="00C37367">
        <w:rPr>
          <w:rFonts w:ascii="Times New Roman" w:eastAsia="Times New Roman" w:hAnsi="Times New Roman" w:cs="Times New Roman"/>
          <w:sz w:val="24"/>
          <w:szCs w:val="24"/>
        </w:rPr>
        <w:t>aplicatiile</w:t>
      </w:r>
      <w:proofErr w:type="spellEnd"/>
      <w:r w:rsidRPr="00C373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367">
        <w:rPr>
          <w:rFonts w:ascii="Times New Roman" w:eastAsia="Times New Roman" w:hAnsi="Times New Roman" w:cs="Times New Roman"/>
          <w:sz w:val="24"/>
          <w:szCs w:val="24"/>
        </w:rPr>
        <w:t>dezvoltate</w:t>
      </w:r>
      <w:proofErr w:type="spellEnd"/>
      <w:r w:rsidRPr="00C37367"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 w:rsidRPr="00C37367">
        <w:rPr>
          <w:rFonts w:ascii="Times New Roman" w:eastAsia="Times New Roman" w:hAnsi="Times New Roman" w:cs="Times New Roman"/>
          <w:sz w:val="24"/>
          <w:szCs w:val="24"/>
        </w:rPr>
        <w:t>versiuni</w:t>
      </w:r>
      <w:proofErr w:type="spellEnd"/>
      <w:r w:rsidRPr="00C373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367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C373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367">
        <w:rPr>
          <w:rFonts w:ascii="Times New Roman" w:eastAsia="Times New Roman" w:hAnsi="Times New Roman" w:cs="Times New Roman"/>
          <w:sz w:val="24"/>
          <w:szCs w:val="24"/>
        </w:rPr>
        <w:t>noi</w:t>
      </w:r>
      <w:proofErr w:type="spellEnd"/>
      <w:r w:rsidRPr="00C373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367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Pr="00C373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367">
        <w:rPr>
          <w:rFonts w:ascii="Times New Roman" w:eastAsia="Times New Roman" w:hAnsi="Times New Roman" w:cs="Times New Roman"/>
          <w:sz w:val="24"/>
          <w:szCs w:val="24"/>
        </w:rPr>
        <w:t>functioneze</w:t>
      </w:r>
      <w:proofErr w:type="spellEnd"/>
      <w:r w:rsidRPr="00C37367"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 w:rsidRPr="00C37367">
        <w:rPr>
          <w:rFonts w:ascii="Times New Roman" w:eastAsia="Times New Roman" w:hAnsi="Times New Roman" w:cs="Times New Roman"/>
          <w:sz w:val="24"/>
          <w:szCs w:val="24"/>
        </w:rPr>
        <w:t>versiuni</w:t>
      </w:r>
      <w:proofErr w:type="spellEnd"/>
      <w:r w:rsidRPr="00C373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367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C373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367">
        <w:rPr>
          <w:rFonts w:ascii="Times New Roman" w:eastAsia="Times New Roman" w:hAnsi="Times New Roman" w:cs="Times New Roman"/>
          <w:sz w:val="24"/>
          <w:szCs w:val="24"/>
        </w:rPr>
        <w:t>vechi</w:t>
      </w:r>
      <w:proofErr w:type="spellEnd"/>
      <w:r w:rsidR="005345EF" w:rsidRPr="00C37367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41BACEC4" w14:textId="109446FD" w:rsidR="00597B8A" w:rsidRPr="00C37367" w:rsidRDefault="00597B8A" w:rsidP="00C37367">
      <w:pPr>
        <w:pStyle w:val="ListParagraph"/>
        <w:numPr>
          <w:ilvl w:val="0"/>
          <w:numId w:val="12"/>
        </w:numPr>
        <w:spacing w:line="360" w:lineRule="auto"/>
        <w:ind w:right="1740"/>
        <w:jc w:val="both"/>
        <w:rPr>
          <w:sz w:val="24"/>
          <w:szCs w:val="24"/>
        </w:rPr>
      </w:pPr>
      <w:proofErr w:type="spellStart"/>
      <w:r w:rsidRPr="00C37367">
        <w:rPr>
          <w:rFonts w:ascii="Times New Roman" w:eastAsia="Times New Roman" w:hAnsi="Times New Roman" w:cs="Times New Roman"/>
          <w:sz w:val="24"/>
          <w:szCs w:val="24"/>
        </w:rPr>
        <w:t>Incarcarea</w:t>
      </w:r>
      <w:proofErr w:type="spellEnd"/>
      <w:r w:rsidRPr="00C373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367">
        <w:rPr>
          <w:rFonts w:ascii="Times New Roman" w:eastAsia="Times New Roman" w:hAnsi="Times New Roman" w:cs="Times New Roman"/>
          <w:sz w:val="24"/>
          <w:szCs w:val="24"/>
        </w:rPr>
        <w:t>asincrona</w:t>
      </w:r>
      <w:proofErr w:type="spellEnd"/>
      <w:r w:rsidRPr="00C37367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C37367">
        <w:rPr>
          <w:rFonts w:ascii="Times New Roman" w:eastAsia="Times New Roman" w:hAnsi="Times New Roman" w:cs="Times New Roman"/>
          <w:sz w:val="24"/>
          <w:szCs w:val="24"/>
        </w:rPr>
        <w:t>anumitor</w:t>
      </w:r>
      <w:proofErr w:type="spellEnd"/>
      <w:r w:rsidRPr="00C373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367">
        <w:rPr>
          <w:rFonts w:ascii="Times New Roman" w:eastAsia="Times New Roman" w:hAnsi="Times New Roman" w:cs="Times New Roman"/>
          <w:sz w:val="24"/>
          <w:szCs w:val="24"/>
        </w:rPr>
        <w:t>parti</w:t>
      </w:r>
      <w:proofErr w:type="spellEnd"/>
      <w:r w:rsidRPr="00C37367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00C37367">
        <w:rPr>
          <w:rFonts w:ascii="Times New Roman" w:eastAsia="Times New Roman" w:hAnsi="Times New Roman" w:cs="Times New Roman"/>
          <w:sz w:val="24"/>
          <w:szCs w:val="24"/>
        </w:rPr>
        <w:t>interfață</w:t>
      </w:r>
      <w:proofErr w:type="spellEnd"/>
      <w:r w:rsidRPr="00C373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367">
        <w:rPr>
          <w:rFonts w:ascii="Times New Roman" w:eastAsia="Times New Roman" w:hAnsi="Times New Roman" w:cs="Times New Roman"/>
          <w:sz w:val="24"/>
          <w:szCs w:val="24"/>
        </w:rPr>
        <w:t>grafica</w:t>
      </w:r>
      <w:proofErr w:type="spellEnd"/>
      <w:r w:rsidRPr="00C37367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418DC20" w14:textId="2654DF81" w:rsidR="00597B8A" w:rsidRPr="00C37367" w:rsidRDefault="00597B8A" w:rsidP="00C37367">
      <w:pPr>
        <w:pStyle w:val="ListParagraph"/>
        <w:numPr>
          <w:ilvl w:val="0"/>
          <w:numId w:val="12"/>
        </w:numPr>
        <w:spacing w:line="360" w:lineRule="auto"/>
        <w:ind w:right="1900"/>
        <w:jc w:val="both"/>
        <w:rPr>
          <w:sz w:val="24"/>
          <w:szCs w:val="24"/>
        </w:rPr>
      </w:pPr>
      <w:proofErr w:type="spellStart"/>
      <w:r w:rsidRPr="00C37367">
        <w:rPr>
          <w:rFonts w:ascii="Times New Roman" w:eastAsia="Times New Roman" w:hAnsi="Times New Roman" w:cs="Times New Roman"/>
          <w:sz w:val="24"/>
          <w:szCs w:val="24"/>
        </w:rPr>
        <w:t>Portarea</w:t>
      </w:r>
      <w:proofErr w:type="spellEnd"/>
      <w:r w:rsidRPr="00C373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367">
        <w:rPr>
          <w:rFonts w:ascii="Times New Roman" w:eastAsia="Times New Roman" w:hAnsi="Times New Roman" w:cs="Times New Roman"/>
          <w:sz w:val="24"/>
          <w:szCs w:val="24"/>
        </w:rPr>
        <w:t>unor</w:t>
      </w:r>
      <w:proofErr w:type="spellEnd"/>
      <w:r w:rsidRPr="00C373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367">
        <w:rPr>
          <w:rFonts w:ascii="Times New Roman" w:eastAsia="Times New Roman" w:hAnsi="Times New Roman" w:cs="Times New Roman"/>
          <w:sz w:val="24"/>
          <w:szCs w:val="24"/>
        </w:rPr>
        <w:t>porțiuni</w:t>
      </w:r>
      <w:proofErr w:type="spellEnd"/>
      <w:r w:rsidRPr="00C37367">
        <w:rPr>
          <w:rFonts w:ascii="Times New Roman" w:eastAsia="Times New Roman" w:hAnsi="Times New Roman" w:cs="Times New Roman"/>
          <w:sz w:val="24"/>
          <w:szCs w:val="24"/>
        </w:rPr>
        <w:t xml:space="preserve"> de cod din Java </w:t>
      </w:r>
      <w:proofErr w:type="spellStart"/>
      <w:r w:rsidRPr="00C37367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C37367">
        <w:rPr>
          <w:rFonts w:ascii="Times New Roman" w:eastAsia="Times New Roman" w:hAnsi="Times New Roman" w:cs="Times New Roman"/>
          <w:sz w:val="24"/>
          <w:szCs w:val="24"/>
        </w:rPr>
        <w:t xml:space="preserve"> Maven </w:t>
      </w:r>
    </w:p>
    <w:p w14:paraId="78C1A445" w14:textId="3772FE81" w:rsidR="00597B8A" w:rsidRDefault="00597B8A" w:rsidP="005345EF">
      <w:pPr>
        <w:spacing w:line="360" w:lineRule="auto"/>
        <w:ind w:left="560"/>
        <w:jc w:val="both"/>
      </w:pP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Astfel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am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ajuns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arhitectura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ilustrata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B0940" w:rsidRPr="005345EF">
        <w:rPr>
          <w:rFonts w:ascii="Times New Roman" w:eastAsia="Times New Roman" w:hAnsi="Times New Roman" w:cs="Times New Roman"/>
          <w:sz w:val="24"/>
          <w:szCs w:val="24"/>
        </w:rPr>
        <w:t>di</w:t>
      </w:r>
      <w:r w:rsidRPr="005345EF"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Figura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1</w:t>
      </w:r>
      <w:r>
        <w:rPr>
          <w:rFonts w:ascii="Times New Roman" w:eastAsia="Times New Roman" w:hAnsi="Times New Roman" w:cs="Times New Roman"/>
          <w:sz w:val="24"/>
        </w:rPr>
        <w:t>:</w:t>
      </w:r>
    </w:p>
    <w:p w14:paraId="37C7D398" w14:textId="77777777" w:rsidR="00597B8A" w:rsidRDefault="00597B8A" w:rsidP="00597B8A">
      <w:pPr>
        <w:spacing w:line="384" w:lineRule="exact"/>
        <w:rPr>
          <w:rFonts w:ascii="Times New Roman" w:eastAsia="Times New Roman" w:hAnsi="Times New Roman" w:cs="Times New Roman"/>
          <w:sz w:val="24"/>
        </w:rPr>
      </w:pPr>
    </w:p>
    <w:p w14:paraId="080D30AF" w14:textId="40F5A5FC" w:rsidR="00597B8A" w:rsidRDefault="00597B8A" w:rsidP="00877AA5">
      <w:pPr>
        <w:pStyle w:val="Heading2"/>
      </w:pPr>
      <w:bookmarkStart w:id="9" w:name="_Toc42527053"/>
      <w:r>
        <w:t xml:space="preserve">1.2. </w:t>
      </w:r>
      <w:proofErr w:type="spellStart"/>
      <w:r>
        <w:t>Interfa</w:t>
      </w:r>
      <w:r w:rsidR="00164A36">
        <w:t>ta</w:t>
      </w:r>
      <w:proofErr w:type="spellEnd"/>
      <w:r>
        <w:t xml:space="preserve"> </w:t>
      </w:r>
      <w:proofErr w:type="spellStart"/>
      <w:r>
        <w:t>grafic</w:t>
      </w:r>
      <w:r w:rsidR="00164A36">
        <w:t>a</w:t>
      </w:r>
      <w:bookmarkEnd w:id="9"/>
      <w:proofErr w:type="spellEnd"/>
    </w:p>
    <w:p w14:paraId="7D116178" w14:textId="77777777" w:rsidR="00597B8A" w:rsidRDefault="00597B8A" w:rsidP="00597B8A">
      <w:pPr>
        <w:spacing w:line="168" w:lineRule="exact"/>
        <w:rPr>
          <w:rFonts w:ascii="Times New Roman" w:eastAsia="Times New Roman" w:hAnsi="Times New Roman" w:cs="Times New Roman"/>
          <w:b/>
          <w:sz w:val="28"/>
        </w:rPr>
      </w:pPr>
    </w:p>
    <w:p w14:paraId="1ED525C4" w14:textId="77777777" w:rsidR="00597B8A" w:rsidRDefault="00597B8A" w:rsidP="005345EF">
      <w:pPr>
        <w:spacing w:line="360" w:lineRule="auto"/>
        <w:ind w:left="560" w:firstLine="562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Utilizatorul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are la </w:t>
      </w:r>
      <w:proofErr w:type="spellStart"/>
      <w:r>
        <w:rPr>
          <w:rFonts w:ascii="Times New Roman" w:eastAsia="Times New Roman" w:hAnsi="Times New Roman" w:cs="Times New Roman"/>
          <w:sz w:val="24"/>
        </w:rPr>
        <w:t>dispoziție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</w:rPr>
        <w:t>interfață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grafică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simplă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intuitivă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care </w:t>
      </w:r>
      <w:proofErr w:type="spellStart"/>
      <w:r>
        <w:rPr>
          <w:rFonts w:ascii="Times New Roman" w:eastAsia="Times New Roman" w:hAnsi="Times New Roman" w:cs="Times New Roman"/>
          <w:sz w:val="24"/>
        </w:rPr>
        <w:t>utilizează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pe </w:t>
      </w:r>
      <w:proofErr w:type="spellStart"/>
      <w:r>
        <w:rPr>
          <w:rFonts w:ascii="Times New Roman" w:eastAsia="Times New Roman" w:hAnsi="Times New Roman" w:cs="Times New Roman"/>
          <w:sz w:val="24"/>
        </w:rPr>
        <w:t>cât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posibil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pictograme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sugestive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gesturile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utilizatorului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 face </w:t>
      </w:r>
      <w:proofErr w:type="spellStart"/>
      <w:r>
        <w:rPr>
          <w:rFonts w:ascii="Times New Roman" w:eastAsia="Times New Roman" w:hAnsi="Times New Roman" w:cs="Times New Roman"/>
          <w:sz w:val="24"/>
        </w:rPr>
        <w:t>navigarea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cadrul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aplicației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cât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simplă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cursivă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14:paraId="688690B0" w14:textId="77777777" w:rsidR="00597B8A" w:rsidRDefault="00597B8A" w:rsidP="005345EF">
      <w:pPr>
        <w:spacing w:line="360" w:lineRule="auto"/>
        <w:ind w:left="560" w:firstLine="562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</w:rPr>
        <w:t>păstra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consumul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</w:rPr>
        <w:t>resurse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al </w:t>
      </w:r>
      <w:proofErr w:type="spellStart"/>
      <w:r>
        <w:rPr>
          <w:rFonts w:ascii="Times New Roman" w:eastAsia="Times New Roman" w:hAnsi="Times New Roman" w:cs="Times New Roman"/>
          <w:sz w:val="24"/>
        </w:rPr>
        <w:t>aplicației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client la un </w:t>
      </w:r>
      <w:proofErr w:type="spellStart"/>
      <w:r>
        <w:rPr>
          <w:rFonts w:ascii="Times New Roman" w:eastAsia="Times New Roman" w:hAnsi="Times New Roman" w:cs="Times New Roman"/>
          <w:sz w:val="24"/>
        </w:rPr>
        <w:t>nivel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cât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scăzut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am recurs la </w:t>
      </w:r>
      <w:proofErr w:type="spellStart"/>
      <w:r>
        <w:rPr>
          <w:rFonts w:ascii="Times New Roman" w:eastAsia="Times New Roman" w:hAnsi="Times New Roman" w:cs="Times New Roman"/>
          <w:sz w:val="24"/>
        </w:rPr>
        <w:t>utilizarea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metodelor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onScroll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, pe care le-am </w:t>
      </w:r>
      <w:proofErr w:type="spellStart"/>
      <w:r>
        <w:rPr>
          <w:rFonts w:ascii="Times New Roman" w:eastAsia="Times New Roman" w:hAnsi="Times New Roman" w:cs="Times New Roman"/>
          <w:sz w:val="24"/>
        </w:rPr>
        <w:t>suprascris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astfel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incat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oferim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  </w:t>
      </w:r>
      <w:proofErr w:type="spellStart"/>
      <w:r>
        <w:rPr>
          <w:rFonts w:ascii="Times New Roman" w:eastAsia="Times New Roman" w:hAnsi="Times New Roman" w:cs="Times New Roman"/>
          <w:sz w:val="24"/>
        </w:rPr>
        <w:t>interfata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libera </w:t>
      </w:r>
      <w:proofErr w:type="spellStart"/>
      <w:r>
        <w:rPr>
          <w:rFonts w:ascii="Times New Roman" w:eastAsia="Times New Roman" w:hAnsi="Times New Roman" w:cs="Times New Roman"/>
          <w:sz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placuta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4"/>
        </w:rPr>
        <w:t>utilizare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, </w:t>
      </w:r>
      <w:proofErr w:type="spellStart"/>
      <w:r>
        <w:rPr>
          <w:rFonts w:ascii="Times New Roman" w:eastAsia="Times New Roman" w:hAnsi="Times New Roman" w:cs="Times New Roman"/>
          <w:sz w:val="24"/>
        </w:rPr>
        <w:t>evitand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incarcarea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tuturor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datelor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odata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</w:rPr>
        <w:t>Aceasta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tehnica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4"/>
        </w:rPr>
        <w:t>numeste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lazy loading </w:t>
      </w:r>
      <w:proofErr w:type="spellStart"/>
      <w:r>
        <w:rPr>
          <w:rFonts w:ascii="Times New Roman" w:eastAsia="Times New Roman" w:hAnsi="Times New Roman" w:cs="Times New Roman"/>
          <w:sz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folosita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</w:rPr>
        <w:t>majoritatea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paginilor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web.</w:t>
      </w:r>
    </w:p>
    <w:p w14:paraId="0D698DFA" w14:textId="213D563B" w:rsidR="00597B8A" w:rsidRDefault="00597B8A" w:rsidP="005345EF">
      <w:pPr>
        <w:spacing w:line="360" w:lineRule="auto"/>
        <w:ind w:left="560" w:firstLine="562"/>
        <w:jc w:val="both"/>
      </w:pPr>
      <w:proofErr w:type="spellStart"/>
      <w:r>
        <w:rPr>
          <w:rFonts w:ascii="Times New Roman" w:eastAsia="Times New Roman" w:hAnsi="Times New Roman" w:cs="Times New Roman"/>
          <w:sz w:val="24"/>
        </w:rPr>
        <w:t>Tema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folosita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</w:rPr>
        <w:t>construirea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aplicatiei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are un aspect </w:t>
      </w:r>
      <w:proofErr w:type="spellStart"/>
      <w:r>
        <w:rPr>
          <w:rFonts w:ascii="Times New Roman" w:eastAsia="Times New Roman" w:hAnsi="Times New Roman" w:cs="Times New Roman"/>
          <w:sz w:val="24"/>
        </w:rPr>
        <w:t>mladios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, </w:t>
      </w:r>
      <w:proofErr w:type="spellStart"/>
      <w:r>
        <w:rPr>
          <w:rFonts w:ascii="Times New Roman" w:eastAsia="Times New Roman" w:hAnsi="Times New Roman" w:cs="Times New Roman"/>
          <w:sz w:val="24"/>
        </w:rPr>
        <w:t>tonurile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</w:rPr>
        <w:t>alb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albastru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combinate sunt </w:t>
      </w:r>
      <w:proofErr w:type="spellStart"/>
      <w:r>
        <w:rPr>
          <w:rFonts w:ascii="Times New Roman" w:eastAsia="Times New Roman" w:hAnsi="Times New Roman" w:cs="Times New Roman"/>
          <w:sz w:val="24"/>
        </w:rPr>
        <w:t>deseori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folosite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</w:rPr>
        <w:t>programele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care au </w:t>
      </w:r>
      <w:proofErr w:type="spellStart"/>
      <w:r>
        <w:rPr>
          <w:rFonts w:ascii="Times New Roman" w:eastAsia="Times New Roman" w:hAnsi="Times New Roman" w:cs="Times New Roman"/>
          <w:sz w:val="24"/>
        </w:rPr>
        <w:t>destinatie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prelucrarea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textelor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ofera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</w:rPr>
        <w:t>utilizare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atractiva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clientului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datorita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CB0940">
        <w:rPr>
          <w:rFonts w:ascii="Times New Roman" w:eastAsia="Times New Roman" w:hAnsi="Times New Roman" w:cs="Times New Roman"/>
          <w:sz w:val="24"/>
        </w:rPr>
        <w:t>aspectului</w:t>
      </w:r>
      <w:proofErr w:type="spellEnd"/>
      <w:r w:rsidR="00CB0940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graficii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furnizate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  <w:r w:rsidRPr="00F408C9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De </w:t>
      </w:r>
      <w:proofErr w:type="spellStart"/>
      <w:r>
        <w:rPr>
          <w:rFonts w:ascii="Times New Roman" w:eastAsia="Times New Roman" w:hAnsi="Times New Roman" w:cs="Times New Roman"/>
          <w:sz w:val="24"/>
        </w:rPr>
        <w:t>asemenea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, </w:t>
      </w:r>
      <w:proofErr w:type="spellStart"/>
      <w:r>
        <w:rPr>
          <w:rFonts w:ascii="Times New Roman" w:eastAsia="Times New Roman" w:hAnsi="Times New Roman" w:cs="Times New Roman"/>
          <w:sz w:val="24"/>
        </w:rPr>
        <w:t>aspectul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grafic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CB0940">
        <w:rPr>
          <w:rFonts w:ascii="Times New Roman" w:eastAsia="Times New Roman" w:hAnsi="Times New Roman" w:cs="Times New Roman"/>
          <w:sz w:val="24"/>
        </w:rPr>
        <w:t>unul</w:t>
      </w:r>
      <w:proofErr w:type="spellEnd"/>
      <w:r w:rsidR="00CB0940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CB0940">
        <w:rPr>
          <w:rFonts w:ascii="Times New Roman" w:eastAsia="Times New Roman" w:hAnsi="Times New Roman" w:cs="Times New Roman"/>
          <w:sz w:val="24"/>
        </w:rPr>
        <w:t>simplit</w:t>
      </w:r>
      <w:proofErr w:type="spellEnd"/>
      <w:r w:rsidR="00CB0940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construit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CB0940">
        <w:rPr>
          <w:rFonts w:ascii="Times New Roman" w:eastAsia="Times New Roman" w:hAnsi="Times New Roman" w:cs="Times New Roman"/>
          <w:sz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poat</w:t>
      </w:r>
      <w:r w:rsidR="00CB0940">
        <w:rPr>
          <w:rFonts w:ascii="Times New Roman" w:eastAsia="Times New Roman" w:hAnsi="Times New Roman" w:cs="Times New Roman"/>
          <w:sz w:val="24"/>
        </w:rPr>
        <w:t>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fi </w:t>
      </w:r>
      <w:proofErr w:type="spellStart"/>
      <w:r>
        <w:rPr>
          <w:rFonts w:ascii="Times New Roman" w:eastAsia="Times New Roman" w:hAnsi="Times New Roman" w:cs="Times New Roman"/>
          <w:sz w:val="24"/>
        </w:rPr>
        <w:t>manipulat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usor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4"/>
        </w:rPr>
        <w:t>placere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</w:rPr>
        <w:t>catre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persoane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4"/>
        </w:rPr>
        <w:t>orice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categorie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</w:rPr>
        <w:t>varsta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, </w:t>
      </w:r>
      <w:proofErr w:type="spellStart"/>
      <w:r>
        <w:rPr>
          <w:rFonts w:ascii="Times New Roman" w:eastAsia="Times New Roman" w:hAnsi="Times New Roman" w:cs="Times New Roman"/>
          <w:sz w:val="24"/>
        </w:rPr>
        <w:t>intrucat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</w:rPr>
        <w:t>aplicatie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folositoare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toata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lumea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14:paraId="1649CF00" w14:textId="77777777" w:rsidR="00597B8A" w:rsidRDefault="00597B8A" w:rsidP="005345EF">
      <w:pPr>
        <w:spacing w:line="360" w:lineRule="auto"/>
        <w:ind w:left="560" w:firstLine="562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sz w:val="24"/>
        </w:rPr>
        <w:t>cadrul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interfetei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grafice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am </w:t>
      </w:r>
      <w:proofErr w:type="spellStart"/>
      <w:r>
        <w:rPr>
          <w:rFonts w:ascii="Times New Roman" w:eastAsia="Times New Roman" w:hAnsi="Times New Roman" w:cs="Times New Roman"/>
          <w:sz w:val="24"/>
        </w:rPr>
        <w:t>folosit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dialogul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</w:rPr>
        <w:t>alerta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manipularea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unor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date </w:t>
      </w:r>
      <w:proofErr w:type="spellStart"/>
      <w:r>
        <w:rPr>
          <w:rFonts w:ascii="Times New Roman" w:eastAsia="Times New Roman" w:hAnsi="Times New Roman" w:cs="Times New Roman"/>
          <w:sz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a-l face </w:t>
      </w:r>
      <w:proofErr w:type="spellStart"/>
      <w:r>
        <w:rPr>
          <w:rFonts w:ascii="Times New Roman" w:eastAsia="Times New Roman" w:hAnsi="Times New Roman" w:cs="Times New Roman"/>
          <w:sz w:val="24"/>
        </w:rPr>
        <w:t>precaut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pe </w:t>
      </w:r>
      <w:proofErr w:type="spellStart"/>
      <w:r>
        <w:rPr>
          <w:rFonts w:ascii="Times New Roman" w:eastAsia="Times New Roman" w:hAnsi="Times New Roman" w:cs="Times New Roman"/>
          <w:sz w:val="24"/>
        </w:rPr>
        <w:t>utilizator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atunci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cand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doreste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modifice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datele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sale </w:t>
      </w:r>
      <w:proofErr w:type="spellStart"/>
      <w:r>
        <w:rPr>
          <w:rFonts w:ascii="Times New Roman" w:eastAsia="Times New Roman" w:hAnsi="Times New Roman" w:cs="Times New Roman"/>
          <w:sz w:val="24"/>
        </w:rPr>
        <w:t>salvate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2896EFD8" w14:textId="77777777" w:rsidR="00597B8A" w:rsidRDefault="00597B8A" w:rsidP="005345EF">
      <w:pPr>
        <w:spacing w:line="360" w:lineRule="auto"/>
        <w:ind w:left="560" w:firstLine="562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17BF7D4" w14:textId="7F8E5072" w:rsidR="00597B8A" w:rsidRDefault="00597B8A" w:rsidP="00597B8A">
      <w:pPr>
        <w:spacing w:line="20" w:lineRule="exact"/>
        <w:rPr>
          <w:rFonts w:ascii="Times New Roman" w:eastAsia="Times New Roman" w:hAnsi="Times New Roman" w:cs="Times New Roman"/>
          <w:sz w:val="24"/>
        </w:rPr>
      </w:pPr>
    </w:p>
    <w:p w14:paraId="4BDF48FF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50003554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330AB76D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3D2B9741" w14:textId="78D23321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33007EE3" w14:textId="351094B8" w:rsidR="005345EF" w:rsidRDefault="005345EF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582630E8" w14:textId="4C2F1ADC" w:rsidR="005345EF" w:rsidRDefault="005345EF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462636F3" w14:textId="4316D7A0" w:rsidR="005345EF" w:rsidRDefault="005345EF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5E5AFCAD" w14:textId="639C53BC" w:rsidR="005345EF" w:rsidRDefault="005345EF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570185A4" w14:textId="364731E3" w:rsidR="00597B8A" w:rsidRPr="001E01CA" w:rsidRDefault="00597B8A" w:rsidP="00877AA5">
      <w:pPr>
        <w:pStyle w:val="Heading2"/>
        <w:rPr>
          <w:lang w:val="en-US"/>
        </w:rPr>
      </w:pPr>
      <w:bookmarkStart w:id="10" w:name="page11"/>
      <w:bookmarkStart w:id="11" w:name="_Toc42527054"/>
      <w:bookmarkEnd w:id="10"/>
      <w:r>
        <w:lastRenderedPageBreak/>
        <w:t>1.3</w:t>
      </w:r>
      <w:r w:rsidR="00877AA5">
        <w:t>.</w:t>
      </w:r>
      <w:r>
        <w:t xml:space="preserve">     </w:t>
      </w:r>
      <w:proofErr w:type="spellStart"/>
      <w:r w:rsidRPr="00877AA5">
        <w:t>Prezentarea</w:t>
      </w:r>
      <w:proofErr w:type="spellEnd"/>
      <w:r>
        <w:t xml:space="preserve"> </w:t>
      </w:r>
      <w:proofErr w:type="spellStart"/>
      <w:r>
        <w:t>Ferestrelor</w:t>
      </w:r>
      <w:bookmarkEnd w:id="11"/>
      <w:proofErr w:type="spellEnd"/>
    </w:p>
    <w:p w14:paraId="7070CC5A" w14:textId="00A16653" w:rsidR="00597B8A" w:rsidRPr="00877AA5" w:rsidRDefault="00597B8A" w:rsidP="00877AA5">
      <w:pPr>
        <w:pStyle w:val="Heading3"/>
        <w:ind w:left="0" w:firstLine="720"/>
        <w:rPr>
          <w:rFonts w:cs="Times New Roman"/>
          <w:b w:val="0"/>
          <w:bCs/>
          <w:szCs w:val="28"/>
          <w:lang w:val="ro-RO"/>
        </w:rPr>
      </w:pPr>
      <w:bookmarkStart w:id="12" w:name="_Toc42527055"/>
      <w:r w:rsidRPr="00877AA5">
        <w:rPr>
          <w:rFonts w:cs="Times New Roman"/>
          <w:b w:val="0"/>
          <w:bCs/>
          <w:szCs w:val="28"/>
        </w:rPr>
        <w:t xml:space="preserve">1.3.1. </w:t>
      </w:r>
      <w:proofErr w:type="spellStart"/>
      <w:r w:rsidRPr="00877AA5">
        <w:rPr>
          <w:rFonts w:cs="Times New Roman"/>
          <w:b w:val="0"/>
          <w:bCs/>
          <w:szCs w:val="28"/>
        </w:rPr>
        <w:t>Fereastra</w:t>
      </w:r>
      <w:proofErr w:type="spellEnd"/>
      <w:r w:rsidRPr="00877AA5">
        <w:rPr>
          <w:rFonts w:cs="Times New Roman"/>
          <w:b w:val="0"/>
          <w:bCs/>
          <w:szCs w:val="28"/>
        </w:rPr>
        <w:t xml:space="preserve"> </w:t>
      </w:r>
      <w:proofErr w:type="spellStart"/>
      <w:r w:rsidRPr="00877AA5">
        <w:rPr>
          <w:rFonts w:cs="Times New Roman"/>
          <w:b w:val="0"/>
          <w:bCs/>
          <w:szCs w:val="28"/>
        </w:rPr>
        <w:t>principa</w:t>
      </w:r>
      <w:proofErr w:type="spellEnd"/>
      <w:r w:rsidRPr="00877AA5">
        <w:rPr>
          <w:rFonts w:cs="Times New Roman"/>
          <w:b w:val="0"/>
          <w:bCs/>
          <w:szCs w:val="28"/>
          <w:lang w:val="ro-RO"/>
        </w:rPr>
        <w:t>lă</w:t>
      </w:r>
      <w:bookmarkEnd w:id="12"/>
    </w:p>
    <w:p w14:paraId="4ADF3CF1" w14:textId="0C78EC66" w:rsidR="00DA0424" w:rsidRPr="002B14C1" w:rsidRDefault="00DA0424" w:rsidP="00597B8A">
      <w:pPr>
        <w:spacing w:line="0" w:lineRule="atLeast"/>
        <w:ind w:left="560"/>
        <w:rPr>
          <w:lang w:val="en-US"/>
        </w:rPr>
      </w:pPr>
    </w:p>
    <w:p w14:paraId="325C887D" w14:textId="1611B323" w:rsidR="00597B8A" w:rsidRDefault="002E2BF7" w:rsidP="00597B8A">
      <w:pPr>
        <w:spacing w:line="168" w:lineRule="exact"/>
        <w:rPr>
          <w:rFonts w:ascii="Times New Roman" w:eastAsia="Times New Roman" w:hAnsi="Times New Roman" w:cs="Times New Roman"/>
          <w:b/>
          <w:sz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282D5FD" wp14:editId="266FF0F2">
            <wp:simplePos x="0" y="0"/>
            <wp:positionH relativeFrom="page">
              <wp:posOffset>2602230</wp:posOffset>
            </wp:positionH>
            <wp:positionV relativeFrom="paragraph">
              <wp:posOffset>30480</wp:posOffset>
            </wp:positionV>
            <wp:extent cx="2399030" cy="3943350"/>
            <wp:effectExtent l="19050" t="19050" r="20320" b="190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030" cy="3943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CB5D8A" w14:textId="77777777" w:rsidR="002E2BF7" w:rsidRDefault="002E2BF7" w:rsidP="00597B8A">
      <w:pPr>
        <w:spacing w:line="355" w:lineRule="auto"/>
        <w:ind w:left="560" w:firstLine="562"/>
        <w:jc w:val="both"/>
        <w:rPr>
          <w:rFonts w:ascii="Times New Roman" w:eastAsia="Times New Roman" w:hAnsi="Times New Roman" w:cs="Times New Roman"/>
          <w:sz w:val="24"/>
        </w:rPr>
      </w:pPr>
    </w:p>
    <w:p w14:paraId="128662C2" w14:textId="77777777" w:rsidR="002E2BF7" w:rsidRDefault="002E2BF7" w:rsidP="00597B8A">
      <w:pPr>
        <w:spacing w:line="355" w:lineRule="auto"/>
        <w:ind w:left="560" w:firstLine="562"/>
        <w:jc w:val="both"/>
        <w:rPr>
          <w:rFonts w:ascii="Times New Roman" w:eastAsia="Times New Roman" w:hAnsi="Times New Roman" w:cs="Times New Roman"/>
          <w:sz w:val="24"/>
        </w:rPr>
      </w:pPr>
    </w:p>
    <w:p w14:paraId="105FC860" w14:textId="77777777" w:rsidR="002E2BF7" w:rsidRDefault="002E2BF7" w:rsidP="00597B8A">
      <w:pPr>
        <w:spacing w:line="355" w:lineRule="auto"/>
        <w:ind w:left="560" w:firstLine="562"/>
        <w:jc w:val="both"/>
        <w:rPr>
          <w:rFonts w:ascii="Times New Roman" w:eastAsia="Times New Roman" w:hAnsi="Times New Roman" w:cs="Times New Roman"/>
          <w:sz w:val="24"/>
        </w:rPr>
      </w:pPr>
    </w:p>
    <w:p w14:paraId="43FA29E4" w14:textId="77777777" w:rsidR="002E2BF7" w:rsidRDefault="002E2BF7" w:rsidP="00597B8A">
      <w:pPr>
        <w:spacing w:line="355" w:lineRule="auto"/>
        <w:ind w:left="560" w:firstLine="562"/>
        <w:jc w:val="both"/>
        <w:rPr>
          <w:rFonts w:ascii="Times New Roman" w:eastAsia="Times New Roman" w:hAnsi="Times New Roman" w:cs="Times New Roman"/>
          <w:sz w:val="24"/>
        </w:rPr>
      </w:pPr>
    </w:p>
    <w:p w14:paraId="1E28A3C9" w14:textId="77777777" w:rsidR="002E2BF7" w:rsidRDefault="002E2BF7" w:rsidP="00597B8A">
      <w:pPr>
        <w:spacing w:line="355" w:lineRule="auto"/>
        <w:ind w:left="560" w:firstLine="562"/>
        <w:jc w:val="both"/>
        <w:rPr>
          <w:rFonts w:ascii="Times New Roman" w:eastAsia="Times New Roman" w:hAnsi="Times New Roman" w:cs="Times New Roman"/>
          <w:sz w:val="24"/>
        </w:rPr>
      </w:pPr>
    </w:p>
    <w:p w14:paraId="213E519F" w14:textId="77777777" w:rsidR="002E2BF7" w:rsidRDefault="002E2BF7" w:rsidP="00597B8A">
      <w:pPr>
        <w:spacing w:line="355" w:lineRule="auto"/>
        <w:ind w:left="560" w:firstLine="562"/>
        <w:jc w:val="both"/>
        <w:rPr>
          <w:rFonts w:ascii="Times New Roman" w:eastAsia="Times New Roman" w:hAnsi="Times New Roman" w:cs="Times New Roman"/>
          <w:sz w:val="24"/>
        </w:rPr>
      </w:pPr>
    </w:p>
    <w:p w14:paraId="6E4D97C3" w14:textId="77777777" w:rsidR="002E2BF7" w:rsidRDefault="002E2BF7" w:rsidP="00597B8A">
      <w:pPr>
        <w:spacing w:line="355" w:lineRule="auto"/>
        <w:ind w:left="560" w:firstLine="562"/>
        <w:jc w:val="both"/>
        <w:rPr>
          <w:rFonts w:ascii="Times New Roman" w:eastAsia="Times New Roman" w:hAnsi="Times New Roman" w:cs="Times New Roman"/>
          <w:sz w:val="24"/>
        </w:rPr>
      </w:pPr>
    </w:p>
    <w:p w14:paraId="46146BDA" w14:textId="77777777" w:rsidR="002E2BF7" w:rsidRDefault="002E2BF7" w:rsidP="00597B8A">
      <w:pPr>
        <w:spacing w:line="355" w:lineRule="auto"/>
        <w:ind w:left="560" w:firstLine="562"/>
        <w:jc w:val="both"/>
        <w:rPr>
          <w:rFonts w:ascii="Times New Roman" w:eastAsia="Times New Roman" w:hAnsi="Times New Roman" w:cs="Times New Roman"/>
          <w:sz w:val="24"/>
        </w:rPr>
      </w:pPr>
    </w:p>
    <w:p w14:paraId="2B1D1647" w14:textId="77777777" w:rsidR="002E2BF7" w:rsidRDefault="002E2BF7" w:rsidP="00597B8A">
      <w:pPr>
        <w:spacing w:line="355" w:lineRule="auto"/>
        <w:ind w:left="560" w:firstLine="562"/>
        <w:jc w:val="both"/>
        <w:rPr>
          <w:rFonts w:ascii="Times New Roman" w:eastAsia="Times New Roman" w:hAnsi="Times New Roman" w:cs="Times New Roman"/>
          <w:sz w:val="24"/>
        </w:rPr>
      </w:pPr>
    </w:p>
    <w:p w14:paraId="2B1C355D" w14:textId="77777777" w:rsidR="002E2BF7" w:rsidRDefault="002E2BF7" w:rsidP="00597B8A">
      <w:pPr>
        <w:spacing w:line="355" w:lineRule="auto"/>
        <w:ind w:left="560" w:firstLine="562"/>
        <w:jc w:val="both"/>
        <w:rPr>
          <w:rFonts w:ascii="Times New Roman" w:eastAsia="Times New Roman" w:hAnsi="Times New Roman" w:cs="Times New Roman"/>
          <w:sz w:val="24"/>
        </w:rPr>
      </w:pPr>
    </w:p>
    <w:p w14:paraId="2202B012" w14:textId="77777777" w:rsidR="002E2BF7" w:rsidRDefault="002E2BF7" w:rsidP="00597B8A">
      <w:pPr>
        <w:spacing w:line="355" w:lineRule="auto"/>
        <w:ind w:left="560" w:firstLine="562"/>
        <w:jc w:val="both"/>
        <w:rPr>
          <w:rFonts w:ascii="Times New Roman" w:eastAsia="Times New Roman" w:hAnsi="Times New Roman" w:cs="Times New Roman"/>
          <w:sz w:val="24"/>
        </w:rPr>
      </w:pPr>
    </w:p>
    <w:p w14:paraId="3B764ADD" w14:textId="77777777" w:rsidR="002E2BF7" w:rsidRDefault="002E2BF7" w:rsidP="00597B8A">
      <w:pPr>
        <w:spacing w:line="355" w:lineRule="auto"/>
        <w:ind w:left="560" w:firstLine="562"/>
        <w:jc w:val="both"/>
        <w:rPr>
          <w:rFonts w:ascii="Times New Roman" w:eastAsia="Times New Roman" w:hAnsi="Times New Roman" w:cs="Times New Roman"/>
          <w:sz w:val="24"/>
        </w:rPr>
      </w:pPr>
    </w:p>
    <w:p w14:paraId="073C5921" w14:textId="77777777" w:rsidR="002E2BF7" w:rsidRDefault="002E2BF7" w:rsidP="00597B8A">
      <w:pPr>
        <w:spacing w:line="355" w:lineRule="auto"/>
        <w:ind w:left="560" w:firstLine="562"/>
        <w:jc w:val="both"/>
        <w:rPr>
          <w:rFonts w:ascii="Times New Roman" w:eastAsia="Times New Roman" w:hAnsi="Times New Roman" w:cs="Times New Roman"/>
          <w:sz w:val="24"/>
        </w:rPr>
      </w:pPr>
    </w:p>
    <w:p w14:paraId="32FCAED1" w14:textId="77777777" w:rsidR="002E2BF7" w:rsidRDefault="002E2BF7" w:rsidP="00597B8A">
      <w:pPr>
        <w:spacing w:line="355" w:lineRule="auto"/>
        <w:ind w:left="560" w:firstLine="562"/>
        <w:jc w:val="both"/>
        <w:rPr>
          <w:rFonts w:ascii="Times New Roman" w:eastAsia="Times New Roman" w:hAnsi="Times New Roman" w:cs="Times New Roman"/>
          <w:sz w:val="24"/>
        </w:rPr>
      </w:pPr>
    </w:p>
    <w:p w14:paraId="6D3387BD" w14:textId="77777777" w:rsidR="002E2BF7" w:rsidRDefault="002E2BF7" w:rsidP="00597B8A">
      <w:pPr>
        <w:spacing w:line="355" w:lineRule="auto"/>
        <w:ind w:left="560" w:firstLine="562"/>
        <w:jc w:val="both"/>
        <w:rPr>
          <w:rFonts w:ascii="Times New Roman" w:eastAsia="Times New Roman" w:hAnsi="Times New Roman" w:cs="Times New Roman"/>
          <w:sz w:val="24"/>
        </w:rPr>
      </w:pPr>
    </w:p>
    <w:p w14:paraId="37F4F848" w14:textId="77777777" w:rsidR="003F782E" w:rsidRDefault="003F782E" w:rsidP="00597B8A">
      <w:pPr>
        <w:spacing w:line="355" w:lineRule="auto"/>
        <w:ind w:left="560" w:firstLine="562"/>
        <w:jc w:val="both"/>
        <w:rPr>
          <w:rFonts w:ascii="Times New Roman" w:eastAsia="Times New Roman" w:hAnsi="Times New Roman" w:cs="Times New Roman"/>
          <w:sz w:val="24"/>
        </w:rPr>
      </w:pPr>
    </w:p>
    <w:p w14:paraId="22ECFD8D" w14:textId="39ED1E56" w:rsidR="00597B8A" w:rsidRPr="005345EF" w:rsidRDefault="00597B8A" w:rsidP="005345EF">
      <w:pPr>
        <w:spacing w:line="360" w:lineRule="auto"/>
        <w:ind w:left="560" w:firstLine="56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Fereastra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principal</w:t>
      </w:r>
      <w:r w:rsidRPr="005345EF">
        <w:rPr>
          <w:rFonts w:ascii="Times New Roman" w:eastAsia="Times New Roman" w:hAnsi="Times New Roman" w:cs="Times New Roman"/>
          <w:sz w:val="24"/>
          <w:szCs w:val="24"/>
          <w:lang w:val="ro-RO"/>
        </w:rPr>
        <w:t>ă</w:t>
      </w:r>
      <w:r w:rsidR="005345EF" w:rsidRPr="005345EF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  <w:r w:rsidRPr="005345EF">
        <w:rPr>
          <w:rFonts w:ascii="Times New Roman" w:eastAsia="Times New Roman" w:hAnsi="Times New Roman" w:cs="Times New Roman"/>
          <w:sz w:val="24"/>
          <w:szCs w:val="24"/>
          <w:lang w:val="ro-RO"/>
        </w:rPr>
        <w:t>(MainActivity)</w:t>
      </w:r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fereastră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de start a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aplicației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client.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Această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fereastră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permite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utilizatorului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să-si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aleaga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serviciu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execute. </w:t>
      </w:r>
    </w:p>
    <w:p w14:paraId="78C7D167" w14:textId="05A1B1DF" w:rsidR="00597B8A" w:rsidRPr="005345EF" w:rsidRDefault="00597B8A" w:rsidP="005345EF">
      <w:pPr>
        <w:spacing w:line="360" w:lineRule="auto"/>
        <w:ind w:left="560" w:firstLine="562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cazul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care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utilizatorul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afla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deja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intr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-un alt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serviciu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doreste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acceseze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unul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nou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trebuie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revina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fereastra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principala.Acest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lucru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realiza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: </w:t>
      </w:r>
      <w:r w:rsidR="00CB0940" w:rsidRPr="005345EF">
        <w:rPr>
          <w:rFonts w:ascii="Times New Roman" w:eastAsia="Times New Roman" w:hAnsi="Times New Roman" w:cs="Times New Roman"/>
          <w:sz w:val="24"/>
          <w:szCs w:val="24"/>
        </w:rPr>
        <w:t xml:space="preserve">fie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apasarea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icon-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ului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specifice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comenzii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“back” </w:t>
      </w:r>
      <w:proofErr w:type="spellStart"/>
      <w:r w:rsidR="00CB0940"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>prin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>intermediul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>aplicatiei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CB0940"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>aflat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 bara de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>actiuni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="00CB0940"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fie </w:t>
      </w:r>
      <w:proofErr w:type="spellStart"/>
      <w:r w:rsidR="00CB0940"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>prin</w:t>
      </w:r>
      <w:proofErr w:type="spellEnd"/>
      <w:r w:rsidR="00CB0940"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>comanda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>programata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>prin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>linia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de cod </w:t>
      </w:r>
      <w:proofErr w:type="spellStart"/>
      <w:r w:rsidRPr="005345EF">
        <w:rPr>
          <w:rFonts w:ascii="Times New Roman" w:eastAsia="Times New Roman" w:hAnsi="Times New Roman" w:cs="Times New Roman"/>
          <w:color w:val="A9B7C6"/>
          <w:sz w:val="24"/>
          <w:szCs w:val="24"/>
          <w:lang w:val="en-US" w:eastAsia="en-US" w:bidi="ar-SA"/>
        </w:rPr>
        <w:t>getSupportActionBar</w:t>
      </w:r>
      <w:proofErr w:type="spellEnd"/>
      <w:r w:rsidRPr="005345EF">
        <w:rPr>
          <w:rFonts w:ascii="Times New Roman" w:eastAsia="Times New Roman" w:hAnsi="Times New Roman" w:cs="Times New Roman"/>
          <w:color w:val="A9B7C6"/>
          <w:sz w:val="24"/>
          <w:szCs w:val="24"/>
          <w:lang w:val="en-US" w:eastAsia="en-US" w:bidi="ar-SA"/>
        </w:rPr>
        <w:t>().</w:t>
      </w:r>
      <w:proofErr w:type="spellStart"/>
      <w:r w:rsidRPr="005345EF">
        <w:rPr>
          <w:rFonts w:ascii="Times New Roman" w:eastAsia="Times New Roman" w:hAnsi="Times New Roman" w:cs="Times New Roman"/>
          <w:color w:val="A9B7C6"/>
          <w:sz w:val="24"/>
          <w:szCs w:val="24"/>
          <w:lang w:val="en-US" w:eastAsia="en-US" w:bidi="ar-SA"/>
        </w:rPr>
        <w:t>setDisplayHomeAsUpEnabled</w:t>
      </w:r>
      <w:proofErr w:type="spellEnd"/>
      <w:r w:rsidRPr="005345EF">
        <w:rPr>
          <w:rFonts w:ascii="Times New Roman" w:eastAsia="Times New Roman" w:hAnsi="Times New Roman" w:cs="Times New Roman"/>
          <w:color w:val="A9B7C6"/>
          <w:sz w:val="24"/>
          <w:szCs w:val="24"/>
          <w:lang w:val="en-US" w:eastAsia="en-US" w:bidi="ar-SA"/>
        </w:rPr>
        <w:t>(</w:t>
      </w:r>
      <w:r w:rsidRPr="005345EF">
        <w:rPr>
          <w:rFonts w:ascii="Times New Roman" w:eastAsia="Times New Roman" w:hAnsi="Times New Roman" w:cs="Times New Roman"/>
          <w:color w:val="CC7832"/>
          <w:sz w:val="24"/>
          <w:szCs w:val="24"/>
          <w:lang w:val="en-US" w:eastAsia="en-US" w:bidi="ar-SA"/>
        </w:rPr>
        <w:t>true</w:t>
      </w:r>
      <w:r w:rsidRPr="005345EF">
        <w:rPr>
          <w:rFonts w:ascii="Times New Roman" w:eastAsia="Times New Roman" w:hAnsi="Times New Roman" w:cs="Times New Roman"/>
          <w:color w:val="A9B7C6"/>
          <w:sz w:val="24"/>
          <w:szCs w:val="24"/>
          <w:lang w:val="en-US" w:eastAsia="en-US" w:bidi="ar-SA"/>
        </w:rPr>
        <w:t>)</w:t>
      </w:r>
      <w:r w:rsidRPr="005345EF">
        <w:rPr>
          <w:rFonts w:ascii="Times New Roman" w:eastAsia="Times New Roman" w:hAnsi="Times New Roman" w:cs="Times New Roman"/>
          <w:sz w:val="24"/>
          <w:szCs w:val="24"/>
          <w:lang w:val="en-US" w:eastAsia="en-US" w:bidi="ar-SA"/>
        </w:rPr>
        <w:t>;</w:t>
      </w:r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>sau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>prin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>apasarea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>butonului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din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>cadrul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>tastaturii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>telefonului</w:t>
      </w:r>
      <w:proofErr w:type="spellEnd"/>
      <w:r w:rsidR="005345E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>operatiune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>permisa</w:t>
      </w:r>
      <w:proofErr w:type="spellEnd"/>
      <w:r w:rsidR="00CB0940"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.</w:t>
      </w:r>
    </w:p>
    <w:p w14:paraId="24B94BB0" w14:textId="77777777" w:rsidR="00597B8A" w:rsidRPr="005345EF" w:rsidRDefault="00597B8A" w:rsidP="005345EF">
      <w:pPr>
        <w:spacing w:line="360" w:lineRule="auto"/>
        <w:ind w:left="560" w:firstLine="562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>Serviciile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>furnizate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>utilizatorului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 pot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>accesa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>prin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>intermediul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>unor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>butoane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>albastre,asezate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central in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>pagina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,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>inscriptionate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cu un text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>ce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>definesc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>rolul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>ferestrei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>catre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>te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>va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>redirectiona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03A0D4B" w14:textId="08E38345" w:rsidR="00597B8A" w:rsidRPr="005345EF" w:rsidRDefault="00597B8A" w:rsidP="005345EF">
      <w:pPr>
        <w:spacing w:line="360" w:lineRule="auto"/>
        <w:ind w:left="560" w:firstLine="56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Detaliile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personale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sunt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memorate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memoria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persistentă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dispozitivului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intermediul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clasei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NoteActivity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, care se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accesa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fereastra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principala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apasand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lastRenderedPageBreak/>
        <w:t>butonul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“Take a note” </w:t>
      </w:r>
      <w:r w:rsidR="00CB0940" w:rsidRPr="005345EF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B0940" w:rsidRPr="005345EF">
        <w:rPr>
          <w:rFonts w:ascii="Times New Roman" w:eastAsia="Times New Roman" w:hAnsi="Times New Roman" w:cs="Times New Roman"/>
          <w:sz w:val="24"/>
          <w:szCs w:val="24"/>
        </w:rPr>
        <w:t>aceasta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redirectioneaza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catre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pagina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dedicata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clasei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cazul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care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clientul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ajuns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intr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-o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locatie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necunoscuta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aplicatiei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acesta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reveni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pagina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principala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executare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operatiunii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de tip back.</w:t>
      </w:r>
    </w:p>
    <w:p w14:paraId="249B1451" w14:textId="7F5A1B2C" w:rsidR="00597B8A" w:rsidRPr="005345EF" w:rsidRDefault="00597B8A" w:rsidP="005345EF">
      <w:pPr>
        <w:spacing w:line="360" w:lineRule="auto"/>
        <w:ind w:left="560" w:firstLine="56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Fereastra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default are un aspect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placut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intampina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cu un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mesaj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energic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binevoitor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“Let’s take a note!”</w:t>
      </w:r>
      <w:r w:rsidR="00CB0940" w:rsidRPr="005345EF">
        <w:rPr>
          <w:rFonts w:ascii="Times New Roman" w:eastAsia="Times New Roman" w:hAnsi="Times New Roman" w:cs="Times New Roman"/>
          <w:sz w:val="24"/>
          <w:szCs w:val="24"/>
        </w:rPr>
        <w:t xml:space="preserve"> ; </w:t>
      </w:r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defineste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o mare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parte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obiectivul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aplicatiei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673EB7" w14:textId="77777777" w:rsidR="00597B8A" w:rsidRPr="005345EF" w:rsidRDefault="00597B8A" w:rsidP="005345EF">
      <w:pPr>
        <w:spacing w:line="360" w:lineRule="auto"/>
        <w:ind w:right="-109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45EF">
        <w:rPr>
          <w:rFonts w:ascii="Times New Roman" w:eastAsia="Times New Roman" w:hAnsi="Times New Roman" w:cs="Times New Roman"/>
          <w:sz w:val="24"/>
          <w:szCs w:val="24"/>
        </w:rPr>
        <w:tab/>
        <w:t xml:space="preserve">      De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asemenea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, in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fereastra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principala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regaseste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butonul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“History” ,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are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drept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scop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FDDE3C5" w14:textId="730CA944" w:rsidR="00597B8A" w:rsidRPr="005345EF" w:rsidRDefault="00597B8A" w:rsidP="005345EF">
      <w:pPr>
        <w:spacing w:line="360" w:lineRule="auto"/>
        <w:ind w:right="-109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redirectionarea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catre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activitatea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furnizeaza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afisarea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tuturor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documentelor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salvate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catre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client . </w:t>
      </w:r>
    </w:p>
    <w:p w14:paraId="2A17FB09" w14:textId="77777777" w:rsidR="00597B8A" w:rsidRPr="005345EF" w:rsidRDefault="00597B8A" w:rsidP="005345E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sectiunea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de cod 1 am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atasat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felul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in care se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redirectioneaza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fereastra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catre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pagina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istoricul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documentelor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Metoda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practicata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fel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redirectionarea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catre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pagina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crearea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unui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45EF">
        <w:rPr>
          <w:rFonts w:ascii="Times New Roman" w:eastAsia="Times New Roman" w:hAnsi="Times New Roman" w:cs="Times New Roman"/>
          <w:sz w:val="24"/>
          <w:szCs w:val="24"/>
        </w:rPr>
        <w:t>nou</w:t>
      </w:r>
      <w:proofErr w:type="spellEnd"/>
      <w:r w:rsidRPr="005345EF">
        <w:rPr>
          <w:rFonts w:ascii="Times New Roman" w:eastAsia="Times New Roman" w:hAnsi="Times New Roman" w:cs="Times New Roman"/>
          <w:sz w:val="24"/>
          <w:szCs w:val="24"/>
        </w:rPr>
        <w:t xml:space="preserve"> text.</w:t>
      </w:r>
    </w:p>
    <w:p w14:paraId="750658AA" w14:textId="31D5DE39" w:rsidR="00597B8A" w:rsidRDefault="00597B8A" w:rsidP="00597B8A">
      <w:pPr>
        <w:spacing w:line="20" w:lineRule="exact"/>
        <w:rPr>
          <w:rFonts w:ascii="Times New Roman" w:eastAsia="Times New Roman" w:hAnsi="Times New Roman" w:cs="Times New Roman"/>
          <w:sz w:val="24"/>
        </w:rPr>
      </w:pPr>
    </w:p>
    <w:p w14:paraId="1ADE1843" w14:textId="77777777" w:rsidR="00FA0568" w:rsidRPr="00FA0568" w:rsidRDefault="00FA0568" w:rsidP="004F5F98">
      <w:pPr>
        <w:spacing w:line="360" w:lineRule="auto"/>
        <w:ind w:firstLine="72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Variabila</w:t>
      </w:r>
      <w:proofErr w:type="spellEnd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historyBtn</w:t>
      </w:r>
      <w:proofErr w:type="spellEnd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reprezinta</w:t>
      </w:r>
      <w:proofErr w:type="spellEnd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butonul</w:t>
      </w:r>
      <w:proofErr w:type="spellEnd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folosit</w:t>
      </w:r>
      <w:proofErr w:type="spellEnd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 xml:space="preserve"> care </w:t>
      </w:r>
      <w:proofErr w:type="spellStart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executa</w:t>
      </w:r>
      <w:proofErr w:type="spellEnd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prin</w:t>
      </w:r>
      <w:proofErr w:type="spellEnd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intermediul</w:t>
      </w:r>
      <w:proofErr w:type="spellEnd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actiunii</w:t>
      </w:r>
      <w:proofErr w:type="spellEnd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 xml:space="preserve"> de “click” </w:t>
      </w:r>
      <w:proofErr w:type="spellStart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functia</w:t>
      </w:r>
      <w:proofErr w:type="spellEnd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redirectionare</w:t>
      </w:r>
      <w:proofErr w:type="spellEnd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catre</w:t>
      </w:r>
      <w:proofErr w:type="spellEnd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pagina</w:t>
      </w:r>
      <w:proofErr w:type="spellEnd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 xml:space="preserve"> cu </w:t>
      </w:r>
      <w:proofErr w:type="spellStart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istoric</w:t>
      </w:r>
      <w:proofErr w:type="spellEnd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ce</w:t>
      </w:r>
      <w:proofErr w:type="spellEnd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apartine</w:t>
      </w:r>
      <w:proofErr w:type="spellEnd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clasa</w:t>
      </w:r>
      <w:proofErr w:type="spellEnd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HistoryActivity</w:t>
      </w:r>
      <w:proofErr w:type="spellEnd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 xml:space="preserve">) din </w:t>
      </w:r>
      <w:proofErr w:type="spellStart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pagina</w:t>
      </w:r>
      <w:proofErr w:type="spellEnd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principala</w:t>
      </w:r>
      <w:proofErr w:type="spellEnd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ce</w:t>
      </w:r>
      <w:proofErr w:type="spellEnd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 xml:space="preserve"> tine de </w:t>
      </w:r>
      <w:proofErr w:type="spellStart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clasa</w:t>
      </w:r>
      <w:proofErr w:type="spellEnd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MainActivity</w:t>
      </w:r>
      <w:proofErr w:type="spellEnd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 xml:space="preserve">) cu </w:t>
      </w:r>
      <w:proofErr w:type="spellStart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ajutorul</w:t>
      </w:r>
      <w:proofErr w:type="spellEnd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obiectului</w:t>
      </w:r>
      <w:proofErr w:type="spellEnd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 xml:space="preserve"> de tip Intent history , </w:t>
      </w:r>
      <w:proofErr w:type="spellStart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folosit</w:t>
      </w:r>
      <w:proofErr w:type="spellEnd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 xml:space="preserve"> la </w:t>
      </w:r>
      <w:proofErr w:type="spellStart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comunicarea</w:t>
      </w:r>
      <w:proofErr w:type="spellEnd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dintre</w:t>
      </w:r>
      <w:proofErr w:type="spellEnd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activitati</w:t>
      </w:r>
      <w:proofErr w:type="spellEnd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35675C71" w14:textId="78106A39" w:rsidR="00597B8A" w:rsidRDefault="00597B8A" w:rsidP="00FA0568">
      <w:pPr>
        <w:spacing w:line="0" w:lineRule="atLeast"/>
        <w:ind w:left="3380"/>
        <w:jc w:val="both"/>
        <w:rPr>
          <w:rFonts w:ascii="Times New Roman" w:eastAsia="Times New Roman" w:hAnsi="Times New Roman" w:cs="Times New Roman"/>
          <w:b/>
          <w:sz w:val="18"/>
        </w:rPr>
      </w:pPr>
    </w:p>
    <w:p w14:paraId="28C7FA67" w14:textId="77777777" w:rsidR="00FA0568" w:rsidRDefault="00FA0568" w:rsidP="00597B8A">
      <w:pPr>
        <w:spacing w:line="0" w:lineRule="atLeast"/>
        <w:ind w:left="3380"/>
        <w:rPr>
          <w:rFonts w:ascii="Times New Roman" w:eastAsia="Times New Roman" w:hAnsi="Times New Roman" w:cs="Times New Roman"/>
          <w:b/>
          <w:sz w:val="18"/>
        </w:rPr>
      </w:pPr>
    </w:p>
    <w:p w14:paraId="595227ED" w14:textId="77777777" w:rsidR="00597B8A" w:rsidRDefault="00597B8A" w:rsidP="00597B8A">
      <w:pPr>
        <w:pStyle w:val="HTMLPreformatted"/>
        <w:shd w:val="clear" w:color="auto" w:fill="2B2B2B"/>
        <w:rPr>
          <w:rFonts w:eastAsia="Times New Roman" w:cs="Courier New"/>
          <w:color w:val="A9B7C6"/>
          <w:lang w:val="en-US" w:eastAsia="en-US" w:bidi="ar-SA"/>
        </w:rPr>
      </w:pPr>
      <w:proofErr w:type="spellStart"/>
      <w:r>
        <w:rPr>
          <w:color w:val="A9B7C6"/>
        </w:rPr>
        <w:t>historyBtn.setOnClickListener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v) {</w:t>
      </w:r>
      <w:r>
        <w:rPr>
          <w:color w:val="A9B7C6"/>
        </w:rPr>
        <w:br/>
        <w:t xml:space="preserve">        Intent history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MainActivity.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HistoryActivity.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MainActivity.</w:t>
      </w:r>
      <w:r>
        <w:rPr>
          <w:color w:val="CC7832"/>
        </w:rPr>
        <w:t>this</w:t>
      </w:r>
      <w:r>
        <w:rPr>
          <w:color w:val="A9B7C6"/>
        </w:rPr>
        <w:t>.startActivity</w:t>
      </w:r>
      <w:proofErr w:type="spellEnd"/>
      <w:r>
        <w:rPr>
          <w:color w:val="A9B7C6"/>
        </w:rPr>
        <w:t>(history)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})</w:t>
      </w:r>
      <w:r>
        <w:rPr>
          <w:color w:val="CC7832"/>
        </w:rPr>
        <w:t>;</w:t>
      </w:r>
    </w:p>
    <w:p w14:paraId="3FD296E0" w14:textId="4A79BE9B" w:rsidR="00597B8A" w:rsidRPr="004F5F98" w:rsidRDefault="00597B8A" w:rsidP="00597B8A">
      <w:pPr>
        <w:spacing w:line="0" w:lineRule="atLeast"/>
        <w:rPr>
          <w:rFonts w:ascii="Times New Roman" w:eastAsia="Times New Roman" w:hAnsi="Times New Roman" w:cs="Times New Roman"/>
          <w:b/>
        </w:rPr>
      </w:pPr>
      <w:proofErr w:type="spellStart"/>
      <w:r w:rsidRPr="004F5F98">
        <w:rPr>
          <w:rFonts w:ascii="Times New Roman" w:eastAsia="Times New Roman" w:hAnsi="Times New Roman" w:cs="Times New Roman"/>
          <w:b/>
        </w:rPr>
        <w:t>Secțiunea</w:t>
      </w:r>
      <w:proofErr w:type="spellEnd"/>
      <w:r w:rsidRPr="004F5F98">
        <w:rPr>
          <w:rFonts w:ascii="Times New Roman" w:eastAsia="Times New Roman" w:hAnsi="Times New Roman" w:cs="Times New Roman"/>
          <w:b/>
        </w:rPr>
        <w:t xml:space="preserve"> de cod 1:Redirectionarea </w:t>
      </w:r>
      <w:proofErr w:type="spellStart"/>
      <w:r w:rsidRPr="004F5F98">
        <w:rPr>
          <w:rFonts w:ascii="Times New Roman" w:eastAsia="Times New Roman" w:hAnsi="Times New Roman" w:cs="Times New Roman"/>
          <w:b/>
        </w:rPr>
        <w:t>catre</w:t>
      </w:r>
      <w:proofErr w:type="spellEnd"/>
      <w:r w:rsidRPr="004F5F98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b/>
        </w:rPr>
        <w:t>pagina</w:t>
      </w:r>
      <w:proofErr w:type="spellEnd"/>
      <w:r w:rsidRPr="004F5F98">
        <w:rPr>
          <w:rFonts w:ascii="Times New Roman" w:eastAsia="Times New Roman" w:hAnsi="Times New Roman" w:cs="Times New Roman"/>
          <w:b/>
        </w:rPr>
        <w:t xml:space="preserve"> cu </w:t>
      </w:r>
      <w:proofErr w:type="spellStart"/>
      <w:r w:rsidRPr="004F5F98">
        <w:rPr>
          <w:rFonts w:ascii="Times New Roman" w:eastAsia="Times New Roman" w:hAnsi="Times New Roman" w:cs="Times New Roman"/>
          <w:b/>
        </w:rPr>
        <w:t>istoricul</w:t>
      </w:r>
      <w:proofErr w:type="spellEnd"/>
      <w:r w:rsidRPr="004F5F98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b/>
        </w:rPr>
        <w:t>documentelor</w:t>
      </w:r>
      <w:proofErr w:type="spellEnd"/>
    </w:p>
    <w:p w14:paraId="3B92161A" w14:textId="77777777" w:rsidR="004F5F98" w:rsidRDefault="004F5F98" w:rsidP="00597B8A">
      <w:pPr>
        <w:spacing w:line="0" w:lineRule="atLeast"/>
        <w:rPr>
          <w:rFonts w:ascii="Times New Roman" w:eastAsia="Times New Roman" w:hAnsi="Times New Roman" w:cs="Times New Roman"/>
          <w:b/>
          <w:sz w:val="18"/>
        </w:rPr>
      </w:pPr>
    </w:p>
    <w:p w14:paraId="5B7430F9" w14:textId="77777777" w:rsidR="00597B8A" w:rsidRDefault="00597B8A" w:rsidP="00597B8A">
      <w:pPr>
        <w:spacing w:line="0" w:lineRule="atLeast"/>
        <w:rPr>
          <w:rFonts w:ascii="Times New Roman" w:eastAsia="Times New Roman" w:hAnsi="Times New Roman" w:cs="Times New Roman"/>
          <w:b/>
          <w:sz w:val="18"/>
        </w:rPr>
      </w:pPr>
    </w:p>
    <w:p w14:paraId="1387AE01" w14:textId="77777777" w:rsidR="00597B8A" w:rsidRPr="004C0A1B" w:rsidRDefault="00597B8A" w:rsidP="00597B8A">
      <w:pPr>
        <w:pStyle w:val="HTMLPreformatted"/>
        <w:shd w:val="clear" w:color="auto" w:fill="2B2B2B"/>
        <w:rPr>
          <w:rFonts w:ascii="JetBrains Mono" w:eastAsia="Times New Roman" w:hAnsi="JetBrains Mono" w:cs="Courier New"/>
          <w:color w:val="A9B7C6"/>
        </w:rPr>
      </w:pPr>
      <w:proofErr w:type="spellStart"/>
      <w:r>
        <w:rPr>
          <w:rFonts w:ascii="JetBrains Mono" w:hAnsi="JetBrains Mono"/>
          <w:color w:val="A9B7C6"/>
        </w:rPr>
        <w:t>takeNoteBtn.setOnClickListener</w:t>
      </w:r>
      <w:proofErr w:type="spellEnd"/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new </w:t>
      </w:r>
      <w:proofErr w:type="spellStart"/>
      <w:r>
        <w:rPr>
          <w:rFonts w:ascii="JetBrains Mono" w:hAnsi="JetBrains Mono"/>
          <w:color w:val="A9B7C6"/>
        </w:rPr>
        <w:t>View.OnClickListener</w:t>
      </w:r>
      <w:proofErr w:type="spellEnd"/>
      <w:r>
        <w:rPr>
          <w:rFonts w:ascii="JetBrains Mono" w:hAnsi="JetBrains Mono"/>
          <w:color w:val="A9B7C6"/>
        </w:rPr>
        <w:t>() {</w:t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BBB529"/>
        </w:rPr>
        <w:t>@Override</w:t>
      </w:r>
      <w:r>
        <w:rPr>
          <w:rFonts w:ascii="JetBrains Mono" w:hAnsi="JetBrains Mono"/>
          <w:color w:val="BBB529"/>
        </w:rPr>
        <w:br/>
        <w:t xml:space="preserve">    </w:t>
      </w:r>
      <w:r>
        <w:rPr>
          <w:rFonts w:ascii="JetBrains Mono" w:hAnsi="JetBrains Mono"/>
          <w:color w:val="CC7832"/>
        </w:rPr>
        <w:t xml:space="preserve">public void </w:t>
      </w:r>
      <w:proofErr w:type="spellStart"/>
      <w:r>
        <w:rPr>
          <w:rFonts w:ascii="JetBrains Mono" w:hAnsi="JetBrains Mono"/>
          <w:color w:val="FFC66D"/>
        </w:rPr>
        <w:t>onClick</w:t>
      </w:r>
      <w:proofErr w:type="spellEnd"/>
      <w:r>
        <w:rPr>
          <w:rFonts w:ascii="JetBrains Mono" w:hAnsi="JetBrains Mono"/>
          <w:color w:val="A9B7C6"/>
        </w:rPr>
        <w:t>(View v) {</w:t>
      </w:r>
      <w:r>
        <w:rPr>
          <w:rFonts w:ascii="JetBrains Mono" w:hAnsi="JetBrains Mono"/>
          <w:color w:val="A9B7C6"/>
        </w:rPr>
        <w:br/>
        <w:t xml:space="preserve">        Intent note = </w:t>
      </w:r>
      <w:r>
        <w:rPr>
          <w:rFonts w:ascii="JetBrains Mono" w:hAnsi="JetBrains Mono"/>
          <w:color w:val="CC7832"/>
        </w:rPr>
        <w:t xml:space="preserve">new </w:t>
      </w:r>
      <w:r>
        <w:rPr>
          <w:rFonts w:ascii="JetBrains Mono" w:hAnsi="JetBrains Mono"/>
          <w:color w:val="A9B7C6"/>
        </w:rPr>
        <w:t>Intent(</w:t>
      </w:r>
      <w:proofErr w:type="spellStart"/>
      <w:r>
        <w:rPr>
          <w:rFonts w:ascii="JetBrains Mono" w:hAnsi="JetBrains Mono"/>
          <w:color w:val="A9B7C6"/>
        </w:rPr>
        <w:t>MainActivity.</w:t>
      </w:r>
      <w:r>
        <w:rPr>
          <w:rFonts w:ascii="JetBrains Mono" w:hAnsi="JetBrains Mono"/>
          <w:color w:val="CC7832"/>
        </w:rPr>
        <w:t>this</w:t>
      </w:r>
      <w:proofErr w:type="spellEnd"/>
      <w:r>
        <w:rPr>
          <w:rFonts w:ascii="JetBrains Mono" w:hAnsi="JetBrains Mono"/>
          <w:color w:val="CC7832"/>
        </w:rPr>
        <w:t xml:space="preserve">, </w:t>
      </w:r>
      <w:proofErr w:type="spellStart"/>
      <w:r>
        <w:rPr>
          <w:rFonts w:ascii="JetBrains Mono" w:hAnsi="JetBrains Mono"/>
          <w:color w:val="A9B7C6"/>
        </w:rPr>
        <w:t>NoteActivity.</w:t>
      </w:r>
      <w:r>
        <w:rPr>
          <w:rFonts w:ascii="JetBrains Mono" w:hAnsi="JetBrains Mono"/>
          <w:color w:val="CC7832"/>
        </w:rPr>
        <w:t>class</w:t>
      </w:r>
      <w:proofErr w:type="spellEnd"/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</w:t>
      </w:r>
      <w:proofErr w:type="spellStart"/>
      <w:r>
        <w:rPr>
          <w:rFonts w:ascii="JetBrains Mono" w:hAnsi="JetBrains Mono"/>
          <w:color w:val="A9B7C6"/>
        </w:rPr>
        <w:t>MainActivity.</w:t>
      </w:r>
      <w:r>
        <w:rPr>
          <w:rFonts w:ascii="JetBrains Mono" w:hAnsi="JetBrains Mono"/>
          <w:color w:val="CC7832"/>
        </w:rPr>
        <w:t>this</w:t>
      </w:r>
      <w:r>
        <w:rPr>
          <w:rFonts w:ascii="JetBrains Mono" w:hAnsi="JetBrains Mono"/>
          <w:color w:val="A9B7C6"/>
        </w:rPr>
        <w:t>.startActivity</w:t>
      </w:r>
      <w:proofErr w:type="spellEnd"/>
      <w:r>
        <w:rPr>
          <w:rFonts w:ascii="JetBrains Mono" w:hAnsi="JetBrains Mono"/>
          <w:color w:val="A9B7C6"/>
        </w:rPr>
        <w:t>(note)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  <w:t>})</w:t>
      </w:r>
      <w:r>
        <w:rPr>
          <w:rFonts w:ascii="JetBrains Mono" w:hAnsi="JetBrains Mono"/>
          <w:color w:val="CC7832"/>
        </w:rPr>
        <w:t>;</w:t>
      </w:r>
    </w:p>
    <w:p w14:paraId="572B2544" w14:textId="47AE8378" w:rsidR="00597B8A" w:rsidRPr="004F5F98" w:rsidRDefault="00597B8A" w:rsidP="00597B8A">
      <w:pPr>
        <w:spacing w:line="344" w:lineRule="exact"/>
        <w:rPr>
          <w:rFonts w:ascii="Times New Roman" w:eastAsia="Times New Roman" w:hAnsi="Times New Roman" w:cs="Times New Roman"/>
          <w:b/>
        </w:rPr>
      </w:pPr>
      <w:proofErr w:type="spellStart"/>
      <w:r w:rsidRPr="004F5F98">
        <w:rPr>
          <w:rFonts w:ascii="Times New Roman" w:eastAsia="Times New Roman" w:hAnsi="Times New Roman" w:cs="Times New Roman"/>
          <w:b/>
        </w:rPr>
        <w:t>Secventa</w:t>
      </w:r>
      <w:proofErr w:type="spellEnd"/>
      <w:r w:rsidRPr="004F5F98">
        <w:rPr>
          <w:rFonts w:ascii="Times New Roman" w:eastAsia="Times New Roman" w:hAnsi="Times New Roman" w:cs="Times New Roman"/>
          <w:b/>
        </w:rPr>
        <w:t xml:space="preserve"> de cod 2:Redirectionarea </w:t>
      </w:r>
      <w:proofErr w:type="spellStart"/>
      <w:r w:rsidRPr="004F5F98">
        <w:rPr>
          <w:rFonts w:ascii="Times New Roman" w:eastAsia="Times New Roman" w:hAnsi="Times New Roman" w:cs="Times New Roman"/>
          <w:b/>
        </w:rPr>
        <w:t>catre</w:t>
      </w:r>
      <w:proofErr w:type="spellEnd"/>
      <w:r w:rsidRPr="004F5F98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b/>
        </w:rPr>
        <w:t>pagina</w:t>
      </w:r>
      <w:proofErr w:type="spellEnd"/>
      <w:r w:rsidRPr="004F5F98">
        <w:rPr>
          <w:rFonts w:ascii="Times New Roman" w:eastAsia="Times New Roman" w:hAnsi="Times New Roman" w:cs="Times New Roman"/>
          <w:b/>
        </w:rPr>
        <w:t xml:space="preserve"> cu </w:t>
      </w:r>
      <w:proofErr w:type="spellStart"/>
      <w:r w:rsidRPr="004F5F98">
        <w:rPr>
          <w:rFonts w:ascii="Times New Roman" w:eastAsia="Times New Roman" w:hAnsi="Times New Roman" w:cs="Times New Roman"/>
          <w:b/>
        </w:rPr>
        <w:t>crearea</w:t>
      </w:r>
      <w:proofErr w:type="spellEnd"/>
      <w:r w:rsidRPr="004F5F98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b/>
        </w:rPr>
        <w:t>documentelor</w:t>
      </w:r>
      <w:proofErr w:type="spellEnd"/>
    </w:p>
    <w:p w14:paraId="0CF663BF" w14:textId="77777777" w:rsidR="004F5F98" w:rsidRDefault="004F5F98" w:rsidP="00597B8A">
      <w:pPr>
        <w:spacing w:line="344" w:lineRule="exact"/>
        <w:rPr>
          <w:rFonts w:ascii="Times New Roman" w:eastAsia="Times New Roman" w:hAnsi="Times New Roman" w:cs="Times New Roman"/>
          <w:b/>
          <w:sz w:val="18"/>
        </w:rPr>
      </w:pPr>
    </w:p>
    <w:p w14:paraId="2D4197CB" w14:textId="77777777" w:rsidR="00597B8A" w:rsidRPr="00FA0568" w:rsidRDefault="00597B8A" w:rsidP="004F5F98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Procedeul</w:t>
      </w:r>
      <w:proofErr w:type="spellEnd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este</w:t>
      </w:r>
      <w:proofErr w:type="spellEnd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 xml:space="preserve"> identic </w:t>
      </w:r>
      <w:proofErr w:type="spellStart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si</w:t>
      </w:r>
      <w:proofErr w:type="spellEnd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pentru</w:t>
      </w:r>
      <w:proofErr w:type="spellEnd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redirectionarea</w:t>
      </w:r>
      <w:proofErr w:type="spellEnd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catre</w:t>
      </w:r>
      <w:proofErr w:type="spellEnd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fereastra</w:t>
      </w:r>
      <w:proofErr w:type="spellEnd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ce</w:t>
      </w:r>
      <w:proofErr w:type="spellEnd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 xml:space="preserve"> are </w:t>
      </w:r>
      <w:proofErr w:type="spellStart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drept</w:t>
      </w:r>
      <w:proofErr w:type="spellEnd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scop</w:t>
      </w:r>
      <w:proofErr w:type="spellEnd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crearea</w:t>
      </w:r>
      <w:proofErr w:type="spellEnd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noi</w:t>
      </w:r>
      <w:proofErr w:type="spellEnd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>documente</w:t>
      </w:r>
      <w:proofErr w:type="spellEnd"/>
      <w:r w:rsidRPr="00FA0568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</w:p>
    <w:p w14:paraId="7FDB1CC9" w14:textId="3B6C5D7B" w:rsidR="00597B8A" w:rsidRDefault="00597B8A" w:rsidP="004F5F98">
      <w:pPr>
        <w:spacing w:line="360" w:lineRule="auto"/>
        <w:ind w:firstLine="5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Clasa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MainActivity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A0568">
        <w:rPr>
          <w:rFonts w:ascii="Times New Roman" w:eastAsia="Times New Roman" w:hAnsi="Times New Roman" w:cs="Times New Roman"/>
          <w:bCs/>
          <w:sz w:val="24"/>
          <w:szCs w:val="24"/>
        </w:rPr>
        <w:t>clasa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spatele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interfetei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activity_main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fereastra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principala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al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aplicatiei.Butoanele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catre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ferestrele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serviciu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sunt definite cu id-urile create in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interfata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principala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14:paraId="474B187E" w14:textId="77777777" w:rsidR="004F5F98" w:rsidRDefault="004F5F98" w:rsidP="004F5F98">
      <w:pPr>
        <w:spacing w:line="360" w:lineRule="auto"/>
        <w:ind w:firstLine="5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3EC59C3" w14:textId="3260B05E" w:rsidR="00597B8A" w:rsidRDefault="00597B8A" w:rsidP="00597B8A">
      <w:pPr>
        <w:pStyle w:val="HTMLPreformatted"/>
        <w:shd w:val="clear" w:color="auto" w:fill="2B2B2B"/>
        <w:rPr>
          <w:rFonts w:ascii="JetBrains Mono" w:eastAsia="Times New Roman" w:hAnsi="JetBrains Mono" w:cs="Courier New"/>
          <w:color w:val="A9B7C6"/>
          <w:lang w:val="en-US" w:eastAsia="en-US" w:bidi="ar-SA"/>
        </w:rPr>
      </w:pPr>
      <w:r>
        <w:rPr>
          <w:rFonts w:ascii="JetBrains Mono" w:hAnsi="JetBrains Mono"/>
          <w:color w:val="A9B7C6"/>
        </w:rPr>
        <w:t xml:space="preserve">Button </w:t>
      </w:r>
      <w:proofErr w:type="spellStart"/>
      <w:r>
        <w:rPr>
          <w:rFonts w:ascii="JetBrains Mono" w:hAnsi="JetBrains Mono"/>
          <w:color w:val="A9B7C6"/>
        </w:rPr>
        <w:t>takeNoteBtn</w:t>
      </w:r>
      <w:proofErr w:type="spellEnd"/>
      <w:r>
        <w:rPr>
          <w:rFonts w:ascii="JetBrains Mono" w:hAnsi="JetBrains Mono"/>
          <w:color w:val="A9B7C6"/>
        </w:rPr>
        <w:t xml:space="preserve"> = </w:t>
      </w:r>
      <w:proofErr w:type="spellStart"/>
      <w:r>
        <w:rPr>
          <w:rFonts w:ascii="JetBrains Mono" w:hAnsi="JetBrains Mono"/>
          <w:color w:val="A9B7C6"/>
        </w:rPr>
        <w:t>findViewById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R.id.</w:t>
      </w:r>
      <w:r>
        <w:rPr>
          <w:rFonts w:ascii="JetBrains Mono" w:hAnsi="JetBrains Mono"/>
          <w:i/>
          <w:iCs/>
          <w:color w:val="9876AA"/>
        </w:rPr>
        <w:t>takeNoteBtn</w:t>
      </w:r>
      <w:proofErr w:type="spellEnd"/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A9B7C6"/>
        </w:rPr>
        <w:t xml:space="preserve">Button </w:t>
      </w:r>
      <w:proofErr w:type="spellStart"/>
      <w:r>
        <w:rPr>
          <w:rFonts w:ascii="JetBrains Mono" w:hAnsi="JetBrains Mono"/>
          <w:color w:val="A9B7C6"/>
        </w:rPr>
        <w:t>historyBtn</w:t>
      </w:r>
      <w:proofErr w:type="spellEnd"/>
      <w:r>
        <w:rPr>
          <w:rFonts w:ascii="JetBrains Mono" w:hAnsi="JetBrains Mono"/>
          <w:color w:val="A9B7C6"/>
        </w:rPr>
        <w:t xml:space="preserve"> = </w:t>
      </w:r>
      <w:proofErr w:type="spellStart"/>
      <w:r>
        <w:rPr>
          <w:rFonts w:ascii="JetBrains Mono" w:hAnsi="JetBrains Mono"/>
          <w:color w:val="A9B7C6"/>
        </w:rPr>
        <w:t>findViewById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R.id.</w:t>
      </w:r>
      <w:r>
        <w:rPr>
          <w:rFonts w:ascii="JetBrains Mono" w:hAnsi="JetBrains Mono"/>
          <w:i/>
          <w:iCs/>
          <w:color w:val="9876AA"/>
        </w:rPr>
        <w:t>historyBtn</w:t>
      </w:r>
      <w:proofErr w:type="spellEnd"/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CC7832"/>
        </w:rPr>
        <w:t>;</w:t>
      </w:r>
    </w:p>
    <w:p w14:paraId="6D3C425D" w14:textId="4895C031" w:rsidR="00597B8A" w:rsidRPr="004F5F98" w:rsidRDefault="00597B8A" w:rsidP="00597B8A">
      <w:pPr>
        <w:spacing w:line="344" w:lineRule="exact"/>
        <w:jc w:val="both"/>
        <w:rPr>
          <w:rFonts w:ascii="Times New Roman" w:eastAsia="Times New Roman" w:hAnsi="Times New Roman" w:cs="Times New Roman"/>
          <w:b/>
        </w:rPr>
      </w:pPr>
      <w:proofErr w:type="spellStart"/>
      <w:r w:rsidRPr="004F5F98">
        <w:rPr>
          <w:rFonts w:ascii="Times New Roman" w:eastAsia="Times New Roman" w:hAnsi="Times New Roman" w:cs="Times New Roman"/>
          <w:b/>
        </w:rPr>
        <w:t>Secventa</w:t>
      </w:r>
      <w:proofErr w:type="spellEnd"/>
      <w:r w:rsidRPr="004F5F98">
        <w:rPr>
          <w:rFonts w:ascii="Times New Roman" w:eastAsia="Times New Roman" w:hAnsi="Times New Roman" w:cs="Times New Roman"/>
          <w:b/>
        </w:rPr>
        <w:t xml:space="preserve"> de cod 3:Definirea </w:t>
      </w:r>
      <w:proofErr w:type="spellStart"/>
      <w:r w:rsidRPr="004F5F98">
        <w:rPr>
          <w:rFonts w:ascii="Times New Roman" w:eastAsia="Times New Roman" w:hAnsi="Times New Roman" w:cs="Times New Roman"/>
          <w:b/>
        </w:rPr>
        <w:t>butoanelor</w:t>
      </w:r>
      <w:proofErr w:type="spellEnd"/>
      <w:r w:rsidRPr="004F5F98">
        <w:rPr>
          <w:rFonts w:ascii="Times New Roman" w:eastAsia="Times New Roman" w:hAnsi="Times New Roman" w:cs="Times New Roman"/>
          <w:b/>
        </w:rPr>
        <w:t xml:space="preserve"> in </w:t>
      </w:r>
      <w:proofErr w:type="spellStart"/>
      <w:r w:rsidR="00F719FF" w:rsidRPr="004F5F98">
        <w:rPr>
          <w:rFonts w:ascii="Times New Roman" w:eastAsia="Times New Roman" w:hAnsi="Times New Roman" w:cs="Times New Roman"/>
          <w:b/>
        </w:rPr>
        <w:t>activitatea</w:t>
      </w:r>
      <w:proofErr w:type="spellEnd"/>
      <w:r w:rsidRPr="004F5F98">
        <w:rPr>
          <w:rFonts w:ascii="Times New Roman" w:eastAsia="Times New Roman" w:hAnsi="Times New Roman" w:cs="Times New Roman"/>
          <w:b/>
        </w:rPr>
        <w:t xml:space="preserve"> java cu id-urile create in </w:t>
      </w:r>
      <w:proofErr w:type="spellStart"/>
      <w:r w:rsidRPr="004F5F98">
        <w:rPr>
          <w:rFonts w:ascii="Times New Roman" w:eastAsia="Times New Roman" w:hAnsi="Times New Roman" w:cs="Times New Roman"/>
          <w:b/>
        </w:rPr>
        <w:t>interfata</w:t>
      </w:r>
      <w:proofErr w:type="spellEnd"/>
      <w:r w:rsidRPr="004F5F98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b/>
        </w:rPr>
        <w:t>grafica</w:t>
      </w:r>
      <w:proofErr w:type="spellEnd"/>
      <w:r w:rsidRPr="004F5F98">
        <w:rPr>
          <w:rFonts w:ascii="Times New Roman" w:eastAsia="Times New Roman" w:hAnsi="Times New Roman" w:cs="Times New Roman"/>
          <w:b/>
        </w:rPr>
        <w:t xml:space="preserve"> de tip XML</w:t>
      </w:r>
    </w:p>
    <w:p w14:paraId="3BCAD04A" w14:textId="05C962D5" w:rsidR="00597B8A" w:rsidRDefault="00597B8A" w:rsidP="00597B8A">
      <w:pPr>
        <w:spacing w:line="20" w:lineRule="exact"/>
        <w:rPr>
          <w:rFonts w:ascii="Times New Roman" w:eastAsia="Times New Roman" w:hAnsi="Times New Roman" w:cs="Times New Roman"/>
          <w:sz w:val="24"/>
        </w:rPr>
      </w:pPr>
    </w:p>
    <w:p w14:paraId="6EA56CF0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5B512D05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</w:rPr>
      </w:pPr>
    </w:p>
    <w:p w14:paraId="54390024" w14:textId="095B8163" w:rsidR="00597B8A" w:rsidRPr="004F5F98" w:rsidRDefault="00597B8A" w:rsidP="004F5F98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utilizarea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metodelor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dar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tipurilor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obiecte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definite a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trebuit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multe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pasaje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libraria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Android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AndroidX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E8B8F19" w14:textId="77777777" w:rsidR="00597B8A" w:rsidRPr="004F5F98" w:rsidRDefault="00597B8A" w:rsidP="004F5F9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5F98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F5F98">
        <w:rPr>
          <w:rFonts w:ascii="Times New Roman" w:hAnsi="Times New Roman" w:cs="Times New Roman"/>
          <w:sz w:val="24"/>
          <w:szCs w:val="24"/>
        </w:rPr>
        <w:t>androidx.appcompat.app.AppCompatActivity</w:t>
      </w:r>
      <w:proofErr w:type="spellEnd"/>
      <w:r w:rsidRPr="004F5F98">
        <w:rPr>
          <w:rFonts w:ascii="Times New Roman" w:hAnsi="Times New Roman" w:cs="Times New Roman"/>
          <w:sz w:val="24"/>
          <w:szCs w:val="24"/>
        </w:rPr>
        <w:t>;</w:t>
      </w:r>
    </w:p>
    <w:p w14:paraId="2AFD9D62" w14:textId="4C806613" w:rsidR="00597B8A" w:rsidRPr="004F5F98" w:rsidRDefault="00597B8A" w:rsidP="004F5F9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5F98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F5F98">
        <w:rPr>
          <w:rFonts w:ascii="Times New Roman" w:hAnsi="Times New Roman" w:cs="Times New Roman"/>
          <w:sz w:val="24"/>
          <w:szCs w:val="24"/>
        </w:rPr>
        <w:t>android.content.Intent</w:t>
      </w:r>
      <w:proofErr w:type="spellEnd"/>
      <w:r w:rsidRPr="004F5F98">
        <w:rPr>
          <w:rFonts w:ascii="Times New Roman" w:hAnsi="Times New Roman" w:cs="Times New Roman"/>
          <w:sz w:val="24"/>
          <w:szCs w:val="24"/>
        </w:rPr>
        <w:t>;</w:t>
      </w:r>
      <w:r w:rsidRPr="004F5F98">
        <w:rPr>
          <w:rFonts w:ascii="Times New Roman" w:hAnsi="Times New Roman" w:cs="Times New Roman"/>
          <w:sz w:val="24"/>
          <w:szCs w:val="24"/>
        </w:rPr>
        <w:br/>
        <w:t>-</w:t>
      </w:r>
      <w:r w:rsidR="004F5F98" w:rsidRPr="004F5F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hAnsi="Times New Roman" w:cs="Times New Roman"/>
          <w:sz w:val="24"/>
          <w:szCs w:val="24"/>
        </w:rPr>
        <w:t>android.os.Bundle</w:t>
      </w:r>
      <w:proofErr w:type="spellEnd"/>
      <w:r w:rsidRPr="004F5F98">
        <w:rPr>
          <w:rFonts w:ascii="Times New Roman" w:hAnsi="Times New Roman" w:cs="Times New Roman"/>
          <w:sz w:val="24"/>
          <w:szCs w:val="24"/>
        </w:rPr>
        <w:t>;</w:t>
      </w:r>
      <w:r w:rsidRPr="004F5F98">
        <w:rPr>
          <w:rFonts w:ascii="Times New Roman" w:hAnsi="Times New Roman" w:cs="Times New Roman"/>
          <w:sz w:val="24"/>
          <w:szCs w:val="24"/>
        </w:rPr>
        <w:br/>
        <w:t>-</w:t>
      </w:r>
      <w:r w:rsidR="004F5F98" w:rsidRPr="004F5F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hAnsi="Times New Roman" w:cs="Times New Roman"/>
          <w:sz w:val="24"/>
          <w:szCs w:val="24"/>
        </w:rPr>
        <w:t>android.view.View</w:t>
      </w:r>
      <w:proofErr w:type="spellEnd"/>
      <w:r w:rsidRPr="004F5F98">
        <w:rPr>
          <w:rFonts w:ascii="Times New Roman" w:hAnsi="Times New Roman" w:cs="Times New Roman"/>
          <w:sz w:val="24"/>
          <w:szCs w:val="24"/>
        </w:rPr>
        <w:t>;</w:t>
      </w:r>
      <w:r w:rsidRPr="004F5F98">
        <w:rPr>
          <w:rFonts w:ascii="Times New Roman" w:hAnsi="Times New Roman" w:cs="Times New Roman"/>
          <w:sz w:val="24"/>
          <w:szCs w:val="24"/>
        </w:rPr>
        <w:br/>
        <w:t>-</w:t>
      </w:r>
      <w:r w:rsidR="004F5F98" w:rsidRPr="004F5F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hAnsi="Times New Roman" w:cs="Times New Roman"/>
          <w:sz w:val="24"/>
          <w:szCs w:val="24"/>
        </w:rPr>
        <w:t>android.widget.Button</w:t>
      </w:r>
      <w:proofErr w:type="spellEnd"/>
      <w:r w:rsidRPr="004F5F98">
        <w:rPr>
          <w:rFonts w:ascii="Times New Roman" w:hAnsi="Times New Roman" w:cs="Times New Roman"/>
          <w:sz w:val="24"/>
          <w:szCs w:val="24"/>
        </w:rPr>
        <w:t>;</w:t>
      </w:r>
    </w:p>
    <w:p w14:paraId="1619C3AA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7C614F1C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C24ECA5" w14:textId="6D76782F" w:rsidR="00597B8A" w:rsidRDefault="002E2BF7" w:rsidP="00C0049B">
      <w:pPr>
        <w:pStyle w:val="Heading3"/>
      </w:pPr>
      <w:bookmarkStart w:id="13" w:name="_Toc42527056"/>
      <w:r>
        <w:t xml:space="preserve">1.3.2 </w:t>
      </w:r>
      <w:proofErr w:type="spellStart"/>
      <w:r w:rsidRPr="00C0049B">
        <w:t>Fereastra</w:t>
      </w:r>
      <w:proofErr w:type="spellEnd"/>
      <w:r>
        <w:t xml:space="preserve"> de </w:t>
      </w:r>
      <w:proofErr w:type="spellStart"/>
      <w:r>
        <w:t>istoric</w:t>
      </w:r>
      <w:bookmarkEnd w:id="13"/>
      <w:proofErr w:type="spellEnd"/>
    </w:p>
    <w:p w14:paraId="74ED8A53" w14:textId="18E9E4ED" w:rsidR="002E2BF7" w:rsidRDefault="002E2BF7" w:rsidP="00597B8A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95C2CD8" w14:textId="60001AB5" w:rsidR="002E2BF7" w:rsidRDefault="00C0049B" w:rsidP="00597B8A">
      <w:pPr>
        <w:spacing w:line="200" w:lineRule="exact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21061CA" wp14:editId="7FF09E60">
            <wp:simplePos x="0" y="0"/>
            <wp:positionH relativeFrom="margin">
              <wp:posOffset>941070</wp:posOffset>
            </wp:positionH>
            <wp:positionV relativeFrom="paragraph">
              <wp:posOffset>12700</wp:posOffset>
            </wp:positionV>
            <wp:extent cx="2240280" cy="3954780"/>
            <wp:effectExtent l="19050" t="19050" r="26670" b="266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3954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F973900" w14:textId="3FDE00F1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4EB52AF" w14:textId="108D59D9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2CFE5BA" w14:textId="303EA86C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CAD0ED3" w14:textId="00316C9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D2824C4" w14:textId="72C908EC" w:rsidR="002E2BF7" w:rsidRDefault="002E2BF7" w:rsidP="00597B8A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FD00344" w14:textId="3E729215" w:rsidR="002E2BF7" w:rsidRDefault="002E2BF7" w:rsidP="00597B8A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87CEF0C" w14:textId="113157A5" w:rsidR="002E2BF7" w:rsidRDefault="002E2BF7" w:rsidP="00597B8A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</w:p>
    <w:p w14:paraId="05C1A2BC" w14:textId="0EDD6AF9" w:rsidR="002E2BF7" w:rsidRDefault="002E2BF7" w:rsidP="00597B8A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61E90F6" w14:textId="374505DA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67F787F" w14:textId="11321D4E" w:rsidR="002E2BF7" w:rsidRDefault="002E2BF7" w:rsidP="00597B8A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DE8C85C" w14:textId="11AE00DE" w:rsidR="002E2BF7" w:rsidRDefault="002E2BF7" w:rsidP="00597B8A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1B4B374" w14:textId="43A5B1D9" w:rsidR="002E2BF7" w:rsidRDefault="002E2BF7" w:rsidP="00597B8A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E9581BF" w14:textId="77FA2F08" w:rsidR="002E2BF7" w:rsidRDefault="002E2BF7" w:rsidP="00597B8A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3E74BD87" w14:textId="77777777" w:rsidR="002E2BF7" w:rsidRDefault="002E2BF7" w:rsidP="00597B8A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859FB6F" w14:textId="77777777" w:rsidR="002E2BF7" w:rsidRDefault="002E2BF7" w:rsidP="00597B8A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5DE8AAD" w14:textId="77777777" w:rsidR="002E2BF7" w:rsidRDefault="002E2BF7" w:rsidP="00597B8A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32D6AC4E" w14:textId="77777777" w:rsidR="002E2BF7" w:rsidRDefault="002E2BF7" w:rsidP="00597B8A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5392778D" w14:textId="77777777" w:rsidR="002E2BF7" w:rsidRDefault="002E2BF7" w:rsidP="00597B8A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E102C9F" w14:textId="2D112909" w:rsidR="002E2BF7" w:rsidRDefault="002E2BF7" w:rsidP="00597B8A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32D2C9FD" w14:textId="77777777" w:rsidR="002E2BF7" w:rsidRDefault="002E2BF7" w:rsidP="00597B8A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0495842" w14:textId="77777777" w:rsidR="002E2BF7" w:rsidRDefault="002E2BF7" w:rsidP="00597B8A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5212006B" w14:textId="38B320E8" w:rsidR="002E2BF7" w:rsidRDefault="002E2BF7" w:rsidP="00597B8A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BF6CFEF" w14:textId="77777777" w:rsidR="002E2BF7" w:rsidRDefault="002E2BF7" w:rsidP="00597B8A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38E3E16C" w14:textId="77777777" w:rsidR="002E2BF7" w:rsidRDefault="002E2BF7" w:rsidP="00597B8A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C95A616" w14:textId="77777777" w:rsidR="002E2BF7" w:rsidRDefault="002E2BF7" w:rsidP="00597B8A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4B0BEF9" w14:textId="77777777" w:rsidR="002E2BF7" w:rsidRDefault="002E2BF7" w:rsidP="00597B8A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5301A837" w14:textId="77777777" w:rsidR="002E2BF7" w:rsidRDefault="002E2BF7" w:rsidP="00597B8A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5188E1F8" w14:textId="77777777" w:rsidR="002E2BF7" w:rsidRDefault="002E2BF7" w:rsidP="00597B8A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33DD74CC" w14:textId="77777777" w:rsidR="002E2BF7" w:rsidRDefault="002E2BF7" w:rsidP="00597B8A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E3DBBE2" w14:textId="6982275F" w:rsidR="002E2BF7" w:rsidRDefault="002E2BF7" w:rsidP="00597B8A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F4D8F12" w14:textId="77777777" w:rsidR="002E2BF7" w:rsidRDefault="002E2BF7" w:rsidP="00597B8A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3A721045" w14:textId="77777777" w:rsidR="007C23CF" w:rsidRDefault="007C23CF" w:rsidP="00597B8A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DAC252E" w14:textId="7081B10C" w:rsidR="00597B8A" w:rsidRPr="004F5F98" w:rsidRDefault="00597B8A" w:rsidP="004F5F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intermediul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acestei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ferestre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utilizatorul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vizualizeze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documentele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sale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stocate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telefon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sa-si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stearga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lista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anumite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texte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n</w:t>
      </w:r>
      <w:r w:rsidR="00F719FF" w:rsidRPr="004F5F98">
        <w:rPr>
          <w:rFonts w:ascii="Times New Roman" w:eastAsia="Times New Roman" w:hAnsi="Times New Roman" w:cs="Times New Roman"/>
          <w:sz w:val="24"/>
          <w:szCs w:val="24"/>
        </w:rPr>
        <w:t>e</w:t>
      </w:r>
      <w:r w:rsidRPr="004F5F98">
        <w:rPr>
          <w:rFonts w:ascii="Times New Roman" w:eastAsia="Times New Roman" w:hAnsi="Times New Roman" w:cs="Times New Roman"/>
          <w:sz w:val="24"/>
          <w:szCs w:val="24"/>
        </w:rPr>
        <w:t>dorite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01B1A46" w14:textId="7F5708DF" w:rsidR="00597B8A" w:rsidRPr="004F5F98" w:rsidRDefault="00597B8A" w:rsidP="004F5F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lastRenderedPageBreak/>
        <w:t>Grafica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ferestrei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prezinta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aceeeasi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nuanta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albastru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alb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ca la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pagina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principala.Scrisul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paginii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infatiseaza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nonculori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detrimentul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puterii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culorii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fundal.Introducerea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textelor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sunt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stilistic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prezentate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intermediul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unei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componente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de tip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CardView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ofera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infatisare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eleganta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capsulelor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de text.</w:t>
      </w:r>
    </w:p>
    <w:p w14:paraId="025D82A3" w14:textId="712C4FB7" w:rsidR="00597B8A" w:rsidRPr="004F5F98" w:rsidRDefault="00597B8A" w:rsidP="004F5F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lista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afiseaza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toate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mesajele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utilizatorul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putand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acceseze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un document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apasand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pe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introducerea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acestuia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gasi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anumit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fisier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clientul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folosi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functia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telefonului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“scroll” .</w:t>
      </w:r>
    </w:p>
    <w:p w14:paraId="5C58EF04" w14:textId="5CA588C3" w:rsidR="00597B8A" w:rsidRPr="004F5F98" w:rsidRDefault="00597B8A" w:rsidP="004F5F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F5F98">
        <w:rPr>
          <w:rFonts w:ascii="Times New Roman" w:eastAsia="Times New Roman" w:hAnsi="Times New Roman" w:cs="Times New Roman"/>
          <w:sz w:val="24"/>
          <w:szCs w:val="24"/>
        </w:rPr>
        <w:tab/>
        <w:t xml:space="preserve">In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barei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de action (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ActionBar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) se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afiseaza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titlul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ferestrei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“Note History” , un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buton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redirectioneaza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catre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pagina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principala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un item cu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numele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“Delete a file”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provenit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inflater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-ul menu2 cu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ajutorul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caruia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afiseaza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fereastra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de tip pop-up din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careia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sterge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fisiere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spatiul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stocare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al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mobilului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</w:p>
    <w:p w14:paraId="6DCB8972" w14:textId="557C841E" w:rsidR="00597B8A" w:rsidRPr="004F5F98" w:rsidRDefault="00597B8A" w:rsidP="004F5F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F5F98">
        <w:rPr>
          <w:rFonts w:ascii="Times New Roman" w:eastAsia="Times New Roman" w:hAnsi="Times New Roman" w:cs="Times New Roman"/>
          <w:sz w:val="24"/>
          <w:szCs w:val="24"/>
        </w:rPr>
        <w:tab/>
        <w:t xml:space="preserve">In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telefon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persoana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utilizeaza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aceasta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aplicatie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aiba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numeroase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documente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iar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incarcarea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tuturor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odata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conduce la delay-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uri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asupra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aplicatiei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atunci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cand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clientul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doreste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execute o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comanda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. In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acest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sens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, am </w:t>
      </w:r>
    </w:p>
    <w:p w14:paraId="3464BD3F" w14:textId="30567E8F" w:rsidR="00597B8A" w:rsidRPr="004F5F98" w:rsidRDefault="00597B8A" w:rsidP="004F5F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ales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aplic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tehnica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F5F98">
        <w:rPr>
          <w:rFonts w:ascii="Times New Roman" w:eastAsia="Times New Roman" w:hAnsi="Times New Roman" w:cs="Times New Roman"/>
          <w:i/>
          <w:sz w:val="24"/>
          <w:szCs w:val="24"/>
        </w:rPr>
        <w:t>Lazy Loading</w:t>
      </w:r>
      <w:r w:rsidRPr="004F5F98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</w:t>
      </w:r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,</w:t>
      </w:r>
      <w:r w:rsidRPr="004F5F98"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   </w:t>
      </w:r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foarte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folosita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crearea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pagini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web ,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mentine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timpi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initializare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la un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nivel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minim . In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secventa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de cod 4 se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observa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cum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apelata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metoda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atunci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cand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dam scroll pe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fereastra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operatii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desfasoara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momentul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respectiv.Initial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, din default , sunt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incarcate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texte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atunci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cand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accesam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activitatea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D7AB514" w14:textId="3A6AA2B6" w:rsidR="007C4741" w:rsidRPr="004F5F98" w:rsidRDefault="007C4741" w:rsidP="004F5F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Variabila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historyListView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de tip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ListView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stocheaza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toate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fisierele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create.Aceasta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apeleaza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functia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setOnScrollListener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care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genereaza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nou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F420B" w:rsidRPr="004F5F98">
        <w:rPr>
          <w:rFonts w:ascii="Times New Roman" w:eastAsia="Times New Roman" w:hAnsi="Times New Roman" w:cs="Times New Roman"/>
          <w:sz w:val="24"/>
          <w:szCs w:val="24"/>
        </w:rPr>
        <w:t>obiect</w:t>
      </w:r>
      <w:proofErr w:type="spellEnd"/>
      <w:r w:rsidR="006F420B"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LazyLoader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incarca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eficient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 w:rsidR="00F719FF" w:rsidRPr="004F5F98">
        <w:rPr>
          <w:rFonts w:ascii="Times New Roman" w:eastAsia="Times New Roman" w:hAnsi="Times New Roman" w:cs="Times New Roman"/>
          <w:sz w:val="24"/>
          <w:szCs w:val="24"/>
        </w:rPr>
        <w:t>alte</w:t>
      </w:r>
      <w:proofErr w:type="spellEnd"/>
      <w:r w:rsidR="00F719FF"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719FF" w:rsidRPr="004F5F98">
        <w:rPr>
          <w:rFonts w:ascii="Times New Roman" w:eastAsia="Times New Roman" w:hAnsi="Times New Roman" w:cs="Times New Roman"/>
          <w:sz w:val="24"/>
          <w:szCs w:val="24"/>
        </w:rPr>
        <w:t>blocuri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memorie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reprezinta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texte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lista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documente.Operatia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incarcare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noi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documente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se face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intermediul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functiei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loadItems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Secventa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de cod 4)</w:t>
      </w:r>
      <w:r w:rsidR="00F719FF" w:rsidRPr="004F5F98">
        <w:rPr>
          <w:rFonts w:ascii="Times New Roman" w:eastAsia="Times New Roman" w:hAnsi="Times New Roman" w:cs="Times New Roman"/>
          <w:sz w:val="24"/>
          <w:szCs w:val="24"/>
        </w:rPr>
        <w:t xml:space="preserve"> c</w:t>
      </w:r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are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incarca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numar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limitat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de 3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noi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sz w:val="24"/>
          <w:szCs w:val="24"/>
        </w:rPr>
        <w:t>texte</w:t>
      </w:r>
      <w:proofErr w:type="spellEnd"/>
      <w:r w:rsidRPr="004F5F9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7D93A9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20968B18" w14:textId="77777777" w:rsidR="00597B8A" w:rsidRDefault="00597B8A" w:rsidP="00597B8A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4A62E33F" w14:textId="77777777" w:rsidR="00597B8A" w:rsidRDefault="00597B8A" w:rsidP="00597B8A">
      <w:pPr>
        <w:pStyle w:val="HTMLPreformatted"/>
        <w:shd w:val="clear" w:color="auto" w:fill="2B2B2B"/>
        <w:rPr>
          <w:rFonts w:ascii="JetBrains Mono" w:eastAsia="Times New Roman" w:hAnsi="JetBrains Mono" w:cs="Courier New"/>
          <w:color w:val="A9B7C6"/>
          <w:lang w:val="en-US" w:eastAsia="en-US" w:bidi="ar-SA"/>
        </w:rPr>
      </w:pPr>
      <w:proofErr w:type="spellStart"/>
      <w:r>
        <w:rPr>
          <w:rFonts w:ascii="JetBrains Mono" w:hAnsi="JetBrains Mono"/>
          <w:color w:val="9876AA"/>
        </w:rPr>
        <w:t>historyListView</w:t>
      </w:r>
      <w:r>
        <w:rPr>
          <w:rFonts w:ascii="JetBrains Mono" w:hAnsi="JetBrains Mono"/>
          <w:color w:val="A9B7C6"/>
        </w:rPr>
        <w:t>.setOnScrollListener</w:t>
      </w:r>
      <w:proofErr w:type="spellEnd"/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new </w:t>
      </w:r>
      <w:proofErr w:type="spellStart"/>
      <w:r>
        <w:rPr>
          <w:rFonts w:ascii="JetBrains Mono" w:hAnsi="JetBrains Mono"/>
          <w:color w:val="A9B7C6"/>
        </w:rPr>
        <w:t>LazyLoader</w:t>
      </w:r>
      <w:proofErr w:type="spellEnd"/>
      <w:r>
        <w:rPr>
          <w:rFonts w:ascii="JetBrains Mono" w:hAnsi="JetBrains Mono"/>
          <w:color w:val="A9B7C6"/>
        </w:rPr>
        <w:t>() {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BBB529"/>
        </w:rPr>
        <w:t>@Override</w:t>
      </w:r>
      <w:r>
        <w:rPr>
          <w:rFonts w:ascii="JetBrains Mono" w:hAnsi="JetBrains Mono"/>
          <w:color w:val="BBB529"/>
        </w:rPr>
        <w:br/>
        <w:t xml:space="preserve">    </w:t>
      </w:r>
      <w:r>
        <w:rPr>
          <w:rFonts w:ascii="JetBrains Mono" w:hAnsi="JetBrains Mono"/>
          <w:color w:val="CC7832"/>
        </w:rPr>
        <w:t xml:space="preserve">public void </w:t>
      </w:r>
      <w:proofErr w:type="spellStart"/>
      <w:r>
        <w:rPr>
          <w:rFonts w:ascii="JetBrains Mono" w:hAnsi="JetBrains Mono"/>
          <w:color w:val="FFC66D"/>
        </w:rPr>
        <w:t>loadMore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AbsListView</w:t>
      </w:r>
      <w:proofErr w:type="spellEnd"/>
      <w:r>
        <w:rPr>
          <w:rFonts w:ascii="JetBrains Mono" w:hAnsi="JetBrains Mono"/>
          <w:color w:val="A9B7C6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absListView</w:t>
      </w:r>
      <w:proofErr w:type="spellEnd"/>
      <w:r>
        <w:rPr>
          <w:rFonts w:ascii="JetBrains Mono" w:hAnsi="JetBrains Mono"/>
          <w:color w:val="CC7832"/>
        </w:rPr>
        <w:t xml:space="preserve">, int </w:t>
      </w:r>
      <w:proofErr w:type="spellStart"/>
      <w:r>
        <w:rPr>
          <w:rFonts w:ascii="JetBrains Mono" w:hAnsi="JetBrains Mono"/>
          <w:color w:val="A9B7C6"/>
        </w:rPr>
        <w:t>firstVisibleItem</w:t>
      </w:r>
      <w:proofErr w:type="spellEnd"/>
      <w:r>
        <w:rPr>
          <w:rFonts w:ascii="JetBrains Mono" w:hAnsi="JetBrains Mono"/>
          <w:color w:val="CC7832"/>
        </w:rPr>
        <w:t xml:space="preserve">, int </w:t>
      </w:r>
      <w:proofErr w:type="spellStart"/>
      <w:r>
        <w:rPr>
          <w:rFonts w:ascii="JetBrains Mono" w:hAnsi="JetBrains Mono"/>
          <w:color w:val="A9B7C6"/>
        </w:rPr>
        <w:t>visibleItemCount</w:t>
      </w:r>
      <w:proofErr w:type="spellEnd"/>
      <w:r>
        <w:rPr>
          <w:rFonts w:ascii="JetBrains Mono" w:hAnsi="JetBrains Mono"/>
          <w:color w:val="CC7832"/>
        </w:rPr>
        <w:t xml:space="preserve">, int </w:t>
      </w:r>
      <w:proofErr w:type="spellStart"/>
      <w:r>
        <w:rPr>
          <w:rFonts w:ascii="JetBrains Mono" w:hAnsi="JetBrains Mono"/>
          <w:color w:val="A9B7C6"/>
        </w:rPr>
        <w:t>totalItemCount</w:t>
      </w:r>
      <w:proofErr w:type="spellEnd"/>
      <w:r>
        <w:rPr>
          <w:rFonts w:ascii="JetBrains Mono" w:hAnsi="JetBrains Mono"/>
          <w:color w:val="A9B7C6"/>
        </w:rPr>
        <w:t>) {</w:t>
      </w:r>
      <w:r>
        <w:rPr>
          <w:rFonts w:ascii="JetBrains Mono" w:hAnsi="JetBrains Mono"/>
          <w:color w:val="A9B7C6"/>
        </w:rPr>
        <w:br/>
        <w:t xml:space="preserve">        </w:t>
      </w:r>
      <w:proofErr w:type="spellStart"/>
      <w:r>
        <w:rPr>
          <w:rFonts w:ascii="JetBrains Mono" w:hAnsi="JetBrains Mono"/>
          <w:color w:val="A9B7C6"/>
        </w:rPr>
        <w:t>loadItems</w:t>
      </w:r>
      <w:proofErr w:type="spellEnd"/>
      <w:r>
        <w:rPr>
          <w:rFonts w:ascii="JetBrains Mono" w:hAnsi="JetBrains Mono"/>
          <w:color w:val="A9B7C6"/>
        </w:rPr>
        <w:t>()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  <w:t>})</w:t>
      </w:r>
      <w:r>
        <w:rPr>
          <w:rFonts w:ascii="JetBrains Mono" w:hAnsi="JetBrains Mono"/>
          <w:color w:val="CC7832"/>
        </w:rPr>
        <w:t>;</w:t>
      </w:r>
    </w:p>
    <w:p w14:paraId="4EB4C552" w14:textId="19BD74ED" w:rsidR="00597B8A" w:rsidRDefault="00597B8A" w:rsidP="00597B8A">
      <w:pPr>
        <w:spacing w:line="344" w:lineRule="exact"/>
        <w:jc w:val="both"/>
        <w:rPr>
          <w:rFonts w:ascii="Times New Roman" w:eastAsia="Times New Roman" w:hAnsi="Times New Roman" w:cs="Times New Roman"/>
          <w:b/>
        </w:rPr>
      </w:pPr>
      <w:proofErr w:type="spellStart"/>
      <w:r w:rsidRPr="004F5F98">
        <w:rPr>
          <w:rFonts w:ascii="Times New Roman" w:eastAsia="Times New Roman" w:hAnsi="Times New Roman" w:cs="Times New Roman"/>
          <w:b/>
        </w:rPr>
        <w:t>Secventa</w:t>
      </w:r>
      <w:proofErr w:type="spellEnd"/>
      <w:r w:rsidRPr="004F5F98">
        <w:rPr>
          <w:rFonts w:ascii="Times New Roman" w:eastAsia="Times New Roman" w:hAnsi="Times New Roman" w:cs="Times New Roman"/>
          <w:b/>
        </w:rPr>
        <w:t xml:space="preserve"> de cod </w:t>
      </w:r>
      <w:r w:rsidR="00F719FF" w:rsidRPr="004F5F98">
        <w:rPr>
          <w:rFonts w:ascii="Times New Roman" w:eastAsia="Times New Roman" w:hAnsi="Times New Roman" w:cs="Times New Roman"/>
          <w:b/>
        </w:rPr>
        <w:t>4</w:t>
      </w:r>
      <w:r w:rsidRPr="004F5F98">
        <w:rPr>
          <w:rFonts w:ascii="Times New Roman" w:eastAsia="Times New Roman" w:hAnsi="Times New Roman" w:cs="Times New Roman"/>
          <w:b/>
        </w:rPr>
        <w:t>:</w:t>
      </w:r>
      <w:r w:rsidR="004F5F98" w:rsidRPr="004F5F98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b/>
        </w:rPr>
        <w:t>Apelarea</w:t>
      </w:r>
      <w:proofErr w:type="spellEnd"/>
      <w:r w:rsidRPr="004F5F98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b/>
        </w:rPr>
        <w:t>metodei</w:t>
      </w:r>
      <w:proofErr w:type="spellEnd"/>
      <w:r w:rsidRPr="004F5F98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b/>
        </w:rPr>
        <w:t>setOnScrollListener</w:t>
      </w:r>
      <w:proofErr w:type="spellEnd"/>
      <w:r w:rsidRPr="004F5F98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b/>
        </w:rPr>
        <w:t>atunci</w:t>
      </w:r>
      <w:proofErr w:type="spellEnd"/>
      <w:r w:rsidRPr="004F5F98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b/>
        </w:rPr>
        <w:t>cand</w:t>
      </w:r>
      <w:proofErr w:type="spellEnd"/>
      <w:r w:rsidRPr="004F5F98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b/>
        </w:rPr>
        <w:t>executam</w:t>
      </w:r>
      <w:proofErr w:type="spellEnd"/>
      <w:r w:rsidRPr="004F5F98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4F5F98">
        <w:rPr>
          <w:rFonts w:ascii="Times New Roman" w:eastAsia="Times New Roman" w:hAnsi="Times New Roman" w:cs="Times New Roman"/>
          <w:b/>
        </w:rPr>
        <w:t>comanda</w:t>
      </w:r>
      <w:proofErr w:type="spellEnd"/>
      <w:r w:rsidRPr="004F5F98">
        <w:rPr>
          <w:rFonts w:ascii="Times New Roman" w:eastAsia="Times New Roman" w:hAnsi="Times New Roman" w:cs="Times New Roman"/>
          <w:b/>
        </w:rPr>
        <w:t xml:space="preserve"> scroll</w:t>
      </w:r>
    </w:p>
    <w:p w14:paraId="143B683E" w14:textId="77777777" w:rsidR="004F5F98" w:rsidRPr="004F5F98" w:rsidRDefault="004F5F98" w:rsidP="00597B8A">
      <w:pPr>
        <w:spacing w:line="344" w:lineRule="exact"/>
        <w:jc w:val="both"/>
        <w:rPr>
          <w:rFonts w:ascii="Times New Roman" w:eastAsia="Times New Roman" w:hAnsi="Times New Roman" w:cs="Times New Roman"/>
          <w:b/>
        </w:rPr>
      </w:pPr>
    </w:p>
    <w:p w14:paraId="4200718B" w14:textId="34CB5E28" w:rsidR="000C7EAA" w:rsidRDefault="000C7EAA" w:rsidP="006B28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18"/>
          <w:szCs w:val="18"/>
        </w:rPr>
        <w:lastRenderedPageBreak/>
        <w:tab/>
      </w:r>
      <w:proofErr w:type="spellStart"/>
      <w:r w:rsidRPr="000C7EAA"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abstracta “</w:t>
      </w:r>
      <w:proofErr w:type="spellStart"/>
      <w:r>
        <w:rPr>
          <w:rFonts w:ascii="Times New Roman" w:hAnsi="Times New Roman" w:cs="Times New Roman"/>
          <w:sz w:val="24"/>
          <w:szCs w:val="24"/>
        </w:rPr>
        <w:t>LazyLoader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AbsListView.OnScrollListener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>
        <w:rPr>
          <w:rFonts w:ascii="Times New Roman" w:hAnsi="Times New Roman" w:cs="Times New Roman"/>
          <w:sz w:val="24"/>
          <w:szCs w:val="24"/>
        </w:rPr>
        <w:t>rolul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incarca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eficient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blocurile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memorie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reprezentate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chenarele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afiseaza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date introductive </w:t>
      </w:r>
      <w:proofErr w:type="spellStart"/>
      <w:r>
        <w:rPr>
          <w:rFonts w:ascii="Times New Roman" w:hAnsi="Times New Roman" w:cs="Times New Roman"/>
          <w:sz w:val="24"/>
          <w:szCs w:val="24"/>
        </w:rPr>
        <w:t>despre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 </w:t>
      </w:r>
    </w:p>
    <w:p w14:paraId="78E803C3" w14:textId="5465A670" w:rsidR="000C7EAA" w:rsidRDefault="000C7EAA" w:rsidP="006B28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“DEFAULT_THRESHOLD” de tip static final int </w:t>
      </w:r>
      <w:proofErr w:type="spellStart"/>
      <w:r>
        <w:rPr>
          <w:rFonts w:ascii="Times New Roman" w:hAnsi="Times New Roman" w:cs="Times New Roman"/>
          <w:sz w:val="24"/>
          <w:szCs w:val="24"/>
        </w:rPr>
        <w:t>definita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reflecta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pagini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incarca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actiune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“scroll” al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19FF">
        <w:rPr>
          <w:rFonts w:ascii="Times New Roman" w:hAnsi="Times New Roman" w:cs="Times New Roman"/>
          <w:sz w:val="24"/>
          <w:szCs w:val="24"/>
        </w:rPr>
        <w:t>,</w:t>
      </w:r>
      <w:r w:rsidR="00691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19FF">
        <w:rPr>
          <w:rFonts w:ascii="Times New Roman" w:hAnsi="Times New Roman" w:cs="Times New Roman"/>
          <w:sz w:val="24"/>
          <w:szCs w:val="24"/>
        </w:rPr>
        <w:t>v</w:t>
      </w:r>
      <w:r w:rsidR="00691118">
        <w:rPr>
          <w:rFonts w:ascii="Times New Roman" w:hAnsi="Times New Roman" w:cs="Times New Roman"/>
          <w:sz w:val="24"/>
          <w:szCs w:val="24"/>
        </w:rPr>
        <w:t>ariabila</w:t>
      </w:r>
      <w:proofErr w:type="spellEnd"/>
      <w:r w:rsidR="00691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1118">
        <w:rPr>
          <w:rFonts w:ascii="Times New Roman" w:hAnsi="Times New Roman" w:cs="Times New Roman"/>
          <w:sz w:val="24"/>
          <w:szCs w:val="24"/>
        </w:rPr>
        <w:t>booleana</w:t>
      </w:r>
      <w:proofErr w:type="spellEnd"/>
      <w:r w:rsidR="00691118">
        <w:rPr>
          <w:rFonts w:ascii="Times New Roman" w:hAnsi="Times New Roman" w:cs="Times New Roman"/>
          <w:sz w:val="24"/>
          <w:szCs w:val="24"/>
        </w:rPr>
        <w:t xml:space="preserve"> “loading” </w:t>
      </w:r>
      <w:proofErr w:type="spellStart"/>
      <w:r w:rsidR="00691118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691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1118">
        <w:rPr>
          <w:rFonts w:ascii="Times New Roman" w:hAnsi="Times New Roman" w:cs="Times New Roman"/>
          <w:sz w:val="24"/>
          <w:szCs w:val="24"/>
        </w:rPr>
        <w:t>urmareste</w:t>
      </w:r>
      <w:proofErr w:type="spellEnd"/>
      <w:r w:rsidR="00691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1118">
        <w:rPr>
          <w:rFonts w:ascii="Times New Roman" w:hAnsi="Times New Roman" w:cs="Times New Roman"/>
          <w:sz w:val="24"/>
          <w:szCs w:val="24"/>
        </w:rPr>
        <w:t>evolutia</w:t>
      </w:r>
      <w:proofErr w:type="spellEnd"/>
      <w:r w:rsidR="00691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1118">
        <w:rPr>
          <w:rFonts w:ascii="Times New Roman" w:hAnsi="Times New Roman" w:cs="Times New Roman"/>
          <w:sz w:val="24"/>
          <w:szCs w:val="24"/>
        </w:rPr>
        <w:t>incarcarilor</w:t>
      </w:r>
      <w:proofErr w:type="spellEnd"/>
      <w:r w:rsidR="00691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1118">
        <w:rPr>
          <w:rFonts w:ascii="Times New Roman" w:hAnsi="Times New Roman" w:cs="Times New Roman"/>
          <w:sz w:val="24"/>
          <w:szCs w:val="24"/>
        </w:rPr>
        <w:t>blocurilor</w:t>
      </w:r>
      <w:proofErr w:type="spellEnd"/>
      <w:r w:rsidR="0069111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691118">
        <w:rPr>
          <w:rFonts w:ascii="Times New Roman" w:hAnsi="Times New Roman" w:cs="Times New Roman"/>
          <w:sz w:val="24"/>
          <w:szCs w:val="24"/>
        </w:rPr>
        <w:t>memorie</w:t>
      </w:r>
      <w:proofErr w:type="spellEnd"/>
      <w:r w:rsidR="00691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1118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691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1118">
        <w:rPr>
          <w:rFonts w:ascii="Times New Roman" w:hAnsi="Times New Roman" w:cs="Times New Roman"/>
          <w:sz w:val="24"/>
          <w:szCs w:val="24"/>
        </w:rPr>
        <w:t>verifica</w:t>
      </w:r>
      <w:proofErr w:type="spellEnd"/>
      <w:r w:rsidR="00691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1118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="00691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1118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691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1118">
        <w:rPr>
          <w:rFonts w:ascii="Times New Roman" w:hAnsi="Times New Roman" w:cs="Times New Roman"/>
          <w:sz w:val="24"/>
          <w:szCs w:val="24"/>
        </w:rPr>
        <w:t>exista</w:t>
      </w:r>
      <w:proofErr w:type="spellEnd"/>
      <w:r w:rsidR="00691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1118">
        <w:rPr>
          <w:rFonts w:ascii="Times New Roman" w:hAnsi="Times New Roman" w:cs="Times New Roman"/>
          <w:sz w:val="24"/>
          <w:szCs w:val="24"/>
        </w:rPr>
        <w:t>blocuri</w:t>
      </w:r>
      <w:proofErr w:type="spellEnd"/>
      <w:r w:rsidR="0069111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691118">
        <w:rPr>
          <w:rFonts w:ascii="Times New Roman" w:hAnsi="Times New Roman" w:cs="Times New Roman"/>
          <w:sz w:val="24"/>
          <w:szCs w:val="24"/>
        </w:rPr>
        <w:t>incarcat</w:t>
      </w:r>
      <w:proofErr w:type="spellEnd"/>
      <w:r w:rsidR="00691118">
        <w:rPr>
          <w:rFonts w:ascii="Times New Roman" w:hAnsi="Times New Roman" w:cs="Times New Roman"/>
          <w:sz w:val="24"/>
          <w:szCs w:val="24"/>
        </w:rPr>
        <w:t xml:space="preserve">  , </w:t>
      </w:r>
      <w:proofErr w:type="spellStart"/>
      <w:r w:rsidR="00691118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="00691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1118">
        <w:rPr>
          <w:rFonts w:ascii="Times New Roman" w:hAnsi="Times New Roman" w:cs="Times New Roman"/>
          <w:sz w:val="24"/>
          <w:szCs w:val="24"/>
        </w:rPr>
        <w:t>int</w:t>
      </w:r>
      <w:r w:rsidR="00393A8B">
        <w:rPr>
          <w:rFonts w:ascii="Times New Roman" w:hAnsi="Times New Roman" w:cs="Times New Roman"/>
          <w:sz w:val="24"/>
          <w:szCs w:val="24"/>
        </w:rPr>
        <w:t>r</w:t>
      </w:r>
      <w:r w:rsidR="00691118">
        <w:rPr>
          <w:rFonts w:ascii="Times New Roman" w:hAnsi="Times New Roman" w:cs="Times New Roman"/>
          <w:sz w:val="24"/>
          <w:szCs w:val="24"/>
        </w:rPr>
        <w:t>e</w:t>
      </w:r>
      <w:r w:rsidR="00393A8B">
        <w:rPr>
          <w:rFonts w:ascii="Times New Roman" w:hAnsi="Times New Roman" w:cs="Times New Roman"/>
          <w:sz w:val="24"/>
          <w:szCs w:val="24"/>
        </w:rPr>
        <w:t>a</w:t>
      </w:r>
      <w:r w:rsidR="00691118">
        <w:rPr>
          <w:rFonts w:ascii="Times New Roman" w:hAnsi="Times New Roman" w:cs="Times New Roman"/>
          <w:sz w:val="24"/>
          <w:szCs w:val="24"/>
        </w:rPr>
        <w:t>ga</w:t>
      </w:r>
      <w:proofErr w:type="spellEnd"/>
      <w:r w:rsidR="00691118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691118">
        <w:rPr>
          <w:rFonts w:ascii="Times New Roman" w:hAnsi="Times New Roman" w:cs="Times New Roman"/>
          <w:sz w:val="24"/>
          <w:szCs w:val="24"/>
        </w:rPr>
        <w:t>previousTotal</w:t>
      </w:r>
      <w:proofErr w:type="spellEnd"/>
      <w:r w:rsidR="00691118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691118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691118">
        <w:rPr>
          <w:rFonts w:ascii="Times New Roman" w:hAnsi="Times New Roman" w:cs="Times New Roman"/>
          <w:sz w:val="24"/>
          <w:szCs w:val="24"/>
        </w:rPr>
        <w:t xml:space="preserve"> tine </w:t>
      </w:r>
      <w:proofErr w:type="spellStart"/>
      <w:r w:rsidR="00393A8B">
        <w:rPr>
          <w:rFonts w:ascii="Times New Roman" w:hAnsi="Times New Roman" w:cs="Times New Roman"/>
          <w:sz w:val="24"/>
          <w:szCs w:val="24"/>
        </w:rPr>
        <w:t>cont</w:t>
      </w:r>
      <w:proofErr w:type="spellEnd"/>
      <w:r w:rsidR="00393A8B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393A8B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393A8B">
        <w:rPr>
          <w:rFonts w:ascii="Times New Roman" w:hAnsi="Times New Roman" w:cs="Times New Roman"/>
          <w:sz w:val="24"/>
          <w:szCs w:val="24"/>
        </w:rPr>
        <w:t xml:space="preserve"> index am </w:t>
      </w:r>
      <w:proofErr w:type="spellStart"/>
      <w:r w:rsidR="00393A8B">
        <w:rPr>
          <w:rFonts w:ascii="Times New Roman" w:hAnsi="Times New Roman" w:cs="Times New Roman"/>
          <w:sz w:val="24"/>
          <w:szCs w:val="24"/>
        </w:rPr>
        <w:t>ajuns</w:t>
      </w:r>
      <w:proofErr w:type="spellEnd"/>
      <w:r w:rsidR="00393A8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393A8B">
        <w:rPr>
          <w:rFonts w:ascii="Times New Roman" w:hAnsi="Times New Roman" w:cs="Times New Roman"/>
          <w:sz w:val="24"/>
          <w:szCs w:val="24"/>
        </w:rPr>
        <w:t>incarcat</w:t>
      </w:r>
      <w:proofErr w:type="spellEnd"/>
      <w:r w:rsidR="00A77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FC4">
        <w:rPr>
          <w:rFonts w:ascii="Times New Roman" w:hAnsi="Times New Roman" w:cs="Times New Roman"/>
          <w:sz w:val="24"/>
          <w:szCs w:val="24"/>
        </w:rPr>
        <w:t>notite</w:t>
      </w:r>
      <w:proofErr w:type="spellEnd"/>
      <w:r w:rsidR="00393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A8B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393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A8B">
        <w:rPr>
          <w:rFonts w:ascii="Times New Roman" w:hAnsi="Times New Roman" w:cs="Times New Roman"/>
          <w:sz w:val="24"/>
          <w:szCs w:val="24"/>
        </w:rPr>
        <w:t>variabila</w:t>
      </w:r>
      <w:proofErr w:type="spellEnd"/>
      <w:r w:rsidR="00393A8B">
        <w:rPr>
          <w:rFonts w:ascii="Times New Roman" w:hAnsi="Times New Roman" w:cs="Times New Roman"/>
          <w:sz w:val="24"/>
          <w:szCs w:val="24"/>
        </w:rPr>
        <w:t xml:space="preserve"> int threshold , care in </w:t>
      </w:r>
      <w:proofErr w:type="spellStart"/>
      <w:r w:rsidR="00393A8B">
        <w:rPr>
          <w:rFonts w:ascii="Times New Roman" w:hAnsi="Times New Roman" w:cs="Times New Roman"/>
          <w:sz w:val="24"/>
          <w:szCs w:val="24"/>
        </w:rPr>
        <w:t>faza</w:t>
      </w:r>
      <w:proofErr w:type="spellEnd"/>
      <w:r w:rsidR="00393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A8B">
        <w:rPr>
          <w:rFonts w:ascii="Times New Roman" w:hAnsi="Times New Roman" w:cs="Times New Roman"/>
          <w:sz w:val="24"/>
          <w:szCs w:val="24"/>
        </w:rPr>
        <w:t>incipienta</w:t>
      </w:r>
      <w:proofErr w:type="spellEnd"/>
      <w:r w:rsidR="00393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A8B">
        <w:rPr>
          <w:rFonts w:ascii="Times New Roman" w:hAnsi="Times New Roman" w:cs="Times New Roman"/>
          <w:sz w:val="24"/>
          <w:szCs w:val="24"/>
        </w:rPr>
        <w:t>primeste</w:t>
      </w:r>
      <w:proofErr w:type="spellEnd"/>
      <w:r w:rsidR="00393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A8B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="00393A8B">
        <w:rPr>
          <w:rFonts w:ascii="Times New Roman" w:hAnsi="Times New Roman" w:cs="Times New Roman"/>
          <w:sz w:val="24"/>
          <w:szCs w:val="24"/>
        </w:rPr>
        <w:t xml:space="preserve"> “threshold” default , </w:t>
      </w:r>
      <w:proofErr w:type="spellStart"/>
      <w:r w:rsidR="00393A8B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="00393A8B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393A8B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393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A8B">
        <w:rPr>
          <w:rFonts w:ascii="Times New Roman" w:hAnsi="Times New Roman" w:cs="Times New Roman"/>
          <w:sz w:val="24"/>
          <w:szCs w:val="24"/>
        </w:rPr>
        <w:t>primi</w:t>
      </w:r>
      <w:proofErr w:type="spellEnd"/>
      <w:r w:rsidR="00393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A8B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393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A8B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="00393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A8B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="00393A8B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393A8B">
        <w:rPr>
          <w:rFonts w:ascii="Times New Roman" w:hAnsi="Times New Roman" w:cs="Times New Roman"/>
          <w:sz w:val="24"/>
          <w:szCs w:val="24"/>
        </w:rPr>
        <w:t>instantierea</w:t>
      </w:r>
      <w:proofErr w:type="spellEnd"/>
      <w:r w:rsidR="00393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A8B">
        <w:rPr>
          <w:rFonts w:ascii="Times New Roman" w:hAnsi="Times New Roman" w:cs="Times New Roman"/>
          <w:sz w:val="24"/>
          <w:szCs w:val="24"/>
        </w:rPr>
        <w:t>clasei</w:t>
      </w:r>
      <w:proofErr w:type="spellEnd"/>
      <w:r w:rsidR="00393A8B">
        <w:rPr>
          <w:rFonts w:ascii="Times New Roman" w:hAnsi="Times New Roman" w:cs="Times New Roman"/>
          <w:sz w:val="24"/>
          <w:szCs w:val="24"/>
        </w:rPr>
        <w:t xml:space="preserve"> . Se </w:t>
      </w:r>
      <w:proofErr w:type="spellStart"/>
      <w:r w:rsidR="00393A8B">
        <w:rPr>
          <w:rFonts w:ascii="Times New Roman" w:hAnsi="Times New Roman" w:cs="Times New Roman"/>
          <w:sz w:val="24"/>
          <w:szCs w:val="24"/>
        </w:rPr>
        <w:t>prezinta</w:t>
      </w:r>
      <w:proofErr w:type="spellEnd"/>
      <w:r w:rsidR="00393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A8B">
        <w:rPr>
          <w:rFonts w:ascii="Times New Roman" w:hAnsi="Times New Roman" w:cs="Times New Roman"/>
          <w:sz w:val="24"/>
          <w:szCs w:val="24"/>
        </w:rPr>
        <w:t>doi</w:t>
      </w:r>
      <w:proofErr w:type="spellEnd"/>
      <w:r w:rsidR="00393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A8B">
        <w:rPr>
          <w:rFonts w:ascii="Times New Roman" w:hAnsi="Times New Roman" w:cs="Times New Roman"/>
          <w:sz w:val="24"/>
          <w:szCs w:val="24"/>
        </w:rPr>
        <w:t>constructori</w:t>
      </w:r>
      <w:proofErr w:type="spellEnd"/>
      <w:r w:rsidR="00393A8B">
        <w:rPr>
          <w:rFonts w:ascii="Times New Roman" w:hAnsi="Times New Roman" w:cs="Times New Roman"/>
          <w:sz w:val="24"/>
          <w:szCs w:val="24"/>
        </w:rPr>
        <w:t xml:space="preserve"> ; </w:t>
      </w:r>
      <w:proofErr w:type="spellStart"/>
      <w:r w:rsidR="00393A8B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="00393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A8B">
        <w:rPr>
          <w:rFonts w:ascii="Times New Roman" w:hAnsi="Times New Roman" w:cs="Times New Roman"/>
          <w:sz w:val="24"/>
          <w:szCs w:val="24"/>
        </w:rPr>
        <w:t>parametrizat</w:t>
      </w:r>
      <w:proofErr w:type="spellEnd"/>
      <w:r w:rsidR="00393A8B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393A8B">
        <w:rPr>
          <w:rFonts w:ascii="Times New Roman" w:hAnsi="Times New Roman" w:cs="Times New Roman"/>
          <w:sz w:val="24"/>
          <w:szCs w:val="24"/>
        </w:rPr>
        <w:t>asigneaza</w:t>
      </w:r>
      <w:proofErr w:type="spellEnd"/>
      <w:r w:rsidR="00393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A8B">
        <w:rPr>
          <w:rFonts w:ascii="Times New Roman" w:hAnsi="Times New Roman" w:cs="Times New Roman"/>
          <w:sz w:val="24"/>
          <w:szCs w:val="24"/>
        </w:rPr>
        <w:t>noua</w:t>
      </w:r>
      <w:proofErr w:type="spellEnd"/>
      <w:r w:rsidR="00393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A8B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="00393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A8B">
        <w:rPr>
          <w:rFonts w:ascii="Times New Roman" w:hAnsi="Times New Roman" w:cs="Times New Roman"/>
          <w:sz w:val="24"/>
          <w:szCs w:val="24"/>
        </w:rPr>
        <w:t>variabilei</w:t>
      </w:r>
      <w:proofErr w:type="spellEnd"/>
      <w:r w:rsidR="00393A8B">
        <w:rPr>
          <w:rFonts w:ascii="Times New Roman" w:hAnsi="Times New Roman" w:cs="Times New Roman"/>
          <w:sz w:val="24"/>
          <w:szCs w:val="24"/>
        </w:rPr>
        <w:t xml:space="preserve"> “threshold” </w:t>
      </w:r>
      <w:proofErr w:type="spellStart"/>
      <w:r w:rsidR="00393A8B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393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A8B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="00393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A8B">
        <w:rPr>
          <w:rFonts w:ascii="Times New Roman" w:hAnsi="Times New Roman" w:cs="Times New Roman"/>
          <w:sz w:val="24"/>
          <w:szCs w:val="24"/>
        </w:rPr>
        <w:t>neparametrizat</w:t>
      </w:r>
      <w:proofErr w:type="spellEnd"/>
      <w:r w:rsidR="00393A8B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="00393A8B">
        <w:rPr>
          <w:rFonts w:ascii="Times New Roman" w:hAnsi="Times New Roman" w:cs="Times New Roman"/>
          <w:sz w:val="24"/>
          <w:szCs w:val="24"/>
        </w:rPr>
        <w:t>programatorul</w:t>
      </w:r>
      <w:proofErr w:type="spellEnd"/>
      <w:r w:rsidR="00393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A8B">
        <w:rPr>
          <w:rFonts w:ascii="Times New Roman" w:hAnsi="Times New Roman" w:cs="Times New Roman"/>
          <w:sz w:val="24"/>
          <w:szCs w:val="24"/>
        </w:rPr>
        <w:t>decizand</w:t>
      </w:r>
      <w:proofErr w:type="spellEnd"/>
      <w:r w:rsidR="00393A8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393A8B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="00393A8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393A8B">
        <w:rPr>
          <w:rFonts w:ascii="Times New Roman" w:hAnsi="Times New Roman" w:cs="Times New Roman"/>
          <w:sz w:val="24"/>
          <w:szCs w:val="24"/>
        </w:rPr>
        <w:t>necesitati</w:t>
      </w:r>
      <w:proofErr w:type="spellEnd"/>
      <w:r w:rsidR="00393A8B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="00393A8B">
        <w:rPr>
          <w:rFonts w:ascii="Times New Roman" w:hAnsi="Times New Roman" w:cs="Times New Roman"/>
          <w:sz w:val="24"/>
          <w:szCs w:val="24"/>
        </w:rPr>
        <w:t>il</w:t>
      </w:r>
      <w:proofErr w:type="spellEnd"/>
      <w:r w:rsidR="00393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A8B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393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A8B">
        <w:rPr>
          <w:rFonts w:ascii="Times New Roman" w:hAnsi="Times New Roman" w:cs="Times New Roman"/>
          <w:sz w:val="24"/>
          <w:szCs w:val="24"/>
        </w:rPr>
        <w:t>folosi</w:t>
      </w:r>
      <w:proofErr w:type="spellEnd"/>
      <w:r w:rsidR="00393A8B">
        <w:rPr>
          <w:rFonts w:ascii="Times New Roman" w:hAnsi="Times New Roman" w:cs="Times New Roman"/>
          <w:sz w:val="24"/>
          <w:szCs w:val="24"/>
        </w:rPr>
        <w:t xml:space="preserve"> . </w:t>
      </w:r>
    </w:p>
    <w:p w14:paraId="13BA03BA" w14:textId="77777777" w:rsidR="00C51B46" w:rsidRDefault="00393A8B" w:rsidP="006B28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Functia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suprascrisa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onScroll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se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actiune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scroll a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ca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parametrii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chenare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notite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vizibila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pagina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desemnata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parametru</w:t>
      </w:r>
      <w:proofErr w:type="spellEnd"/>
      <w:r w:rsidR="00C51B46">
        <w:rPr>
          <w:rFonts w:ascii="Times New Roman" w:hAnsi="Times New Roman" w:cs="Times New Roman"/>
          <w:sz w:val="24"/>
          <w:szCs w:val="24"/>
        </w:rPr>
        <w:t xml:space="preserve"> ; </w:t>
      </w:r>
      <w:proofErr w:type="spellStart"/>
      <w:r w:rsidR="00C51B46">
        <w:rPr>
          <w:rFonts w:ascii="Times New Roman" w:hAnsi="Times New Roman" w:cs="Times New Roman"/>
          <w:sz w:val="24"/>
          <w:szCs w:val="24"/>
        </w:rPr>
        <w:t>indicele</w:t>
      </w:r>
      <w:proofErr w:type="spellEnd"/>
      <w:r w:rsidR="00C51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B46">
        <w:rPr>
          <w:rFonts w:ascii="Times New Roman" w:hAnsi="Times New Roman" w:cs="Times New Roman"/>
          <w:sz w:val="24"/>
          <w:szCs w:val="24"/>
        </w:rPr>
        <w:t>primului</w:t>
      </w:r>
      <w:proofErr w:type="spellEnd"/>
      <w:r w:rsidR="00C51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B46">
        <w:rPr>
          <w:rFonts w:ascii="Times New Roman" w:hAnsi="Times New Roman" w:cs="Times New Roman"/>
          <w:sz w:val="24"/>
          <w:szCs w:val="24"/>
        </w:rPr>
        <w:t>parametru</w:t>
      </w:r>
      <w:proofErr w:type="spellEnd"/>
      <w:r w:rsidR="00C51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B46">
        <w:rPr>
          <w:rFonts w:ascii="Times New Roman" w:hAnsi="Times New Roman" w:cs="Times New Roman"/>
          <w:sz w:val="24"/>
          <w:szCs w:val="24"/>
        </w:rPr>
        <w:t>visibil</w:t>
      </w:r>
      <w:proofErr w:type="spellEnd"/>
      <w:r w:rsidR="00C51B46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="00C51B46">
        <w:rPr>
          <w:rFonts w:ascii="Times New Roman" w:hAnsi="Times New Roman" w:cs="Times New Roman"/>
          <w:sz w:val="24"/>
          <w:szCs w:val="24"/>
        </w:rPr>
        <w:t>variabila</w:t>
      </w:r>
      <w:proofErr w:type="spellEnd"/>
      <w:r w:rsidR="00C51B46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C51B46">
        <w:rPr>
          <w:rFonts w:ascii="Times New Roman" w:hAnsi="Times New Roman" w:cs="Times New Roman"/>
          <w:sz w:val="24"/>
          <w:szCs w:val="24"/>
        </w:rPr>
        <w:t>visibleItemCount</w:t>
      </w:r>
      <w:proofErr w:type="spellEnd"/>
      <w:r w:rsidR="00C51B46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C51B46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C51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B46">
        <w:rPr>
          <w:rFonts w:ascii="Times New Roman" w:hAnsi="Times New Roman" w:cs="Times New Roman"/>
          <w:sz w:val="24"/>
          <w:szCs w:val="24"/>
        </w:rPr>
        <w:t>defineste</w:t>
      </w:r>
      <w:proofErr w:type="spellEnd"/>
      <w:r w:rsidR="00C51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B46"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 w:rsidR="00C51B4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C51B46">
        <w:rPr>
          <w:rFonts w:ascii="Times New Roman" w:hAnsi="Times New Roman" w:cs="Times New Roman"/>
          <w:sz w:val="24"/>
          <w:szCs w:val="24"/>
        </w:rPr>
        <w:t>blocuri</w:t>
      </w:r>
      <w:proofErr w:type="spellEnd"/>
      <w:r w:rsidR="00C51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B46">
        <w:rPr>
          <w:rFonts w:ascii="Times New Roman" w:hAnsi="Times New Roman" w:cs="Times New Roman"/>
          <w:sz w:val="24"/>
          <w:szCs w:val="24"/>
        </w:rPr>
        <w:t>vizibile</w:t>
      </w:r>
      <w:proofErr w:type="spellEnd"/>
      <w:r w:rsidR="00C51B4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C51B46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="00C51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B46">
        <w:rPr>
          <w:rFonts w:ascii="Times New Roman" w:hAnsi="Times New Roman" w:cs="Times New Roman"/>
          <w:sz w:val="24"/>
          <w:szCs w:val="24"/>
        </w:rPr>
        <w:t>respectiv</w:t>
      </w:r>
      <w:proofErr w:type="spellEnd"/>
      <w:r w:rsidR="00C51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B4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C51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B46">
        <w:rPr>
          <w:rFonts w:ascii="Times New Roman" w:hAnsi="Times New Roman" w:cs="Times New Roman"/>
          <w:sz w:val="24"/>
          <w:szCs w:val="24"/>
        </w:rPr>
        <w:t>totalItemCount</w:t>
      </w:r>
      <w:proofErr w:type="spellEnd"/>
      <w:r w:rsidR="00C51B46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="00C51B46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C51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B46">
        <w:rPr>
          <w:rFonts w:ascii="Times New Roman" w:hAnsi="Times New Roman" w:cs="Times New Roman"/>
          <w:sz w:val="24"/>
          <w:szCs w:val="24"/>
        </w:rPr>
        <w:t>ilustreaza</w:t>
      </w:r>
      <w:proofErr w:type="spellEnd"/>
      <w:r w:rsidR="00C51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B46"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 w:rsidR="00C51B46">
        <w:rPr>
          <w:rFonts w:ascii="Times New Roman" w:hAnsi="Times New Roman" w:cs="Times New Roman"/>
          <w:sz w:val="24"/>
          <w:szCs w:val="24"/>
        </w:rPr>
        <w:t xml:space="preserve"> total de </w:t>
      </w:r>
      <w:proofErr w:type="spellStart"/>
      <w:r w:rsidR="00C51B46">
        <w:rPr>
          <w:rFonts w:ascii="Times New Roman" w:hAnsi="Times New Roman" w:cs="Times New Roman"/>
          <w:sz w:val="24"/>
          <w:szCs w:val="24"/>
        </w:rPr>
        <w:t>componente</w:t>
      </w:r>
      <w:proofErr w:type="spellEnd"/>
      <w:r w:rsidR="00C51B46">
        <w:rPr>
          <w:rFonts w:ascii="Times New Roman" w:hAnsi="Times New Roman" w:cs="Times New Roman"/>
          <w:sz w:val="24"/>
          <w:szCs w:val="24"/>
        </w:rPr>
        <w:t xml:space="preserve"> . </w:t>
      </w:r>
    </w:p>
    <w:p w14:paraId="257121C0" w14:textId="60BC0ADD" w:rsidR="007F5F67" w:rsidRDefault="00C51B46" w:rsidP="006B28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Procedeul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centreaza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alternanta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variabilei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“loading” . In </w:t>
      </w:r>
      <w:proofErr w:type="spellStart"/>
      <w:r>
        <w:rPr>
          <w:rFonts w:ascii="Times New Roman" w:hAnsi="Times New Roman" w:cs="Times New Roman"/>
          <w:sz w:val="24"/>
          <w:szCs w:val="24"/>
        </w:rPr>
        <w:t>decursul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declansarii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prima </w:t>
      </w:r>
      <w:proofErr w:type="spellStart"/>
      <w:r>
        <w:rPr>
          <w:rFonts w:ascii="Times New Roman" w:hAnsi="Times New Roman" w:cs="Times New Roman"/>
          <w:sz w:val="24"/>
          <w:szCs w:val="24"/>
        </w:rPr>
        <w:t>faza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FC4">
        <w:rPr>
          <w:rFonts w:ascii="Times New Roman" w:hAnsi="Times New Roman" w:cs="Times New Roman"/>
          <w:sz w:val="24"/>
          <w:szCs w:val="24"/>
        </w:rPr>
        <w:t>booleana</w:t>
      </w:r>
      <w:proofErr w:type="spellEnd"/>
      <w:r w:rsidR="00A77F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 true ; </w:t>
      </w:r>
      <w:proofErr w:type="spellStart"/>
      <w:r>
        <w:rPr>
          <w:rFonts w:ascii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se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ulterior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5F67">
        <w:rPr>
          <w:rFonts w:ascii="Times New Roman" w:hAnsi="Times New Roman" w:cs="Times New Roman"/>
          <w:sz w:val="24"/>
          <w:szCs w:val="24"/>
        </w:rPr>
        <w:t>numerotate</w:t>
      </w:r>
      <w:proofErr w:type="spellEnd"/>
      <w:r w:rsidR="007F5F6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7F5F67">
        <w:rPr>
          <w:rFonts w:ascii="Times New Roman" w:hAnsi="Times New Roman" w:cs="Times New Roman"/>
          <w:sz w:val="24"/>
          <w:szCs w:val="24"/>
        </w:rPr>
        <w:t>crescut</w:t>
      </w:r>
      <w:proofErr w:type="spellEnd"/>
      <w:r w:rsidR="007F5F67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="007F5F6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7F5F6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7F5F67">
        <w:rPr>
          <w:rFonts w:ascii="Times New Roman" w:hAnsi="Times New Roman" w:cs="Times New Roman"/>
          <w:sz w:val="24"/>
          <w:szCs w:val="24"/>
        </w:rPr>
        <w:t>actualiza</w:t>
      </w:r>
      <w:proofErr w:type="spellEnd"/>
      <w:r w:rsidR="007F5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5F67">
        <w:rPr>
          <w:rFonts w:ascii="Times New Roman" w:hAnsi="Times New Roman" w:cs="Times New Roman"/>
          <w:sz w:val="24"/>
          <w:szCs w:val="24"/>
        </w:rPr>
        <w:t>lista</w:t>
      </w:r>
      <w:proofErr w:type="spellEnd"/>
      <w:r w:rsidR="007F5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5F67">
        <w:rPr>
          <w:rFonts w:ascii="Times New Roman" w:hAnsi="Times New Roman" w:cs="Times New Roman"/>
          <w:sz w:val="24"/>
          <w:szCs w:val="24"/>
        </w:rPr>
        <w:t>datel</w:t>
      </w:r>
      <w:r w:rsidR="00A77FC4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="007F5F67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7F5F67">
        <w:rPr>
          <w:rFonts w:ascii="Times New Roman" w:hAnsi="Times New Roman" w:cs="Times New Roman"/>
          <w:sz w:val="24"/>
          <w:szCs w:val="24"/>
        </w:rPr>
        <w:t>aplicatie</w:t>
      </w:r>
      <w:proofErr w:type="spellEnd"/>
      <w:r w:rsidR="007F5F67">
        <w:rPr>
          <w:rFonts w:ascii="Times New Roman" w:hAnsi="Times New Roman" w:cs="Times New Roman"/>
          <w:sz w:val="24"/>
          <w:szCs w:val="24"/>
        </w:rPr>
        <w:t xml:space="preserve"> . In </w:t>
      </w:r>
      <w:proofErr w:type="spellStart"/>
      <w:r w:rsidR="007F5F67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7F5F67"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 w:rsidR="007F5F67"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 w:rsidR="007F5F6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7F5F67">
        <w:rPr>
          <w:rFonts w:ascii="Times New Roman" w:hAnsi="Times New Roman" w:cs="Times New Roman"/>
          <w:sz w:val="24"/>
          <w:szCs w:val="24"/>
        </w:rPr>
        <w:t>iteme</w:t>
      </w:r>
      <w:proofErr w:type="spellEnd"/>
      <w:r w:rsidR="007F5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5F67">
        <w:rPr>
          <w:rFonts w:ascii="Times New Roman" w:hAnsi="Times New Roman" w:cs="Times New Roman"/>
          <w:sz w:val="24"/>
          <w:szCs w:val="24"/>
        </w:rPr>
        <w:t>citite</w:t>
      </w:r>
      <w:proofErr w:type="spellEnd"/>
      <w:r w:rsidR="007F5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5F67">
        <w:rPr>
          <w:rFonts w:ascii="Times New Roman" w:hAnsi="Times New Roman" w:cs="Times New Roman"/>
          <w:sz w:val="24"/>
          <w:szCs w:val="24"/>
        </w:rPr>
        <w:t>prezent</w:t>
      </w:r>
      <w:proofErr w:type="spellEnd"/>
      <w:r w:rsidR="007F5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5F6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7F5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5F67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7F5F67">
        <w:rPr>
          <w:rFonts w:ascii="Times New Roman" w:hAnsi="Times New Roman" w:cs="Times New Roman"/>
          <w:sz w:val="24"/>
          <w:szCs w:val="24"/>
        </w:rPr>
        <w:t xml:space="preserve"> mare </w:t>
      </w:r>
      <w:proofErr w:type="spellStart"/>
      <w:r w:rsidR="007F5F67">
        <w:rPr>
          <w:rFonts w:ascii="Times New Roman" w:hAnsi="Times New Roman" w:cs="Times New Roman"/>
          <w:sz w:val="24"/>
          <w:szCs w:val="24"/>
        </w:rPr>
        <w:t>decat</w:t>
      </w:r>
      <w:proofErr w:type="spellEnd"/>
      <w:r w:rsidR="007F5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5F67">
        <w:rPr>
          <w:rFonts w:ascii="Times New Roman" w:hAnsi="Times New Roman" w:cs="Times New Roman"/>
          <w:sz w:val="24"/>
          <w:szCs w:val="24"/>
        </w:rPr>
        <w:t>totalul</w:t>
      </w:r>
      <w:proofErr w:type="spellEnd"/>
      <w:r w:rsidR="007F5F67">
        <w:rPr>
          <w:rFonts w:ascii="Times New Roman" w:hAnsi="Times New Roman" w:cs="Times New Roman"/>
          <w:sz w:val="24"/>
          <w:szCs w:val="24"/>
        </w:rPr>
        <w:t xml:space="preserve"> anterior , </w:t>
      </w:r>
      <w:proofErr w:type="spellStart"/>
      <w:r w:rsidR="007F5F67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="007F5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5F67">
        <w:rPr>
          <w:rFonts w:ascii="Times New Roman" w:hAnsi="Times New Roman" w:cs="Times New Roman"/>
          <w:sz w:val="24"/>
          <w:szCs w:val="24"/>
        </w:rPr>
        <w:t>totalul</w:t>
      </w:r>
      <w:proofErr w:type="spellEnd"/>
      <w:r w:rsidR="007F5F67">
        <w:rPr>
          <w:rFonts w:ascii="Times New Roman" w:hAnsi="Times New Roman" w:cs="Times New Roman"/>
          <w:sz w:val="24"/>
          <w:szCs w:val="24"/>
        </w:rPr>
        <w:t xml:space="preserve"> anterior </w:t>
      </w:r>
      <w:proofErr w:type="spellStart"/>
      <w:r w:rsidR="007F5F67">
        <w:rPr>
          <w:rFonts w:ascii="Times New Roman" w:hAnsi="Times New Roman" w:cs="Times New Roman"/>
          <w:sz w:val="24"/>
          <w:szCs w:val="24"/>
        </w:rPr>
        <w:t>reprezentat</w:t>
      </w:r>
      <w:proofErr w:type="spellEnd"/>
      <w:r w:rsidR="007F5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5F67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7F5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5F67">
        <w:rPr>
          <w:rFonts w:ascii="Times New Roman" w:hAnsi="Times New Roman" w:cs="Times New Roman"/>
          <w:sz w:val="24"/>
          <w:szCs w:val="24"/>
        </w:rPr>
        <w:t>variabila</w:t>
      </w:r>
      <w:proofErr w:type="spellEnd"/>
      <w:r w:rsidR="007F5F67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7F5F67">
        <w:rPr>
          <w:rFonts w:ascii="Times New Roman" w:hAnsi="Times New Roman" w:cs="Times New Roman"/>
          <w:sz w:val="24"/>
          <w:szCs w:val="24"/>
        </w:rPr>
        <w:t>previousTotal</w:t>
      </w:r>
      <w:proofErr w:type="spellEnd"/>
      <w:r w:rsidR="007F5F67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7F5F6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7F5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5F67">
        <w:rPr>
          <w:rFonts w:ascii="Times New Roman" w:hAnsi="Times New Roman" w:cs="Times New Roman"/>
          <w:sz w:val="24"/>
          <w:szCs w:val="24"/>
        </w:rPr>
        <w:t>actualizata</w:t>
      </w:r>
      <w:proofErr w:type="spellEnd"/>
      <w:r w:rsidR="007F5F67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7F5F67">
        <w:rPr>
          <w:rFonts w:ascii="Times New Roman" w:hAnsi="Times New Roman" w:cs="Times New Roman"/>
          <w:sz w:val="24"/>
          <w:szCs w:val="24"/>
        </w:rPr>
        <w:t>noua</w:t>
      </w:r>
      <w:proofErr w:type="spellEnd"/>
      <w:r w:rsidR="007F5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5F67">
        <w:rPr>
          <w:rFonts w:ascii="Times New Roman" w:hAnsi="Times New Roman" w:cs="Times New Roman"/>
          <w:sz w:val="24"/>
          <w:szCs w:val="24"/>
        </w:rPr>
        <w:t>variabila</w:t>
      </w:r>
      <w:proofErr w:type="spellEnd"/>
      <w:r w:rsidR="007F5F67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7F5F67">
        <w:rPr>
          <w:rFonts w:ascii="Times New Roman" w:hAnsi="Times New Roman" w:cs="Times New Roman"/>
          <w:sz w:val="24"/>
          <w:szCs w:val="24"/>
        </w:rPr>
        <w:t>totalItemCount</w:t>
      </w:r>
      <w:proofErr w:type="spellEnd"/>
      <w:r w:rsidR="007F5F67">
        <w:rPr>
          <w:rFonts w:ascii="Times New Roman" w:hAnsi="Times New Roman" w:cs="Times New Roman"/>
          <w:sz w:val="24"/>
          <w:szCs w:val="24"/>
        </w:rPr>
        <w:t xml:space="preserve">” . </w:t>
      </w:r>
    </w:p>
    <w:p w14:paraId="2DC9B7E6" w14:textId="02C30DEB" w:rsidR="00393A8B" w:rsidRDefault="007F5F67" w:rsidP="006B28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s-a </w:t>
      </w:r>
      <w:proofErr w:type="spellStart"/>
      <w:r>
        <w:rPr>
          <w:rFonts w:ascii="Times New Roman" w:hAnsi="Times New Roman" w:cs="Times New Roman"/>
          <w:sz w:val="24"/>
          <w:szCs w:val="24"/>
        </w:rPr>
        <w:t>efectuat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succes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“loading” a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false ; se </w:t>
      </w:r>
      <w:proofErr w:type="spellStart"/>
      <w:r>
        <w:rPr>
          <w:rFonts w:ascii="Times New Roman" w:hAnsi="Times New Roman" w:cs="Times New Roman"/>
          <w:sz w:val="24"/>
          <w:szCs w:val="24"/>
        </w:rPr>
        <w:t>incearca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a </w:t>
      </w:r>
      <w:proofErr w:type="spellStart"/>
      <w:r>
        <w:rPr>
          <w:rFonts w:ascii="Times New Roman" w:hAnsi="Times New Roman" w:cs="Times New Roman"/>
          <w:sz w:val="24"/>
          <w:szCs w:val="24"/>
        </w:rPr>
        <w:t>doua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conditie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incarca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chenare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notite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 Se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incarcat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B0649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="008B0649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="008B0649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="008B064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8B0649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8B0649">
        <w:rPr>
          <w:rFonts w:ascii="Times New Roman" w:hAnsi="Times New Roman" w:cs="Times New Roman"/>
          <w:sz w:val="24"/>
          <w:szCs w:val="24"/>
        </w:rPr>
        <w:t>notite</w:t>
      </w:r>
      <w:proofErr w:type="spellEnd"/>
      <w:r w:rsidR="008B064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8B0649">
        <w:rPr>
          <w:rFonts w:ascii="Times New Roman" w:hAnsi="Times New Roman" w:cs="Times New Roman"/>
          <w:sz w:val="24"/>
          <w:szCs w:val="24"/>
        </w:rPr>
        <w:t>incarcat</w:t>
      </w:r>
      <w:proofErr w:type="spellEnd"/>
      <w:r w:rsidR="008B0649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="008B0649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="008B0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649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="008B0649">
        <w:rPr>
          <w:rFonts w:ascii="Times New Roman" w:hAnsi="Times New Roman" w:cs="Times New Roman"/>
          <w:sz w:val="24"/>
          <w:szCs w:val="24"/>
        </w:rPr>
        <w:t xml:space="preserve"> “loading” </w:t>
      </w:r>
      <w:proofErr w:type="spellStart"/>
      <w:r w:rsidR="008B0649">
        <w:rPr>
          <w:rFonts w:ascii="Times New Roman" w:hAnsi="Times New Roman" w:cs="Times New Roman"/>
          <w:sz w:val="24"/>
          <w:szCs w:val="24"/>
        </w:rPr>
        <w:t>ramane</w:t>
      </w:r>
      <w:proofErr w:type="spellEnd"/>
      <w:r w:rsidR="008B0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649">
        <w:rPr>
          <w:rFonts w:ascii="Times New Roman" w:hAnsi="Times New Roman" w:cs="Times New Roman"/>
          <w:sz w:val="24"/>
          <w:szCs w:val="24"/>
        </w:rPr>
        <w:t>neschimbata</w:t>
      </w:r>
      <w:proofErr w:type="spellEnd"/>
      <w:r w:rsidR="008B0649">
        <w:rPr>
          <w:rFonts w:ascii="Times New Roman" w:hAnsi="Times New Roman" w:cs="Times New Roman"/>
          <w:sz w:val="24"/>
          <w:szCs w:val="24"/>
        </w:rPr>
        <w:t xml:space="preserve"> . De </w:t>
      </w:r>
      <w:proofErr w:type="spellStart"/>
      <w:r w:rsidR="008B0649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="008B0649">
        <w:rPr>
          <w:rFonts w:ascii="Times New Roman" w:hAnsi="Times New Roman" w:cs="Times New Roman"/>
          <w:sz w:val="24"/>
          <w:szCs w:val="24"/>
        </w:rPr>
        <w:t xml:space="preserve"> , se </w:t>
      </w:r>
      <w:proofErr w:type="spellStart"/>
      <w:r w:rsidR="008B0649">
        <w:rPr>
          <w:rFonts w:ascii="Times New Roman" w:hAnsi="Times New Roman" w:cs="Times New Roman"/>
          <w:sz w:val="24"/>
          <w:szCs w:val="24"/>
        </w:rPr>
        <w:t>apeleaza</w:t>
      </w:r>
      <w:proofErr w:type="spellEnd"/>
      <w:r w:rsidR="008B0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649">
        <w:rPr>
          <w:rFonts w:ascii="Times New Roman" w:hAnsi="Times New Roman" w:cs="Times New Roman"/>
          <w:sz w:val="24"/>
          <w:szCs w:val="24"/>
        </w:rPr>
        <w:t>functia</w:t>
      </w:r>
      <w:proofErr w:type="spellEnd"/>
      <w:r w:rsidR="008B0649">
        <w:rPr>
          <w:rFonts w:ascii="Times New Roman" w:hAnsi="Times New Roman" w:cs="Times New Roman"/>
          <w:sz w:val="24"/>
          <w:szCs w:val="24"/>
        </w:rPr>
        <w:t xml:space="preserve"> abstracta ( care </w:t>
      </w:r>
      <w:proofErr w:type="spellStart"/>
      <w:r w:rsidR="008B0649">
        <w:rPr>
          <w:rFonts w:ascii="Times New Roman" w:hAnsi="Times New Roman" w:cs="Times New Roman"/>
          <w:sz w:val="24"/>
          <w:szCs w:val="24"/>
        </w:rPr>
        <w:t>urmeaza</w:t>
      </w:r>
      <w:proofErr w:type="spellEnd"/>
      <w:r w:rsidR="008B0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649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8B0649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="008B0649">
        <w:rPr>
          <w:rFonts w:ascii="Times New Roman" w:hAnsi="Times New Roman" w:cs="Times New Roman"/>
          <w:sz w:val="24"/>
          <w:szCs w:val="24"/>
        </w:rPr>
        <w:t>folosita</w:t>
      </w:r>
      <w:proofErr w:type="spellEnd"/>
      <w:r w:rsidR="008B0649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8B0649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="008B0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649">
        <w:rPr>
          <w:rFonts w:ascii="Times New Roman" w:hAnsi="Times New Roman" w:cs="Times New Roman"/>
          <w:sz w:val="24"/>
          <w:szCs w:val="24"/>
        </w:rPr>
        <w:t>HistoryActivity</w:t>
      </w:r>
      <w:proofErr w:type="spellEnd"/>
      <w:r w:rsidR="008B064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8B064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8B0649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8B0649">
        <w:rPr>
          <w:rFonts w:ascii="Times New Roman" w:hAnsi="Times New Roman" w:cs="Times New Roman"/>
          <w:sz w:val="24"/>
          <w:szCs w:val="24"/>
        </w:rPr>
        <w:t>incarca</w:t>
      </w:r>
      <w:proofErr w:type="spellEnd"/>
      <w:r w:rsidR="008B0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649"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 w:rsidR="008B06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649">
        <w:rPr>
          <w:rFonts w:ascii="Times New Roman" w:hAnsi="Times New Roman" w:cs="Times New Roman"/>
          <w:sz w:val="24"/>
          <w:szCs w:val="24"/>
        </w:rPr>
        <w:t>pagini</w:t>
      </w:r>
      <w:proofErr w:type="spellEnd"/>
      <w:r w:rsidR="008B0649">
        <w:rPr>
          <w:rFonts w:ascii="Times New Roman" w:hAnsi="Times New Roman" w:cs="Times New Roman"/>
          <w:sz w:val="24"/>
          <w:szCs w:val="24"/>
        </w:rPr>
        <w:t xml:space="preserve"> . </w:t>
      </w:r>
      <w:r w:rsidR="00393A8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EB146B" w14:textId="25546337" w:rsidR="007C23CF" w:rsidRDefault="007C23CF" w:rsidP="00597B8A">
      <w:pPr>
        <w:spacing w:line="344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316F0AA0" w14:textId="0BF76735" w:rsidR="00C0049B" w:rsidRDefault="00C0049B" w:rsidP="00597B8A">
      <w:pPr>
        <w:spacing w:line="344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2D3F0FE2" w14:textId="67510A58" w:rsidR="00C0049B" w:rsidRDefault="00C0049B" w:rsidP="00597B8A">
      <w:pPr>
        <w:spacing w:line="344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2B06C97B" w14:textId="3E6C42A9" w:rsidR="00C0049B" w:rsidRDefault="00C0049B" w:rsidP="00597B8A">
      <w:pPr>
        <w:spacing w:line="344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A46121A" w14:textId="4D315EF0" w:rsidR="00C0049B" w:rsidRDefault="00C0049B" w:rsidP="00597B8A">
      <w:pPr>
        <w:spacing w:line="344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A1401D0" w14:textId="77777777" w:rsidR="00C0049B" w:rsidRDefault="00C0049B" w:rsidP="00597B8A">
      <w:pPr>
        <w:spacing w:line="344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F05171E" w14:textId="77777777" w:rsidR="008B0649" w:rsidRPr="008B0649" w:rsidRDefault="008B0649" w:rsidP="008B064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eastAsia="Times New Roman" w:hAnsi="Consolas" w:cs="Courier New"/>
          <w:color w:val="A9B7C6"/>
          <w:lang w:val="en-US" w:eastAsia="en-US" w:bidi="ar-SA"/>
        </w:rPr>
      </w:pPr>
      <w:r w:rsidRPr="008B0649">
        <w:rPr>
          <w:rFonts w:ascii="Consolas" w:eastAsia="Times New Roman" w:hAnsi="Consolas" w:cs="Courier New"/>
          <w:color w:val="CC7832"/>
          <w:lang w:val="en-US" w:eastAsia="en-US" w:bidi="ar-SA"/>
        </w:rPr>
        <w:lastRenderedPageBreak/>
        <w:t xml:space="preserve">public void </w:t>
      </w:r>
      <w:proofErr w:type="spellStart"/>
      <w:r w:rsidRPr="008B0649">
        <w:rPr>
          <w:rFonts w:ascii="Consolas" w:eastAsia="Times New Roman" w:hAnsi="Consolas" w:cs="Courier New"/>
          <w:color w:val="FFC66D"/>
          <w:lang w:val="en-US" w:eastAsia="en-US" w:bidi="ar-SA"/>
        </w:rPr>
        <w:t>onScroll</w:t>
      </w:r>
      <w:proofErr w:type="spellEnd"/>
      <w:r w:rsidRPr="008B0649">
        <w:rPr>
          <w:rFonts w:ascii="Consolas" w:eastAsia="Times New Roman" w:hAnsi="Consolas" w:cs="Courier New"/>
          <w:color w:val="A9B7C6"/>
          <w:lang w:val="en-US" w:eastAsia="en-US" w:bidi="ar-SA"/>
        </w:rPr>
        <w:t>(</w:t>
      </w:r>
      <w:proofErr w:type="spellStart"/>
      <w:r w:rsidRPr="008B0649">
        <w:rPr>
          <w:rFonts w:ascii="Consolas" w:eastAsia="Times New Roman" w:hAnsi="Consolas" w:cs="Courier New"/>
          <w:color w:val="A9B7C6"/>
          <w:lang w:val="en-US" w:eastAsia="en-US" w:bidi="ar-SA"/>
        </w:rPr>
        <w:t>AbsListView</w:t>
      </w:r>
      <w:proofErr w:type="spellEnd"/>
      <w:r w:rsidRPr="008B0649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 view</w:t>
      </w:r>
      <w:r w:rsidRPr="008B0649">
        <w:rPr>
          <w:rFonts w:ascii="Consolas" w:eastAsia="Times New Roman" w:hAnsi="Consolas" w:cs="Courier New"/>
          <w:color w:val="CC7832"/>
          <w:lang w:val="en-US" w:eastAsia="en-US" w:bidi="ar-SA"/>
        </w:rPr>
        <w:t xml:space="preserve">, int </w:t>
      </w:r>
      <w:proofErr w:type="spellStart"/>
      <w:r w:rsidRPr="008B0649">
        <w:rPr>
          <w:rFonts w:ascii="Consolas" w:eastAsia="Times New Roman" w:hAnsi="Consolas" w:cs="Courier New"/>
          <w:color w:val="A9B7C6"/>
          <w:lang w:val="en-US" w:eastAsia="en-US" w:bidi="ar-SA"/>
        </w:rPr>
        <w:t>firstVisibleItem</w:t>
      </w:r>
      <w:proofErr w:type="spellEnd"/>
      <w:r w:rsidRPr="008B0649">
        <w:rPr>
          <w:rFonts w:ascii="Consolas" w:eastAsia="Times New Roman" w:hAnsi="Consolas" w:cs="Courier New"/>
          <w:color w:val="CC7832"/>
          <w:lang w:val="en-US" w:eastAsia="en-US" w:bidi="ar-SA"/>
        </w:rPr>
        <w:t>,</w:t>
      </w:r>
      <w:r w:rsidRPr="008B0649">
        <w:rPr>
          <w:rFonts w:ascii="Consolas" w:eastAsia="Times New Roman" w:hAnsi="Consolas" w:cs="Courier New"/>
          <w:color w:val="CC7832"/>
          <w:lang w:val="en-US" w:eastAsia="en-US" w:bidi="ar-SA"/>
        </w:rPr>
        <w:br/>
        <w:t xml:space="preserve">                     int </w:t>
      </w:r>
      <w:proofErr w:type="spellStart"/>
      <w:r w:rsidRPr="008B0649">
        <w:rPr>
          <w:rFonts w:ascii="Consolas" w:eastAsia="Times New Roman" w:hAnsi="Consolas" w:cs="Courier New"/>
          <w:color w:val="A9B7C6"/>
          <w:lang w:val="en-US" w:eastAsia="en-US" w:bidi="ar-SA"/>
        </w:rPr>
        <w:t>visibleItemCount</w:t>
      </w:r>
      <w:proofErr w:type="spellEnd"/>
      <w:r w:rsidRPr="008B0649">
        <w:rPr>
          <w:rFonts w:ascii="Consolas" w:eastAsia="Times New Roman" w:hAnsi="Consolas" w:cs="Courier New"/>
          <w:color w:val="CC7832"/>
          <w:lang w:val="en-US" w:eastAsia="en-US" w:bidi="ar-SA"/>
        </w:rPr>
        <w:t xml:space="preserve">, int </w:t>
      </w:r>
      <w:proofErr w:type="spellStart"/>
      <w:r w:rsidRPr="008B0649">
        <w:rPr>
          <w:rFonts w:ascii="Consolas" w:eastAsia="Times New Roman" w:hAnsi="Consolas" w:cs="Courier New"/>
          <w:color w:val="A9B7C6"/>
          <w:lang w:val="en-US" w:eastAsia="en-US" w:bidi="ar-SA"/>
        </w:rPr>
        <w:t>totalItemCount</w:t>
      </w:r>
      <w:proofErr w:type="spellEnd"/>
      <w:r w:rsidRPr="008B0649">
        <w:rPr>
          <w:rFonts w:ascii="Consolas" w:eastAsia="Times New Roman" w:hAnsi="Consolas" w:cs="Courier New"/>
          <w:color w:val="A9B7C6"/>
          <w:lang w:val="en-US" w:eastAsia="en-US" w:bidi="ar-SA"/>
        </w:rPr>
        <w:t>) {</w:t>
      </w:r>
      <w:r w:rsidRPr="008B0649">
        <w:rPr>
          <w:rFonts w:ascii="Consolas" w:eastAsia="Times New Roman" w:hAnsi="Consolas" w:cs="Courier New"/>
          <w:color w:val="A9B7C6"/>
          <w:lang w:val="en-US" w:eastAsia="en-US" w:bidi="ar-SA"/>
        </w:rPr>
        <w:br/>
      </w:r>
      <w:r w:rsidRPr="008B0649">
        <w:rPr>
          <w:rFonts w:ascii="Consolas" w:eastAsia="Times New Roman" w:hAnsi="Consolas" w:cs="Courier New"/>
          <w:color w:val="A9B7C6"/>
          <w:lang w:val="en-US" w:eastAsia="en-US" w:bidi="ar-SA"/>
        </w:rPr>
        <w:br/>
        <w:t xml:space="preserve">    </w:t>
      </w:r>
      <w:r w:rsidRPr="008B0649">
        <w:rPr>
          <w:rFonts w:ascii="Consolas" w:eastAsia="Times New Roman" w:hAnsi="Consolas" w:cs="Courier New"/>
          <w:color w:val="CC7832"/>
          <w:lang w:val="en-US" w:eastAsia="en-US" w:bidi="ar-SA"/>
        </w:rPr>
        <w:t xml:space="preserve">if </w:t>
      </w:r>
      <w:r w:rsidRPr="008B0649">
        <w:rPr>
          <w:rFonts w:ascii="Consolas" w:eastAsia="Times New Roman" w:hAnsi="Consolas" w:cs="Courier New"/>
          <w:color w:val="A9B7C6"/>
          <w:lang w:val="en-US" w:eastAsia="en-US" w:bidi="ar-SA"/>
        </w:rPr>
        <w:t>(</w:t>
      </w:r>
      <w:r w:rsidRPr="008B0649">
        <w:rPr>
          <w:rFonts w:ascii="Consolas" w:eastAsia="Times New Roman" w:hAnsi="Consolas" w:cs="Courier New"/>
          <w:color w:val="9876AA"/>
          <w:lang w:val="en-US" w:eastAsia="en-US" w:bidi="ar-SA"/>
        </w:rPr>
        <w:t>loading</w:t>
      </w:r>
      <w:r w:rsidRPr="008B0649">
        <w:rPr>
          <w:rFonts w:ascii="Consolas" w:eastAsia="Times New Roman" w:hAnsi="Consolas" w:cs="Courier New"/>
          <w:color w:val="A9B7C6"/>
          <w:lang w:val="en-US" w:eastAsia="en-US" w:bidi="ar-SA"/>
        </w:rPr>
        <w:t>) {</w:t>
      </w:r>
      <w:r w:rsidRPr="008B0649">
        <w:rPr>
          <w:rFonts w:ascii="Consolas" w:eastAsia="Times New Roman" w:hAnsi="Consolas" w:cs="Courier New"/>
          <w:color w:val="A9B7C6"/>
          <w:lang w:val="en-US" w:eastAsia="en-US" w:bidi="ar-SA"/>
        </w:rPr>
        <w:br/>
        <w:t xml:space="preserve">        </w:t>
      </w:r>
      <w:r w:rsidRPr="008B0649">
        <w:rPr>
          <w:rFonts w:ascii="Consolas" w:eastAsia="Times New Roman" w:hAnsi="Consolas" w:cs="Courier New"/>
          <w:color w:val="CC7832"/>
          <w:lang w:val="en-US" w:eastAsia="en-US" w:bidi="ar-SA"/>
        </w:rPr>
        <w:t xml:space="preserve">if </w:t>
      </w:r>
      <w:r w:rsidRPr="008B0649">
        <w:rPr>
          <w:rFonts w:ascii="Consolas" w:eastAsia="Times New Roman" w:hAnsi="Consolas" w:cs="Courier New"/>
          <w:color w:val="A9B7C6"/>
          <w:lang w:val="en-US" w:eastAsia="en-US" w:bidi="ar-SA"/>
        </w:rPr>
        <w:t>(</w:t>
      </w:r>
      <w:proofErr w:type="spellStart"/>
      <w:r w:rsidRPr="008B0649">
        <w:rPr>
          <w:rFonts w:ascii="Consolas" w:eastAsia="Times New Roman" w:hAnsi="Consolas" w:cs="Courier New"/>
          <w:color w:val="A9B7C6"/>
          <w:lang w:val="en-US" w:eastAsia="en-US" w:bidi="ar-SA"/>
        </w:rPr>
        <w:t>totalItemCount</w:t>
      </w:r>
      <w:proofErr w:type="spellEnd"/>
      <w:r w:rsidRPr="008B0649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 &gt; </w:t>
      </w:r>
      <w:proofErr w:type="spellStart"/>
      <w:r w:rsidRPr="008B0649">
        <w:rPr>
          <w:rFonts w:ascii="Consolas" w:eastAsia="Times New Roman" w:hAnsi="Consolas" w:cs="Courier New"/>
          <w:color w:val="9876AA"/>
          <w:lang w:val="en-US" w:eastAsia="en-US" w:bidi="ar-SA"/>
        </w:rPr>
        <w:t>previousTotal</w:t>
      </w:r>
      <w:proofErr w:type="spellEnd"/>
      <w:r w:rsidRPr="008B0649">
        <w:rPr>
          <w:rFonts w:ascii="Consolas" w:eastAsia="Times New Roman" w:hAnsi="Consolas" w:cs="Courier New"/>
          <w:color w:val="A9B7C6"/>
          <w:lang w:val="en-US" w:eastAsia="en-US" w:bidi="ar-SA"/>
        </w:rPr>
        <w:t>) {</w:t>
      </w:r>
      <w:r w:rsidRPr="008B0649">
        <w:rPr>
          <w:rFonts w:ascii="Consolas" w:eastAsia="Times New Roman" w:hAnsi="Consolas" w:cs="Courier New"/>
          <w:color w:val="A9B7C6"/>
          <w:lang w:val="en-US" w:eastAsia="en-US" w:bidi="ar-SA"/>
        </w:rPr>
        <w:br/>
        <w:t xml:space="preserve">            </w:t>
      </w:r>
      <w:r w:rsidRPr="008B0649">
        <w:rPr>
          <w:rFonts w:ascii="Consolas" w:eastAsia="Times New Roman" w:hAnsi="Consolas" w:cs="Courier New"/>
          <w:color w:val="9876AA"/>
          <w:lang w:val="en-US" w:eastAsia="en-US" w:bidi="ar-SA"/>
        </w:rPr>
        <w:t xml:space="preserve">loading </w:t>
      </w:r>
      <w:r w:rsidRPr="008B0649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= </w:t>
      </w:r>
      <w:r w:rsidRPr="008B0649">
        <w:rPr>
          <w:rFonts w:ascii="Consolas" w:eastAsia="Times New Roman" w:hAnsi="Consolas" w:cs="Courier New"/>
          <w:color w:val="CC7832"/>
          <w:lang w:val="en-US" w:eastAsia="en-US" w:bidi="ar-SA"/>
        </w:rPr>
        <w:t>false;</w:t>
      </w:r>
      <w:r w:rsidRPr="008B0649">
        <w:rPr>
          <w:rFonts w:ascii="Consolas" w:eastAsia="Times New Roman" w:hAnsi="Consolas" w:cs="Courier New"/>
          <w:color w:val="CC7832"/>
          <w:lang w:val="en-US" w:eastAsia="en-US" w:bidi="ar-SA"/>
        </w:rPr>
        <w:br/>
        <w:t xml:space="preserve">            </w:t>
      </w:r>
      <w:proofErr w:type="spellStart"/>
      <w:r w:rsidRPr="008B0649">
        <w:rPr>
          <w:rFonts w:ascii="Consolas" w:eastAsia="Times New Roman" w:hAnsi="Consolas" w:cs="Courier New"/>
          <w:color w:val="9876AA"/>
          <w:lang w:val="en-US" w:eastAsia="en-US" w:bidi="ar-SA"/>
        </w:rPr>
        <w:t>previousTotal</w:t>
      </w:r>
      <w:proofErr w:type="spellEnd"/>
      <w:r w:rsidRPr="008B0649">
        <w:rPr>
          <w:rFonts w:ascii="Consolas" w:eastAsia="Times New Roman" w:hAnsi="Consolas" w:cs="Courier New"/>
          <w:color w:val="9876AA"/>
          <w:lang w:val="en-US" w:eastAsia="en-US" w:bidi="ar-SA"/>
        </w:rPr>
        <w:t xml:space="preserve"> </w:t>
      </w:r>
      <w:r w:rsidRPr="008B0649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= </w:t>
      </w:r>
      <w:proofErr w:type="spellStart"/>
      <w:r w:rsidRPr="008B0649">
        <w:rPr>
          <w:rFonts w:ascii="Consolas" w:eastAsia="Times New Roman" w:hAnsi="Consolas" w:cs="Courier New"/>
          <w:color w:val="A9B7C6"/>
          <w:lang w:val="en-US" w:eastAsia="en-US" w:bidi="ar-SA"/>
        </w:rPr>
        <w:t>totalItemCount</w:t>
      </w:r>
      <w:proofErr w:type="spellEnd"/>
      <w:r w:rsidRPr="008B0649">
        <w:rPr>
          <w:rFonts w:ascii="Consolas" w:eastAsia="Times New Roman" w:hAnsi="Consolas" w:cs="Courier New"/>
          <w:color w:val="CC7832"/>
          <w:lang w:val="en-US" w:eastAsia="en-US" w:bidi="ar-SA"/>
        </w:rPr>
        <w:t>;</w:t>
      </w:r>
      <w:r w:rsidRPr="008B0649">
        <w:rPr>
          <w:rFonts w:ascii="Consolas" w:eastAsia="Times New Roman" w:hAnsi="Consolas" w:cs="Courier New"/>
          <w:color w:val="CC7832"/>
          <w:lang w:val="en-US" w:eastAsia="en-US" w:bidi="ar-SA"/>
        </w:rPr>
        <w:br/>
        <w:t xml:space="preserve">        </w:t>
      </w:r>
      <w:r w:rsidRPr="008B0649">
        <w:rPr>
          <w:rFonts w:ascii="Consolas" w:eastAsia="Times New Roman" w:hAnsi="Consolas" w:cs="Courier New"/>
          <w:color w:val="A9B7C6"/>
          <w:lang w:val="en-US" w:eastAsia="en-US" w:bidi="ar-SA"/>
        </w:rPr>
        <w:t>}</w:t>
      </w:r>
      <w:r w:rsidRPr="008B0649">
        <w:rPr>
          <w:rFonts w:ascii="Consolas" w:eastAsia="Times New Roman" w:hAnsi="Consolas" w:cs="Courier New"/>
          <w:color w:val="A9B7C6"/>
          <w:lang w:val="en-US" w:eastAsia="en-US" w:bidi="ar-SA"/>
        </w:rPr>
        <w:br/>
        <w:t xml:space="preserve">    }</w:t>
      </w:r>
      <w:r w:rsidRPr="008B0649">
        <w:rPr>
          <w:rFonts w:ascii="Consolas" w:eastAsia="Times New Roman" w:hAnsi="Consolas" w:cs="Courier New"/>
          <w:color w:val="A9B7C6"/>
          <w:lang w:val="en-US" w:eastAsia="en-US" w:bidi="ar-SA"/>
        </w:rPr>
        <w:br/>
      </w:r>
      <w:r w:rsidRPr="008B0649">
        <w:rPr>
          <w:rFonts w:ascii="Consolas" w:eastAsia="Times New Roman" w:hAnsi="Consolas" w:cs="Courier New"/>
          <w:color w:val="A9B7C6"/>
          <w:lang w:val="en-US" w:eastAsia="en-US" w:bidi="ar-SA"/>
        </w:rPr>
        <w:br/>
        <w:t xml:space="preserve">    </w:t>
      </w:r>
      <w:r w:rsidRPr="008B0649">
        <w:rPr>
          <w:rFonts w:ascii="Consolas" w:eastAsia="Times New Roman" w:hAnsi="Consolas" w:cs="Courier New"/>
          <w:color w:val="CC7832"/>
          <w:lang w:val="en-US" w:eastAsia="en-US" w:bidi="ar-SA"/>
        </w:rPr>
        <w:t xml:space="preserve">if </w:t>
      </w:r>
      <w:r w:rsidRPr="008B0649">
        <w:rPr>
          <w:rFonts w:ascii="Consolas" w:eastAsia="Times New Roman" w:hAnsi="Consolas" w:cs="Courier New"/>
          <w:color w:val="A9B7C6"/>
          <w:lang w:val="en-US" w:eastAsia="en-US" w:bidi="ar-SA"/>
        </w:rPr>
        <w:t>(!</w:t>
      </w:r>
      <w:r w:rsidRPr="008B0649">
        <w:rPr>
          <w:rFonts w:ascii="Consolas" w:eastAsia="Times New Roman" w:hAnsi="Consolas" w:cs="Courier New"/>
          <w:color w:val="9876AA"/>
          <w:lang w:val="en-US" w:eastAsia="en-US" w:bidi="ar-SA"/>
        </w:rPr>
        <w:t xml:space="preserve">loading </w:t>
      </w:r>
      <w:r w:rsidRPr="008B0649">
        <w:rPr>
          <w:rFonts w:ascii="Consolas" w:eastAsia="Times New Roman" w:hAnsi="Consolas" w:cs="Courier New"/>
          <w:color w:val="A9B7C6"/>
          <w:lang w:val="en-US" w:eastAsia="en-US" w:bidi="ar-SA"/>
        </w:rPr>
        <w:t>&amp;&amp; ((</w:t>
      </w:r>
      <w:proofErr w:type="spellStart"/>
      <w:r w:rsidRPr="008B0649">
        <w:rPr>
          <w:rFonts w:ascii="Consolas" w:eastAsia="Times New Roman" w:hAnsi="Consolas" w:cs="Courier New"/>
          <w:color w:val="A9B7C6"/>
          <w:lang w:val="en-US" w:eastAsia="en-US" w:bidi="ar-SA"/>
        </w:rPr>
        <w:t>firstVisibleItem</w:t>
      </w:r>
      <w:proofErr w:type="spellEnd"/>
      <w:r w:rsidRPr="008B0649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 + </w:t>
      </w:r>
      <w:proofErr w:type="spellStart"/>
      <w:r w:rsidRPr="008B0649">
        <w:rPr>
          <w:rFonts w:ascii="Consolas" w:eastAsia="Times New Roman" w:hAnsi="Consolas" w:cs="Courier New"/>
          <w:color w:val="A9B7C6"/>
          <w:lang w:val="en-US" w:eastAsia="en-US" w:bidi="ar-SA"/>
        </w:rPr>
        <w:t>visibleItemCount</w:t>
      </w:r>
      <w:proofErr w:type="spellEnd"/>
      <w:r w:rsidRPr="008B0649">
        <w:rPr>
          <w:rFonts w:ascii="Consolas" w:eastAsia="Times New Roman" w:hAnsi="Consolas" w:cs="Courier New"/>
          <w:color w:val="A9B7C6"/>
          <w:lang w:val="en-US" w:eastAsia="en-US" w:bidi="ar-SA"/>
        </w:rPr>
        <w:t>) &gt;= (</w:t>
      </w:r>
      <w:proofErr w:type="spellStart"/>
      <w:r w:rsidRPr="008B0649">
        <w:rPr>
          <w:rFonts w:ascii="Consolas" w:eastAsia="Times New Roman" w:hAnsi="Consolas" w:cs="Courier New"/>
          <w:color w:val="A9B7C6"/>
          <w:lang w:val="en-US" w:eastAsia="en-US" w:bidi="ar-SA"/>
        </w:rPr>
        <w:t>totalItemCount</w:t>
      </w:r>
      <w:proofErr w:type="spellEnd"/>
      <w:r w:rsidRPr="008B0649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 - </w:t>
      </w:r>
      <w:r w:rsidRPr="008B0649">
        <w:rPr>
          <w:rFonts w:ascii="Consolas" w:eastAsia="Times New Roman" w:hAnsi="Consolas" w:cs="Courier New"/>
          <w:color w:val="9876AA"/>
          <w:lang w:val="en-US" w:eastAsia="en-US" w:bidi="ar-SA"/>
        </w:rPr>
        <w:t>threshold</w:t>
      </w:r>
      <w:r w:rsidRPr="008B0649">
        <w:rPr>
          <w:rFonts w:ascii="Consolas" w:eastAsia="Times New Roman" w:hAnsi="Consolas" w:cs="Courier New"/>
          <w:color w:val="A9B7C6"/>
          <w:lang w:val="en-US" w:eastAsia="en-US" w:bidi="ar-SA"/>
        </w:rPr>
        <w:t>))) {</w:t>
      </w:r>
      <w:r w:rsidRPr="008B0649">
        <w:rPr>
          <w:rFonts w:ascii="Consolas" w:eastAsia="Times New Roman" w:hAnsi="Consolas" w:cs="Courier New"/>
          <w:color w:val="A9B7C6"/>
          <w:lang w:val="en-US" w:eastAsia="en-US" w:bidi="ar-SA"/>
        </w:rPr>
        <w:br/>
        <w:t xml:space="preserve">        </w:t>
      </w:r>
      <w:r w:rsidRPr="008B0649">
        <w:rPr>
          <w:rFonts w:ascii="Consolas" w:eastAsia="Times New Roman" w:hAnsi="Consolas" w:cs="Courier New"/>
          <w:color w:val="9876AA"/>
          <w:lang w:val="en-US" w:eastAsia="en-US" w:bidi="ar-SA"/>
        </w:rPr>
        <w:t xml:space="preserve">loading </w:t>
      </w:r>
      <w:r w:rsidRPr="008B0649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= </w:t>
      </w:r>
      <w:r w:rsidRPr="008B0649">
        <w:rPr>
          <w:rFonts w:ascii="Consolas" w:eastAsia="Times New Roman" w:hAnsi="Consolas" w:cs="Courier New"/>
          <w:color w:val="CC7832"/>
          <w:lang w:val="en-US" w:eastAsia="en-US" w:bidi="ar-SA"/>
        </w:rPr>
        <w:t>true;</w:t>
      </w:r>
      <w:r w:rsidRPr="008B0649">
        <w:rPr>
          <w:rFonts w:ascii="Consolas" w:eastAsia="Times New Roman" w:hAnsi="Consolas" w:cs="Courier New"/>
          <w:color w:val="CC7832"/>
          <w:lang w:val="en-US" w:eastAsia="en-US" w:bidi="ar-SA"/>
        </w:rPr>
        <w:br/>
      </w:r>
      <w:r w:rsidRPr="008B0649">
        <w:rPr>
          <w:rFonts w:ascii="Consolas" w:eastAsia="Times New Roman" w:hAnsi="Consolas" w:cs="Courier New"/>
          <w:color w:val="CC7832"/>
          <w:lang w:val="en-US" w:eastAsia="en-US" w:bidi="ar-SA"/>
        </w:rPr>
        <w:br/>
        <w:t xml:space="preserve">        </w:t>
      </w:r>
      <w:proofErr w:type="spellStart"/>
      <w:r w:rsidRPr="008B0649">
        <w:rPr>
          <w:rFonts w:ascii="Consolas" w:eastAsia="Times New Roman" w:hAnsi="Consolas" w:cs="Courier New"/>
          <w:color w:val="A9B7C6"/>
          <w:lang w:val="en-US" w:eastAsia="en-US" w:bidi="ar-SA"/>
        </w:rPr>
        <w:t>loadMore</w:t>
      </w:r>
      <w:proofErr w:type="spellEnd"/>
      <w:r w:rsidRPr="008B0649">
        <w:rPr>
          <w:rFonts w:ascii="Consolas" w:eastAsia="Times New Roman" w:hAnsi="Consolas" w:cs="Courier New"/>
          <w:color w:val="A9B7C6"/>
          <w:lang w:val="en-US" w:eastAsia="en-US" w:bidi="ar-SA"/>
        </w:rPr>
        <w:t>(view</w:t>
      </w:r>
      <w:r w:rsidRPr="008B0649">
        <w:rPr>
          <w:rFonts w:ascii="Consolas" w:eastAsia="Times New Roman" w:hAnsi="Consolas" w:cs="Courier New"/>
          <w:color w:val="CC7832"/>
          <w:lang w:val="en-US" w:eastAsia="en-US" w:bidi="ar-SA"/>
        </w:rPr>
        <w:t xml:space="preserve">, </w:t>
      </w:r>
      <w:proofErr w:type="spellStart"/>
      <w:r w:rsidRPr="008B0649">
        <w:rPr>
          <w:rFonts w:ascii="Consolas" w:eastAsia="Times New Roman" w:hAnsi="Consolas" w:cs="Courier New"/>
          <w:color w:val="A9B7C6"/>
          <w:lang w:val="en-US" w:eastAsia="en-US" w:bidi="ar-SA"/>
        </w:rPr>
        <w:t>firstVisibleItem</w:t>
      </w:r>
      <w:proofErr w:type="spellEnd"/>
      <w:r w:rsidRPr="008B0649">
        <w:rPr>
          <w:rFonts w:ascii="Consolas" w:eastAsia="Times New Roman" w:hAnsi="Consolas" w:cs="Courier New"/>
          <w:color w:val="CC7832"/>
          <w:lang w:val="en-US" w:eastAsia="en-US" w:bidi="ar-SA"/>
        </w:rPr>
        <w:t>,</w:t>
      </w:r>
      <w:r w:rsidRPr="008B0649">
        <w:rPr>
          <w:rFonts w:ascii="Consolas" w:eastAsia="Times New Roman" w:hAnsi="Consolas" w:cs="Courier New"/>
          <w:color w:val="CC7832"/>
          <w:lang w:val="en-US" w:eastAsia="en-US" w:bidi="ar-SA"/>
        </w:rPr>
        <w:br/>
        <w:t xml:space="preserve">                </w:t>
      </w:r>
      <w:proofErr w:type="spellStart"/>
      <w:r w:rsidRPr="008B0649">
        <w:rPr>
          <w:rFonts w:ascii="Consolas" w:eastAsia="Times New Roman" w:hAnsi="Consolas" w:cs="Courier New"/>
          <w:color w:val="A9B7C6"/>
          <w:lang w:val="en-US" w:eastAsia="en-US" w:bidi="ar-SA"/>
        </w:rPr>
        <w:t>visibleItemCount</w:t>
      </w:r>
      <w:proofErr w:type="spellEnd"/>
      <w:r w:rsidRPr="008B0649">
        <w:rPr>
          <w:rFonts w:ascii="Consolas" w:eastAsia="Times New Roman" w:hAnsi="Consolas" w:cs="Courier New"/>
          <w:color w:val="CC7832"/>
          <w:lang w:val="en-US" w:eastAsia="en-US" w:bidi="ar-SA"/>
        </w:rPr>
        <w:t xml:space="preserve">, </w:t>
      </w:r>
      <w:proofErr w:type="spellStart"/>
      <w:r w:rsidRPr="008B0649">
        <w:rPr>
          <w:rFonts w:ascii="Consolas" w:eastAsia="Times New Roman" w:hAnsi="Consolas" w:cs="Courier New"/>
          <w:color w:val="A9B7C6"/>
          <w:lang w:val="en-US" w:eastAsia="en-US" w:bidi="ar-SA"/>
        </w:rPr>
        <w:t>totalItemCount</w:t>
      </w:r>
      <w:proofErr w:type="spellEnd"/>
      <w:r w:rsidRPr="008B0649">
        <w:rPr>
          <w:rFonts w:ascii="Consolas" w:eastAsia="Times New Roman" w:hAnsi="Consolas" w:cs="Courier New"/>
          <w:color w:val="A9B7C6"/>
          <w:lang w:val="en-US" w:eastAsia="en-US" w:bidi="ar-SA"/>
        </w:rPr>
        <w:t>)</w:t>
      </w:r>
      <w:r w:rsidRPr="008B0649">
        <w:rPr>
          <w:rFonts w:ascii="Consolas" w:eastAsia="Times New Roman" w:hAnsi="Consolas" w:cs="Courier New"/>
          <w:color w:val="CC7832"/>
          <w:lang w:val="en-US" w:eastAsia="en-US" w:bidi="ar-SA"/>
        </w:rPr>
        <w:t>;</w:t>
      </w:r>
      <w:r w:rsidRPr="008B0649">
        <w:rPr>
          <w:rFonts w:ascii="Consolas" w:eastAsia="Times New Roman" w:hAnsi="Consolas" w:cs="Courier New"/>
          <w:color w:val="CC7832"/>
          <w:lang w:val="en-US" w:eastAsia="en-US" w:bidi="ar-SA"/>
        </w:rPr>
        <w:br/>
        <w:t xml:space="preserve">    </w:t>
      </w:r>
      <w:r w:rsidRPr="008B0649">
        <w:rPr>
          <w:rFonts w:ascii="Consolas" w:eastAsia="Times New Roman" w:hAnsi="Consolas" w:cs="Courier New"/>
          <w:color w:val="A9B7C6"/>
          <w:lang w:val="en-US" w:eastAsia="en-US" w:bidi="ar-SA"/>
        </w:rPr>
        <w:t>}</w:t>
      </w:r>
      <w:r w:rsidRPr="008B0649">
        <w:rPr>
          <w:rFonts w:ascii="Consolas" w:eastAsia="Times New Roman" w:hAnsi="Consolas" w:cs="Courier New"/>
          <w:color w:val="A9B7C6"/>
          <w:lang w:val="en-US" w:eastAsia="en-US" w:bidi="ar-SA"/>
        </w:rPr>
        <w:br/>
        <w:t>}</w:t>
      </w:r>
    </w:p>
    <w:p w14:paraId="0B58E47A" w14:textId="56D5845F" w:rsidR="008B0649" w:rsidRPr="006B28F2" w:rsidRDefault="008B0649" w:rsidP="00597B8A">
      <w:pPr>
        <w:spacing w:line="344" w:lineRule="exact"/>
        <w:jc w:val="both"/>
        <w:rPr>
          <w:rFonts w:ascii="Times New Roman" w:eastAsia="Times New Roman" w:hAnsi="Times New Roman" w:cs="Times New Roman"/>
          <w:b/>
        </w:rPr>
      </w:pPr>
      <w:proofErr w:type="spellStart"/>
      <w:r w:rsidRPr="006B28F2">
        <w:rPr>
          <w:rFonts w:ascii="Times New Roman" w:eastAsia="Times New Roman" w:hAnsi="Times New Roman" w:cs="Times New Roman"/>
          <w:b/>
        </w:rPr>
        <w:t>Secventa</w:t>
      </w:r>
      <w:proofErr w:type="spellEnd"/>
      <w:r w:rsidRPr="006B28F2">
        <w:rPr>
          <w:rFonts w:ascii="Times New Roman" w:eastAsia="Times New Roman" w:hAnsi="Times New Roman" w:cs="Times New Roman"/>
          <w:b/>
        </w:rPr>
        <w:t xml:space="preserve"> de cod </w:t>
      </w:r>
      <w:r w:rsidR="0064185A" w:rsidRPr="006B28F2">
        <w:rPr>
          <w:rFonts w:ascii="Times New Roman" w:eastAsia="Times New Roman" w:hAnsi="Times New Roman" w:cs="Times New Roman"/>
          <w:b/>
        </w:rPr>
        <w:t>5</w:t>
      </w:r>
      <w:r w:rsidRPr="006B28F2">
        <w:rPr>
          <w:rFonts w:ascii="Times New Roman" w:eastAsia="Times New Roman" w:hAnsi="Times New Roman" w:cs="Times New Roman"/>
          <w:b/>
        </w:rPr>
        <w:t xml:space="preserve"> : </w:t>
      </w:r>
      <w:proofErr w:type="spellStart"/>
      <w:r w:rsidRPr="006B28F2">
        <w:rPr>
          <w:rFonts w:ascii="Times New Roman" w:eastAsia="Times New Roman" w:hAnsi="Times New Roman" w:cs="Times New Roman"/>
          <w:b/>
        </w:rPr>
        <w:t>Incarcarea</w:t>
      </w:r>
      <w:proofErr w:type="spellEnd"/>
      <w:r w:rsidRPr="006B28F2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b/>
        </w:rPr>
        <w:t>datelor</w:t>
      </w:r>
      <w:proofErr w:type="spellEnd"/>
      <w:r w:rsidRPr="006B28F2">
        <w:rPr>
          <w:rFonts w:ascii="Times New Roman" w:eastAsia="Times New Roman" w:hAnsi="Times New Roman" w:cs="Times New Roman"/>
          <w:b/>
        </w:rPr>
        <w:t xml:space="preserve">  din </w:t>
      </w:r>
      <w:proofErr w:type="spellStart"/>
      <w:r w:rsidRPr="006B28F2">
        <w:rPr>
          <w:rFonts w:ascii="Times New Roman" w:eastAsia="Times New Roman" w:hAnsi="Times New Roman" w:cs="Times New Roman"/>
          <w:b/>
        </w:rPr>
        <w:t>notite</w:t>
      </w:r>
      <w:proofErr w:type="spellEnd"/>
      <w:r w:rsidRPr="006B28F2">
        <w:rPr>
          <w:rFonts w:ascii="Times New Roman" w:eastAsia="Times New Roman" w:hAnsi="Times New Roman" w:cs="Times New Roman"/>
          <w:b/>
        </w:rPr>
        <w:t xml:space="preserve"> in </w:t>
      </w:r>
      <w:proofErr w:type="spellStart"/>
      <w:r w:rsidRPr="006B28F2">
        <w:rPr>
          <w:rFonts w:ascii="Times New Roman" w:eastAsia="Times New Roman" w:hAnsi="Times New Roman" w:cs="Times New Roman"/>
          <w:b/>
        </w:rPr>
        <w:t>fereastra</w:t>
      </w:r>
      <w:proofErr w:type="spellEnd"/>
      <w:r w:rsidRPr="006B28F2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b/>
        </w:rPr>
        <w:t>aplicatiei</w:t>
      </w:r>
      <w:proofErr w:type="spellEnd"/>
    </w:p>
    <w:p w14:paraId="7B064C1D" w14:textId="77777777" w:rsidR="007C4741" w:rsidRDefault="007C4741" w:rsidP="007C4741">
      <w:pPr>
        <w:spacing w:line="344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4E8766CC" w14:textId="72CE22B8" w:rsidR="007C4741" w:rsidRPr="007C4741" w:rsidRDefault="007C4741" w:rsidP="007C4741">
      <w:pPr>
        <w:spacing w:line="344" w:lineRule="exact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C4741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variabila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notes se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stocheaza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numar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de 3 Note (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obiecte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in care se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salveaza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fisierele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) din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de date ;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procedura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efectuata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cu success cu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metodei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readNotes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NotesManager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aflata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pachetul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helper.Notes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-urile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salvate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indexate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de la page-ul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curent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pana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la al 3-lea page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actuala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(..page, page + 3).</w:t>
      </w:r>
    </w:p>
    <w:p w14:paraId="3B7F7587" w14:textId="77777777" w:rsidR="007C4741" w:rsidRPr="007C4741" w:rsidRDefault="007C4741" w:rsidP="007C4741">
      <w:pPr>
        <w:spacing w:line="344" w:lineRule="exact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C4741">
        <w:rPr>
          <w:rFonts w:ascii="Times New Roman" w:hAnsi="Times New Roman" w:cs="Times New Roman"/>
          <w:sz w:val="24"/>
          <w:szCs w:val="24"/>
        </w:rPr>
        <w:t>Variabila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footerView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folosita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arata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progresul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loading-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. In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nostru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, ne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afiseaza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introducerea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textelor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pana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extremitatea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jos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ecranului.In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in care nu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sunt notes de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afisat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stergem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footer-ul din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lista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history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returnam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Altfel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, ne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deplasam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la index-ul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paginii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la care ne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aflam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moment ,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preluam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a le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afisa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interfata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>.</w:t>
      </w:r>
    </w:p>
    <w:p w14:paraId="6DC0D4AA" w14:textId="77777777" w:rsidR="00597B8A" w:rsidRDefault="00597B8A" w:rsidP="00597B8A">
      <w:pPr>
        <w:spacing w:line="344" w:lineRule="exact"/>
        <w:jc w:val="both"/>
        <w:rPr>
          <w:rFonts w:ascii="Times New Roman" w:eastAsia="Times New Roman" w:hAnsi="Times New Roman" w:cs="Times New Roman"/>
          <w:b/>
          <w:sz w:val="18"/>
          <w:szCs w:val="18"/>
        </w:rPr>
      </w:pPr>
    </w:p>
    <w:p w14:paraId="5E40AF42" w14:textId="4FB89E70" w:rsidR="00597B8A" w:rsidRDefault="00597B8A" w:rsidP="00597B8A">
      <w:pPr>
        <w:pStyle w:val="HTMLPreformatted"/>
        <w:shd w:val="clear" w:color="auto" w:fill="2B2B2B"/>
        <w:rPr>
          <w:rFonts w:ascii="JetBrains Mono" w:eastAsia="Times New Roman" w:hAnsi="JetBrains Mono" w:cs="Courier New"/>
          <w:color w:val="A9B7C6"/>
          <w:lang w:val="en-US" w:eastAsia="en-US" w:bidi="ar-SA"/>
        </w:rPr>
      </w:pPr>
      <w:r>
        <w:rPr>
          <w:rFonts w:ascii="JetBrains Mono" w:hAnsi="JetBrains Mono"/>
          <w:color w:val="CC7832"/>
        </w:rPr>
        <w:t xml:space="preserve">private void </w:t>
      </w:r>
      <w:proofErr w:type="spellStart"/>
      <w:r>
        <w:rPr>
          <w:rFonts w:ascii="JetBrains Mono" w:hAnsi="JetBrains Mono"/>
          <w:color w:val="FFC66D"/>
        </w:rPr>
        <w:t>loadItems</w:t>
      </w:r>
      <w:proofErr w:type="spellEnd"/>
      <w:r>
        <w:rPr>
          <w:rFonts w:ascii="JetBrains Mono" w:hAnsi="JetBrains Mono"/>
          <w:color w:val="A9B7C6"/>
        </w:rPr>
        <w:t>() {</w:t>
      </w:r>
      <w:r>
        <w:rPr>
          <w:rFonts w:ascii="JetBrains Mono" w:hAnsi="JetBrains Mono"/>
          <w:color w:val="A9B7C6"/>
        </w:rPr>
        <w:br/>
        <w:t xml:space="preserve">    List&lt;Note&gt; notes = </w:t>
      </w:r>
      <w:proofErr w:type="spellStart"/>
      <w:r>
        <w:rPr>
          <w:rFonts w:ascii="JetBrains Mono" w:hAnsi="JetBrains Mono"/>
          <w:color w:val="A9B7C6"/>
        </w:rPr>
        <w:t>NotesManager.</w:t>
      </w:r>
      <w:r>
        <w:rPr>
          <w:rFonts w:ascii="JetBrains Mono" w:hAnsi="JetBrains Mono"/>
          <w:i/>
          <w:iCs/>
          <w:color w:val="A9B7C6"/>
        </w:rPr>
        <w:t>readNotes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HistoryActivity.</w:t>
      </w:r>
      <w:r>
        <w:rPr>
          <w:rFonts w:ascii="JetBrains Mono" w:hAnsi="JetBrains Mono"/>
          <w:color w:val="CC7832"/>
        </w:rPr>
        <w:t>this</w:t>
      </w:r>
      <w:proofErr w:type="spellEnd"/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i/>
          <w:iCs/>
          <w:color w:val="9876AA"/>
        </w:rPr>
        <w:t>page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i/>
          <w:iCs/>
          <w:color w:val="9876AA"/>
        </w:rPr>
        <w:t xml:space="preserve">page </w:t>
      </w:r>
      <w:r>
        <w:rPr>
          <w:rFonts w:ascii="JetBrains Mono" w:hAnsi="JetBrains Mono"/>
          <w:color w:val="A9B7C6"/>
        </w:rPr>
        <w:t xml:space="preserve">+ </w:t>
      </w:r>
      <w:r>
        <w:rPr>
          <w:rFonts w:ascii="JetBrains Mono" w:hAnsi="JetBrains Mono"/>
          <w:color w:val="6897BB"/>
        </w:rPr>
        <w:t>3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if </w:t>
      </w:r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notes.isEmpty</w:t>
      </w:r>
      <w:proofErr w:type="spellEnd"/>
      <w:r>
        <w:rPr>
          <w:rFonts w:ascii="JetBrains Mono" w:hAnsi="JetBrains Mono"/>
          <w:color w:val="A9B7C6"/>
        </w:rPr>
        <w:t>()) {</w:t>
      </w:r>
      <w:r>
        <w:rPr>
          <w:rFonts w:ascii="JetBrains Mono" w:hAnsi="JetBrains Mono"/>
          <w:color w:val="A9B7C6"/>
        </w:rPr>
        <w:br/>
        <w:t xml:space="preserve">        </w:t>
      </w:r>
      <w:proofErr w:type="spellStart"/>
      <w:r>
        <w:rPr>
          <w:rFonts w:ascii="JetBrains Mono" w:hAnsi="JetBrains Mono"/>
          <w:color w:val="9876AA"/>
        </w:rPr>
        <w:t>historyListView</w:t>
      </w:r>
      <w:r>
        <w:rPr>
          <w:rFonts w:ascii="JetBrains Mono" w:hAnsi="JetBrains Mono"/>
          <w:color w:val="A9B7C6"/>
        </w:rPr>
        <w:t>.removeFooterView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9876AA"/>
        </w:rPr>
        <w:t>footerView</w:t>
      </w:r>
      <w:proofErr w:type="spellEnd"/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return;</w:t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i/>
          <w:iCs/>
          <w:color w:val="9876AA"/>
        </w:rPr>
        <w:t xml:space="preserve">page </w:t>
      </w:r>
      <w:r>
        <w:rPr>
          <w:rFonts w:ascii="JetBrains Mono" w:hAnsi="JetBrains Mono"/>
          <w:color w:val="A9B7C6"/>
        </w:rPr>
        <w:t xml:space="preserve">= </w:t>
      </w:r>
      <w:r>
        <w:rPr>
          <w:rFonts w:ascii="JetBrains Mono" w:hAnsi="JetBrains Mono"/>
          <w:i/>
          <w:iCs/>
          <w:color w:val="9876AA"/>
        </w:rPr>
        <w:t xml:space="preserve">page </w:t>
      </w:r>
      <w:r>
        <w:rPr>
          <w:rFonts w:ascii="JetBrains Mono" w:hAnsi="JetBrains Mono"/>
          <w:color w:val="A9B7C6"/>
        </w:rPr>
        <w:t xml:space="preserve">+ </w:t>
      </w:r>
      <w:r>
        <w:rPr>
          <w:rFonts w:ascii="JetBrains Mono" w:hAnsi="JetBrains Mono"/>
          <w:color w:val="6897BB"/>
        </w:rPr>
        <w:t>3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</w:t>
      </w:r>
      <w:proofErr w:type="spellStart"/>
      <w:r>
        <w:rPr>
          <w:rFonts w:ascii="JetBrains Mono" w:hAnsi="JetBrains Mono"/>
          <w:color w:val="A9B7C6"/>
        </w:rPr>
        <w:t>System.</w:t>
      </w:r>
      <w:r>
        <w:rPr>
          <w:rFonts w:ascii="JetBrains Mono" w:hAnsi="JetBrains Mono"/>
          <w:i/>
          <w:iCs/>
          <w:color w:val="9876AA"/>
        </w:rPr>
        <w:t>out</w:t>
      </w:r>
      <w:r>
        <w:rPr>
          <w:rFonts w:ascii="JetBrains Mono" w:hAnsi="JetBrains Mono"/>
          <w:color w:val="A9B7C6"/>
        </w:rPr>
        <w:t>.println</w:t>
      </w:r>
      <w:proofErr w:type="spellEnd"/>
      <w:r>
        <w:rPr>
          <w:rFonts w:ascii="JetBrains Mono" w:hAnsi="JetBrains Mono"/>
          <w:color w:val="A9B7C6"/>
        </w:rPr>
        <w:t>(notes)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</w:t>
      </w:r>
      <w:proofErr w:type="spellStart"/>
      <w:r>
        <w:rPr>
          <w:rFonts w:ascii="JetBrains Mono" w:hAnsi="JetBrains Mono"/>
          <w:color w:val="9876AA"/>
        </w:rPr>
        <w:t>responseListener</w:t>
      </w:r>
      <w:r>
        <w:rPr>
          <w:rFonts w:ascii="JetBrains Mono" w:hAnsi="JetBrains Mono"/>
          <w:color w:val="A9B7C6"/>
        </w:rPr>
        <w:t>.onResponse</w:t>
      </w:r>
      <w:proofErr w:type="spellEnd"/>
      <w:r>
        <w:rPr>
          <w:rFonts w:ascii="JetBrains Mono" w:hAnsi="JetBrains Mono"/>
          <w:color w:val="A9B7C6"/>
        </w:rPr>
        <w:t>(notes)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A9B7C6"/>
        </w:rPr>
        <w:t>}</w:t>
      </w:r>
    </w:p>
    <w:p w14:paraId="507CE40C" w14:textId="44457C44" w:rsidR="00597B8A" w:rsidRPr="006B28F2" w:rsidRDefault="00597B8A" w:rsidP="00597B8A">
      <w:pPr>
        <w:spacing w:line="344" w:lineRule="exact"/>
        <w:jc w:val="both"/>
        <w:rPr>
          <w:rFonts w:ascii="Times New Roman" w:eastAsia="Times New Roman" w:hAnsi="Times New Roman" w:cs="Times New Roman"/>
          <w:b/>
        </w:rPr>
      </w:pPr>
      <w:proofErr w:type="spellStart"/>
      <w:r w:rsidRPr="006B28F2">
        <w:rPr>
          <w:rFonts w:ascii="Times New Roman" w:eastAsia="Times New Roman" w:hAnsi="Times New Roman" w:cs="Times New Roman"/>
          <w:b/>
        </w:rPr>
        <w:t>Secventa</w:t>
      </w:r>
      <w:proofErr w:type="spellEnd"/>
      <w:r w:rsidRPr="006B28F2">
        <w:rPr>
          <w:rFonts w:ascii="Times New Roman" w:eastAsia="Times New Roman" w:hAnsi="Times New Roman" w:cs="Times New Roman"/>
          <w:b/>
        </w:rPr>
        <w:t xml:space="preserve"> de cod </w:t>
      </w:r>
      <w:r w:rsidR="0064185A" w:rsidRPr="006B28F2">
        <w:rPr>
          <w:rFonts w:ascii="Times New Roman" w:eastAsia="Times New Roman" w:hAnsi="Times New Roman" w:cs="Times New Roman"/>
          <w:b/>
        </w:rPr>
        <w:t>6</w:t>
      </w:r>
      <w:r w:rsidRPr="006B28F2">
        <w:rPr>
          <w:rFonts w:ascii="Times New Roman" w:eastAsia="Times New Roman" w:hAnsi="Times New Roman" w:cs="Times New Roman"/>
          <w:b/>
        </w:rPr>
        <w:t xml:space="preserve">: </w:t>
      </w:r>
      <w:proofErr w:type="spellStart"/>
      <w:r w:rsidRPr="006B28F2">
        <w:rPr>
          <w:rFonts w:ascii="Times New Roman" w:eastAsia="Times New Roman" w:hAnsi="Times New Roman" w:cs="Times New Roman"/>
          <w:b/>
        </w:rPr>
        <w:t>Preluarea</w:t>
      </w:r>
      <w:proofErr w:type="spellEnd"/>
      <w:r w:rsidRPr="006B28F2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b/>
        </w:rPr>
        <w:t>si</w:t>
      </w:r>
      <w:proofErr w:type="spellEnd"/>
      <w:r w:rsidRPr="006B28F2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b/>
        </w:rPr>
        <w:t>incarcarea</w:t>
      </w:r>
      <w:proofErr w:type="spellEnd"/>
      <w:r w:rsidRPr="006B28F2">
        <w:rPr>
          <w:rFonts w:ascii="Times New Roman" w:eastAsia="Times New Roman" w:hAnsi="Times New Roman" w:cs="Times New Roman"/>
          <w:b/>
        </w:rPr>
        <w:t xml:space="preserve"> de </w:t>
      </w:r>
      <w:proofErr w:type="spellStart"/>
      <w:r w:rsidRPr="006B28F2">
        <w:rPr>
          <w:rFonts w:ascii="Times New Roman" w:eastAsia="Times New Roman" w:hAnsi="Times New Roman" w:cs="Times New Roman"/>
          <w:b/>
        </w:rPr>
        <w:t>noi</w:t>
      </w:r>
      <w:proofErr w:type="spellEnd"/>
      <w:r w:rsidRPr="006B28F2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b/>
        </w:rPr>
        <w:t>documente</w:t>
      </w:r>
      <w:proofErr w:type="spellEnd"/>
      <w:r w:rsidRPr="006B28F2">
        <w:rPr>
          <w:rFonts w:ascii="Times New Roman" w:eastAsia="Times New Roman" w:hAnsi="Times New Roman" w:cs="Times New Roman"/>
          <w:b/>
        </w:rPr>
        <w:t xml:space="preserve"> din </w:t>
      </w:r>
      <w:proofErr w:type="spellStart"/>
      <w:r w:rsidRPr="006B28F2">
        <w:rPr>
          <w:rFonts w:ascii="Times New Roman" w:eastAsia="Times New Roman" w:hAnsi="Times New Roman" w:cs="Times New Roman"/>
          <w:b/>
        </w:rPr>
        <w:t>baza</w:t>
      </w:r>
      <w:proofErr w:type="spellEnd"/>
      <w:r w:rsidRPr="006B28F2">
        <w:rPr>
          <w:rFonts w:ascii="Times New Roman" w:eastAsia="Times New Roman" w:hAnsi="Times New Roman" w:cs="Times New Roman"/>
          <w:b/>
        </w:rPr>
        <w:t xml:space="preserve"> de date</w:t>
      </w:r>
    </w:p>
    <w:p w14:paraId="1CFD1303" w14:textId="77777777" w:rsidR="007C23CF" w:rsidRDefault="007C23CF" w:rsidP="007C23CF">
      <w:pPr>
        <w:spacing w:line="344" w:lineRule="exact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4D81480" w14:textId="43011E88" w:rsidR="003F782E" w:rsidRPr="007C4741" w:rsidRDefault="00597B8A" w:rsidP="006B28F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C4741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variabila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notes se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stocheaza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numar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de 3 Note (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obiecte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in care se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salveaza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fisierele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) din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de date ;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procedura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efectuata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cu success cu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metodei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readNotes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NotesManager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aflata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pachetul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helper.Notes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-urile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salvate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indexate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de la page-ul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curent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pana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la al 3-lea page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actuala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(..page, page + 3).</w:t>
      </w:r>
      <w:r w:rsidR="003F782E">
        <w:rPr>
          <w:rFonts w:ascii="Times New Roman" w:hAnsi="Times New Roman" w:cs="Times New Roman"/>
          <w:sz w:val="24"/>
          <w:szCs w:val="24"/>
        </w:rPr>
        <w:tab/>
      </w:r>
    </w:p>
    <w:p w14:paraId="3D6017D5" w14:textId="24949685" w:rsidR="00597B8A" w:rsidRDefault="00597B8A" w:rsidP="006B28F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C4741">
        <w:rPr>
          <w:rFonts w:ascii="Times New Roman" w:hAnsi="Times New Roman" w:cs="Times New Roman"/>
          <w:sz w:val="24"/>
          <w:szCs w:val="24"/>
        </w:rPr>
        <w:lastRenderedPageBreak/>
        <w:t>Variabila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footerView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folosita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arata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progresul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loading-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. In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nostru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, ne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afiseaza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introducerea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textelor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pana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extremitatea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jos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ecranului.In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in care nu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sunt notes de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afisat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stergem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footer-ul din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lista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history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returnam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Altfel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, ne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deplasam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la index-ul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paginii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la care ne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aflam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moment ,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preluam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a le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afisa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7C4741">
        <w:rPr>
          <w:rFonts w:ascii="Times New Roman" w:hAnsi="Times New Roman" w:cs="Times New Roman"/>
          <w:sz w:val="24"/>
          <w:szCs w:val="24"/>
        </w:rPr>
        <w:t>interfata</w:t>
      </w:r>
      <w:proofErr w:type="spellEnd"/>
      <w:r w:rsidRPr="007C4741">
        <w:rPr>
          <w:rFonts w:ascii="Times New Roman" w:hAnsi="Times New Roman" w:cs="Times New Roman"/>
          <w:sz w:val="24"/>
          <w:szCs w:val="24"/>
        </w:rPr>
        <w:t>.</w:t>
      </w:r>
    </w:p>
    <w:p w14:paraId="735F1FDD" w14:textId="237FA2A4" w:rsidR="003F782E" w:rsidRDefault="003F782E" w:rsidP="006B28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Metoda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readNotes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3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parametrii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contextul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extragem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fisierele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integra “from”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“output”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deservesc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respectiv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ultimului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fisier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care se </w:t>
      </w:r>
      <w:proofErr w:type="spellStart"/>
      <w:r>
        <w:rPr>
          <w:rFonts w:ascii="Times New Roman" w:hAnsi="Times New Roman" w:cs="Times New Roman"/>
          <w:sz w:val="24"/>
          <w:szCs w:val="24"/>
        </w:rPr>
        <w:t>vor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</w:p>
    <w:p w14:paraId="728F31AF" w14:textId="6C5AC4A1" w:rsidR="003F782E" w:rsidRDefault="003F782E" w:rsidP="006B28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Variabila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“notes”  </w:t>
      </w:r>
      <w:proofErr w:type="spellStart"/>
      <w:r w:rsidR="00FF2A4B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FF2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2A4B">
        <w:rPr>
          <w:rFonts w:ascii="Times New Roman" w:hAnsi="Times New Roman" w:cs="Times New Roman"/>
          <w:sz w:val="24"/>
          <w:szCs w:val="24"/>
        </w:rPr>
        <w:t>defini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notitelor</w:t>
      </w:r>
      <w:proofErr w:type="spellEnd"/>
      <w:r w:rsidR="00FF2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2A4B">
        <w:rPr>
          <w:rFonts w:ascii="Times New Roman" w:hAnsi="Times New Roman" w:cs="Times New Roman"/>
          <w:sz w:val="24"/>
          <w:szCs w:val="24"/>
        </w:rPr>
        <w:t>aflate</w:t>
      </w:r>
      <w:proofErr w:type="spellEnd"/>
      <w:r w:rsidR="00FF2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2A4B">
        <w:rPr>
          <w:rFonts w:ascii="Times New Roman" w:hAnsi="Times New Roman" w:cs="Times New Roman"/>
          <w:sz w:val="24"/>
          <w:szCs w:val="24"/>
        </w:rPr>
        <w:t>intre</w:t>
      </w:r>
      <w:proofErr w:type="spellEnd"/>
      <w:r w:rsidR="00FF2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2A4B">
        <w:rPr>
          <w:rFonts w:ascii="Times New Roman" w:hAnsi="Times New Roman" w:cs="Times New Roman"/>
          <w:sz w:val="24"/>
          <w:szCs w:val="24"/>
        </w:rPr>
        <w:t>pozitiile</w:t>
      </w:r>
      <w:proofErr w:type="spellEnd"/>
      <w:r w:rsidR="00FF2A4B">
        <w:rPr>
          <w:rFonts w:ascii="Times New Roman" w:hAnsi="Times New Roman" w:cs="Times New Roman"/>
          <w:sz w:val="24"/>
          <w:szCs w:val="24"/>
        </w:rPr>
        <w:t xml:space="preserve"> “from” </w:t>
      </w:r>
      <w:proofErr w:type="spellStart"/>
      <w:r w:rsidR="00FF2A4B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FF2A4B">
        <w:rPr>
          <w:rFonts w:ascii="Times New Roman" w:hAnsi="Times New Roman" w:cs="Times New Roman"/>
          <w:sz w:val="24"/>
          <w:szCs w:val="24"/>
        </w:rPr>
        <w:t xml:space="preserve"> “to”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urmeaza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fi </w:t>
      </w:r>
      <w:proofErr w:type="spellStart"/>
      <w:r>
        <w:rPr>
          <w:rFonts w:ascii="Times New Roman" w:hAnsi="Times New Roman" w:cs="Times New Roman"/>
          <w:sz w:val="24"/>
          <w:szCs w:val="24"/>
        </w:rPr>
        <w:t>extrase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contextul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trimis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parametru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F2A4B">
        <w:rPr>
          <w:rFonts w:ascii="Times New Roman" w:hAnsi="Times New Roman" w:cs="Times New Roman"/>
          <w:sz w:val="24"/>
          <w:szCs w:val="24"/>
        </w:rPr>
        <w:t xml:space="preserve"> . Initial , </w:t>
      </w:r>
      <w:proofErr w:type="spellStart"/>
      <w:r w:rsidR="00FF2A4B">
        <w:rPr>
          <w:rFonts w:ascii="Times New Roman" w:hAnsi="Times New Roman" w:cs="Times New Roman"/>
          <w:sz w:val="24"/>
          <w:szCs w:val="24"/>
        </w:rPr>
        <w:t>lista</w:t>
      </w:r>
      <w:proofErr w:type="spellEnd"/>
      <w:r w:rsidR="00FF2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2A4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FF2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2A4B">
        <w:rPr>
          <w:rFonts w:ascii="Times New Roman" w:hAnsi="Times New Roman" w:cs="Times New Roman"/>
          <w:sz w:val="24"/>
          <w:szCs w:val="24"/>
        </w:rPr>
        <w:t>vida</w:t>
      </w:r>
      <w:proofErr w:type="spellEnd"/>
      <w:r w:rsidR="00FF2A4B">
        <w:rPr>
          <w:rFonts w:ascii="Times New Roman" w:hAnsi="Times New Roman" w:cs="Times New Roman"/>
          <w:sz w:val="24"/>
          <w:szCs w:val="24"/>
        </w:rPr>
        <w:t xml:space="preserve">  , </w:t>
      </w:r>
      <w:proofErr w:type="spellStart"/>
      <w:r w:rsidR="00FF2A4B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="00FF2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2A4B">
        <w:rPr>
          <w:rFonts w:ascii="Times New Roman" w:hAnsi="Times New Roman" w:cs="Times New Roman"/>
          <w:sz w:val="24"/>
          <w:szCs w:val="24"/>
        </w:rPr>
        <w:t>instantiata</w:t>
      </w:r>
      <w:proofErr w:type="spellEnd"/>
      <w:r w:rsidR="00FF2A4B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FF2A4B">
        <w:rPr>
          <w:rFonts w:ascii="Times New Roman" w:hAnsi="Times New Roman" w:cs="Times New Roman"/>
          <w:sz w:val="24"/>
          <w:szCs w:val="24"/>
        </w:rPr>
        <w:t>tipul</w:t>
      </w:r>
      <w:proofErr w:type="spellEnd"/>
      <w:r w:rsidR="00FF2A4B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FF2A4B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="00FF2A4B">
        <w:rPr>
          <w:rFonts w:ascii="Times New Roman" w:hAnsi="Times New Roman" w:cs="Times New Roman"/>
          <w:sz w:val="24"/>
          <w:szCs w:val="24"/>
        </w:rPr>
        <w:t>”.</w:t>
      </w:r>
    </w:p>
    <w:p w14:paraId="167AE302" w14:textId="33920C49" w:rsidR="00FF2A4B" w:rsidRDefault="00FF2A4B" w:rsidP="006B28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Lista de string-</w:t>
      </w:r>
      <w:proofErr w:type="spellStart"/>
      <w:r>
        <w:rPr>
          <w:rFonts w:ascii="Times New Roman" w:hAnsi="Times New Roman" w:cs="Times New Roman"/>
          <w:sz w:val="24"/>
          <w:szCs w:val="24"/>
        </w:rPr>
        <w:t>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allFilesNames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incapsuleaza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titlurile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fisierelor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aflate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context .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fileList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apelata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context se </w:t>
      </w:r>
      <w:proofErr w:type="spellStart"/>
      <w:r>
        <w:rPr>
          <w:rFonts w:ascii="Times New Roman" w:hAnsi="Times New Roman" w:cs="Times New Roman"/>
          <w:sz w:val="24"/>
          <w:szCs w:val="24"/>
        </w:rPr>
        <w:t>preiau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titlurile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tuturor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fisierelor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 w:cs="Times New Roman"/>
          <w:sz w:val="24"/>
          <w:szCs w:val="24"/>
        </w:rPr>
        <w:t>asignate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string-</w:t>
      </w:r>
      <w:proofErr w:type="spellStart"/>
      <w:r>
        <w:rPr>
          <w:rFonts w:ascii="Times New Roman" w:hAnsi="Times New Roman" w:cs="Times New Roman"/>
          <w:sz w:val="24"/>
          <w:szCs w:val="24"/>
        </w:rPr>
        <w:t>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mentionate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anterior . </w:t>
      </w:r>
    </w:p>
    <w:p w14:paraId="04EE0937" w14:textId="5FC79C09" w:rsidR="00FF2A4B" w:rsidRDefault="00FF2A4B" w:rsidP="006B28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etapa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veridicitatea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parametrilor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“from”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“to” : se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pozitiei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inceput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fisierului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fie </w:t>
      </w:r>
      <w:proofErr w:type="spellStart"/>
      <w:r>
        <w:rPr>
          <w:rFonts w:ascii="Times New Roman" w:hAnsi="Times New Roman" w:cs="Times New Roman"/>
          <w:sz w:val="24"/>
          <w:szCs w:val="24"/>
        </w:rPr>
        <w:t>negativ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respectiv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pozitiei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finale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depaseasca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lungimea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continte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titlurile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fisierelor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 </w:t>
      </w:r>
      <w:r w:rsidR="00FB0F60">
        <w:rPr>
          <w:rFonts w:ascii="Times New Roman" w:hAnsi="Times New Roman" w:cs="Times New Roman"/>
          <w:sz w:val="24"/>
          <w:szCs w:val="24"/>
        </w:rPr>
        <w:t xml:space="preserve">Ulterior se </w:t>
      </w:r>
      <w:proofErr w:type="spellStart"/>
      <w:r w:rsidR="00FB0F60">
        <w:rPr>
          <w:rFonts w:ascii="Times New Roman" w:hAnsi="Times New Roman" w:cs="Times New Roman"/>
          <w:sz w:val="24"/>
          <w:szCs w:val="24"/>
        </w:rPr>
        <w:t>parcurge</w:t>
      </w:r>
      <w:proofErr w:type="spellEnd"/>
      <w:r w:rsidR="00FB0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F60">
        <w:rPr>
          <w:rFonts w:ascii="Times New Roman" w:hAnsi="Times New Roman" w:cs="Times New Roman"/>
          <w:sz w:val="24"/>
          <w:szCs w:val="24"/>
        </w:rPr>
        <w:t>vectorul</w:t>
      </w:r>
      <w:proofErr w:type="spellEnd"/>
      <w:r w:rsidR="00FB0F60">
        <w:rPr>
          <w:rFonts w:ascii="Times New Roman" w:hAnsi="Times New Roman" w:cs="Times New Roman"/>
          <w:sz w:val="24"/>
          <w:szCs w:val="24"/>
        </w:rPr>
        <w:t xml:space="preserve"> de String-</w:t>
      </w:r>
      <w:proofErr w:type="spellStart"/>
      <w:r w:rsidR="00FB0F60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="00FB0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F60">
        <w:rPr>
          <w:rFonts w:ascii="Times New Roman" w:hAnsi="Times New Roman" w:cs="Times New Roman"/>
          <w:sz w:val="24"/>
          <w:szCs w:val="24"/>
        </w:rPr>
        <w:t>allFilesNames</w:t>
      </w:r>
      <w:proofErr w:type="spellEnd"/>
      <w:r w:rsidR="00FB0F60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="00FB0F60">
        <w:rPr>
          <w:rFonts w:ascii="Times New Roman" w:hAnsi="Times New Roman" w:cs="Times New Roman"/>
          <w:sz w:val="24"/>
          <w:szCs w:val="24"/>
        </w:rPr>
        <w:t>pozitia</w:t>
      </w:r>
      <w:proofErr w:type="spellEnd"/>
      <w:r w:rsidR="00FB0F60">
        <w:rPr>
          <w:rFonts w:ascii="Times New Roman" w:hAnsi="Times New Roman" w:cs="Times New Roman"/>
          <w:sz w:val="24"/>
          <w:szCs w:val="24"/>
        </w:rPr>
        <w:t xml:space="preserve"> “from” </w:t>
      </w:r>
      <w:proofErr w:type="spellStart"/>
      <w:r w:rsidR="00FB0F60">
        <w:rPr>
          <w:rFonts w:ascii="Times New Roman" w:hAnsi="Times New Roman" w:cs="Times New Roman"/>
          <w:sz w:val="24"/>
          <w:szCs w:val="24"/>
        </w:rPr>
        <w:t>pana</w:t>
      </w:r>
      <w:proofErr w:type="spellEnd"/>
      <w:r w:rsidR="00FB0F60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FB0F60">
        <w:rPr>
          <w:rFonts w:ascii="Times New Roman" w:hAnsi="Times New Roman" w:cs="Times New Roman"/>
          <w:sz w:val="24"/>
          <w:szCs w:val="24"/>
        </w:rPr>
        <w:t>pozitia</w:t>
      </w:r>
      <w:proofErr w:type="spellEnd"/>
      <w:r w:rsidR="00FB0F60">
        <w:rPr>
          <w:rFonts w:ascii="Times New Roman" w:hAnsi="Times New Roman" w:cs="Times New Roman"/>
          <w:sz w:val="24"/>
          <w:szCs w:val="24"/>
        </w:rPr>
        <w:t xml:space="preserve"> “to” </w:t>
      </w:r>
      <w:proofErr w:type="spellStart"/>
      <w:r w:rsidR="00FB0F60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FB0F60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FB0F60">
        <w:rPr>
          <w:rFonts w:ascii="Times New Roman" w:hAnsi="Times New Roman" w:cs="Times New Roman"/>
          <w:sz w:val="24"/>
          <w:szCs w:val="24"/>
        </w:rPr>
        <w:t>adauga</w:t>
      </w:r>
      <w:proofErr w:type="spellEnd"/>
      <w:r w:rsidR="00FB0F60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FB0F60">
        <w:rPr>
          <w:rFonts w:ascii="Times New Roman" w:hAnsi="Times New Roman" w:cs="Times New Roman"/>
          <w:sz w:val="24"/>
          <w:szCs w:val="24"/>
        </w:rPr>
        <w:t>vectorul</w:t>
      </w:r>
      <w:proofErr w:type="spellEnd"/>
      <w:r w:rsidR="00FB0F60">
        <w:rPr>
          <w:rFonts w:ascii="Times New Roman" w:hAnsi="Times New Roman" w:cs="Times New Roman"/>
          <w:sz w:val="24"/>
          <w:szCs w:val="24"/>
        </w:rPr>
        <w:t xml:space="preserve"> de Note “notes” </w:t>
      </w:r>
      <w:proofErr w:type="spellStart"/>
      <w:r w:rsidR="00FB0F60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="00FB0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F60">
        <w:rPr>
          <w:rFonts w:ascii="Times New Roman" w:hAnsi="Times New Roman" w:cs="Times New Roman"/>
          <w:sz w:val="24"/>
          <w:szCs w:val="24"/>
        </w:rPr>
        <w:t>informatiile</w:t>
      </w:r>
      <w:proofErr w:type="spellEnd"/>
      <w:r w:rsidR="00FB0F60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FB0F60">
        <w:rPr>
          <w:rFonts w:ascii="Times New Roman" w:hAnsi="Times New Roman" w:cs="Times New Roman"/>
          <w:sz w:val="24"/>
          <w:szCs w:val="24"/>
        </w:rPr>
        <w:t>fisierele</w:t>
      </w:r>
      <w:proofErr w:type="spellEnd"/>
      <w:r w:rsidR="00FB0F60">
        <w:rPr>
          <w:rFonts w:ascii="Times New Roman" w:hAnsi="Times New Roman" w:cs="Times New Roman"/>
          <w:sz w:val="24"/>
          <w:szCs w:val="24"/>
        </w:rPr>
        <w:t xml:space="preserve"> text care </w:t>
      </w:r>
      <w:proofErr w:type="spellStart"/>
      <w:r w:rsidR="00FB0F60">
        <w:rPr>
          <w:rFonts w:ascii="Times New Roman" w:hAnsi="Times New Roman" w:cs="Times New Roman"/>
          <w:sz w:val="24"/>
          <w:szCs w:val="24"/>
        </w:rPr>
        <w:t>ocupa</w:t>
      </w:r>
      <w:proofErr w:type="spellEnd"/>
      <w:r w:rsidR="00FB0F60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FB0F60">
        <w:rPr>
          <w:rFonts w:ascii="Times New Roman" w:hAnsi="Times New Roman" w:cs="Times New Roman"/>
          <w:sz w:val="24"/>
          <w:szCs w:val="24"/>
        </w:rPr>
        <w:t>pozitie</w:t>
      </w:r>
      <w:proofErr w:type="spellEnd"/>
      <w:r w:rsidR="00FB0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F60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FB0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F60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FB0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F60">
        <w:rPr>
          <w:rFonts w:ascii="Times New Roman" w:hAnsi="Times New Roman" w:cs="Times New Roman"/>
          <w:sz w:val="24"/>
          <w:szCs w:val="24"/>
        </w:rPr>
        <w:t>cuprinsa</w:t>
      </w:r>
      <w:proofErr w:type="spellEnd"/>
      <w:r w:rsidR="00FB0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F60">
        <w:rPr>
          <w:rFonts w:ascii="Times New Roman" w:hAnsi="Times New Roman" w:cs="Times New Roman"/>
          <w:sz w:val="24"/>
          <w:szCs w:val="24"/>
        </w:rPr>
        <w:t>intre</w:t>
      </w:r>
      <w:proofErr w:type="spellEnd"/>
      <w:r w:rsidR="00FB0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F60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="00FB0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F60">
        <w:rPr>
          <w:rFonts w:ascii="Times New Roman" w:hAnsi="Times New Roman" w:cs="Times New Roman"/>
          <w:sz w:val="24"/>
          <w:szCs w:val="24"/>
        </w:rPr>
        <w:t>doua</w:t>
      </w:r>
      <w:proofErr w:type="spellEnd"/>
      <w:r w:rsidR="00FB0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F60">
        <w:rPr>
          <w:rFonts w:ascii="Times New Roman" w:hAnsi="Times New Roman" w:cs="Times New Roman"/>
          <w:sz w:val="24"/>
          <w:szCs w:val="24"/>
        </w:rPr>
        <w:t>extremitati</w:t>
      </w:r>
      <w:proofErr w:type="spellEnd"/>
      <w:r w:rsidR="00FB0F60"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 w:rsidR="00FB0F60">
        <w:rPr>
          <w:rFonts w:ascii="Times New Roman" w:hAnsi="Times New Roman" w:cs="Times New Roman"/>
          <w:sz w:val="24"/>
          <w:szCs w:val="24"/>
        </w:rPr>
        <w:t>Gasirea</w:t>
      </w:r>
      <w:proofErr w:type="spellEnd"/>
      <w:r w:rsidR="00FB0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F60">
        <w:rPr>
          <w:rFonts w:ascii="Times New Roman" w:hAnsi="Times New Roman" w:cs="Times New Roman"/>
          <w:sz w:val="24"/>
          <w:szCs w:val="24"/>
        </w:rPr>
        <w:t>fisierului</w:t>
      </w:r>
      <w:proofErr w:type="spellEnd"/>
      <w:r w:rsidR="00FB0F60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FB0F60">
        <w:rPr>
          <w:rFonts w:ascii="Times New Roman" w:hAnsi="Times New Roman" w:cs="Times New Roman"/>
          <w:sz w:val="24"/>
          <w:szCs w:val="24"/>
        </w:rPr>
        <w:t>titlul</w:t>
      </w:r>
      <w:proofErr w:type="spellEnd"/>
      <w:r w:rsidR="00FB0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F60">
        <w:rPr>
          <w:rFonts w:ascii="Times New Roman" w:hAnsi="Times New Roman" w:cs="Times New Roman"/>
          <w:sz w:val="24"/>
          <w:szCs w:val="24"/>
        </w:rPr>
        <w:t>dat</w:t>
      </w:r>
      <w:proofErr w:type="spellEnd"/>
      <w:r w:rsidR="00FB0F60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FB0F60">
        <w:rPr>
          <w:rFonts w:ascii="Times New Roman" w:hAnsi="Times New Roman" w:cs="Times New Roman"/>
          <w:sz w:val="24"/>
          <w:szCs w:val="24"/>
        </w:rPr>
        <w:t>parametru</w:t>
      </w:r>
      <w:proofErr w:type="spellEnd"/>
      <w:r w:rsidR="00FB0F60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FB0F60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="00FB0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F60">
        <w:rPr>
          <w:rFonts w:ascii="Times New Roman" w:hAnsi="Times New Roman" w:cs="Times New Roman"/>
          <w:sz w:val="24"/>
          <w:szCs w:val="24"/>
        </w:rPr>
        <w:t>contextului</w:t>
      </w:r>
      <w:proofErr w:type="spellEnd"/>
      <w:r w:rsidR="00FB0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F60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FB0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F60">
        <w:rPr>
          <w:rFonts w:ascii="Times New Roman" w:hAnsi="Times New Roman" w:cs="Times New Roman"/>
          <w:sz w:val="24"/>
          <w:szCs w:val="24"/>
        </w:rPr>
        <w:t>convertirea</w:t>
      </w:r>
      <w:proofErr w:type="spellEnd"/>
      <w:r w:rsidR="00FB0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F60">
        <w:rPr>
          <w:rFonts w:ascii="Times New Roman" w:hAnsi="Times New Roman" w:cs="Times New Roman"/>
          <w:sz w:val="24"/>
          <w:szCs w:val="24"/>
        </w:rPr>
        <w:t>acestuia</w:t>
      </w:r>
      <w:proofErr w:type="spellEnd"/>
      <w:r w:rsidR="00FB0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F60">
        <w:rPr>
          <w:rFonts w:ascii="Times New Roman" w:hAnsi="Times New Roman" w:cs="Times New Roman"/>
          <w:sz w:val="24"/>
          <w:szCs w:val="24"/>
        </w:rPr>
        <w:t>intr</w:t>
      </w:r>
      <w:proofErr w:type="spellEnd"/>
      <w:r w:rsidR="00FB0F60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="00FB0F60">
        <w:rPr>
          <w:rFonts w:ascii="Times New Roman" w:hAnsi="Times New Roman" w:cs="Times New Roman"/>
          <w:sz w:val="24"/>
          <w:szCs w:val="24"/>
        </w:rPr>
        <w:t>obiect</w:t>
      </w:r>
      <w:proofErr w:type="spellEnd"/>
      <w:r w:rsidR="00FB0F6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FB0F60">
        <w:rPr>
          <w:rFonts w:ascii="Times New Roman" w:hAnsi="Times New Roman" w:cs="Times New Roman"/>
          <w:sz w:val="24"/>
          <w:szCs w:val="24"/>
        </w:rPr>
        <w:t>tipul</w:t>
      </w:r>
      <w:proofErr w:type="spellEnd"/>
      <w:r w:rsidR="00FB0F60">
        <w:rPr>
          <w:rFonts w:ascii="Times New Roman" w:hAnsi="Times New Roman" w:cs="Times New Roman"/>
          <w:sz w:val="24"/>
          <w:szCs w:val="24"/>
        </w:rPr>
        <w:t xml:space="preserve"> “Note” se </w:t>
      </w:r>
      <w:proofErr w:type="spellStart"/>
      <w:r w:rsidR="00FB0F60">
        <w:rPr>
          <w:rFonts w:ascii="Times New Roman" w:hAnsi="Times New Roman" w:cs="Times New Roman"/>
          <w:sz w:val="24"/>
          <w:szCs w:val="24"/>
        </w:rPr>
        <w:t>efectueaza</w:t>
      </w:r>
      <w:proofErr w:type="spellEnd"/>
      <w:r w:rsidR="00FB0F60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FB0F60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="00FB0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F60">
        <w:rPr>
          <w:rFonts w:ascii="Times New Roman" w:hAnsi="Times New Roman" w:cs="Times New Roman"/>
          <w:sz w:val="24"/>
          <w:szCs w:val="24"/>
        </w:rPr>
        <w:t>functiei</w:t>
      </w:r>
      <w:proofErr w:type="spellEnd"/>
      <w:r w:rsidR="00FB0F60">
        <w:rPr>
          <w:rFonts w:ascii="Times New Roman" w:hAnsi="Times New Roman" w:cs="Times New Roman"/>
          <w:sz w:val="24"/>
          <w:szCs w:val="24"/>
        </w:rPr>
        <w:t xml:space="preserve"> statice “</w:t>
      </w:r>
      <w:proofErr w:type="spellStart"/>
      <w:r w:rsidR="00FB0F60">
        <w:rPr>
          <w:rFonts w:ascii="Times New Roman" w:hAnsi="Times New Roman" w:cs="Times New Roman"/>
          <w:sz w:val="24"/>
          <w:szCs w:val="24"/>
        </w:rPr>
        <w:t>readNote</w:t>
      </w:r>
      <w:proofErr w:type="spellEnd"/>
      <w:r w:rsidR="00FB0F60">
        <w:rPr>
          <w:rFonts w:ascii="Times New Roman" w:hAnsi="Times New Roman" w:cs="Times New Roman"/>
          <w:sz w:val="24"/>
          <w:szCs w:val="24"/>
        </w:rPr>
        <w:t xml:space="preserve">” . </w:t>
      </w:r>
    </w:p>
    <w:p w14:paraId="07B9F4E1" w14:textId="33CF1822" w:rsidR="00FB0F60" w:rsidRDefault="00FB0F60" w:rsidP="006B28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fisierele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 w:cs="Times New Roman"/>
          <w:sz w:val="24"/>
          <w:szCs w:val="24"/>
        </w:rPr>
        <w:t>salvate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notes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returnata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7EAA">
        <w:rPr>
          <w:rFonts w:ascii="Times New Roman" w:hAnsi="Times New Roman" w:cs="Times New Roman"/>
          <w:sz w:val="24"/>
          <w:szCs w:val="24"/>
        </w:rPr>
        <w:t>.</w:t>
      </w:r>
    </w:p>
    <w:p w14:paraId="3FB07F34" w14:textId="77777777" w:rsidR="000C7EAA" w:rsidRPr="000C7EAA" w:rsidRDefault="000C7EAA" w:rsidP="000C7E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eastAsia="Times New Roman" w:hAnsi="Consolas" w:cs="Courier New"/>
          <w:color w:val="A9B7C6"/>
          <w:lang w:val="en-US" w:eastAsia="en-US" w:bidi="ar-SA"/>
        </w:rPr>
      </w:pPr>
      <w:r w:rsidRPr="000C7EAA">
        <w:rPr>
          <w:rFonts w:ascii="Consolas" w:eastAsia="Times New Roman" w:hAnsi="Consolas" w:cs="Courier New"/>
          <w:color w:val="CC7832"/>
          <w:lang w:val="en-US" w:eastAsia="en-US" w:bidi="ar-SA"/>
        </w:rPr>
        <w:t xml:space="preserve">static public </w:t>
      </w:r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List&lt;Note&gt; </w:t>
      </w:r>
      <w:proofErr w:type="spellStart"/>
      <w:r w:rsidRPr="000C7EAA">
        <w:rPr>
          <w:rFonts w:ascii="Consolas" w:eastAsia="Times New Roman" w:hAnsi="Consolas" w:cs="Courier New"/>
          <w:color w:val="FFC66D"/>
          <w:lang w:val="en-US" w:eastAsia="en-US" w:bidi="ar-SA"/>
        </w:rPr>
        <w:t>readNotes</w:t>
      </w:r>
      <w:proofErr w:type="spellEnd"/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t>(</w:t>
      </w:r>
      <w:r w:rsidRPr="000C7EAA">
        <w:rPr>
          <w:rFonts w:ascii="Consolas" w:eastAsia="Times New Roman" w:hAnsi="Consolas" w:cs="Courier New"/>
          <w:color w:val="BBB529"/>
          <w:lang w:val="en-US" w:eastAsia="en-US" w:bidi="ar-SA"/>
        </w:rPr>
        <w:t xml:space="preserve">@NotNull </w:t>
      </w:r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Context </w:t>
      </w:r>
      <w:proofErr w:type="spellStart"/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t>context</w:t>
      </w:r>
      <w:proofErr w:type="spellEnd"/>
      <w:r w:rsidRPr="000C7EAA">
        <w:rPr>
          <w:rFonts w:ascii="Consolas" w:eastAsia="Times New Roman" w:hAnsi="Consolas" w:cs="Courier New"/>
          <w:color w:val="CC7832"/>
          <w:lang w:val="en-US" w:eastAsia="en-US" w:bidi="ar-SA"/>
        </w:rPr>
        <w:t xml:space="preserve">, int </w:t>
      </w:r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t>from</w:t>
      </w:r>
      <w:r w:rsidRPr="000C7EAA">
        <w:rPr>
          <w:rFonts w:ascii="Consolas" w:eastAsia="Times New Roman" w:hAnsi="Consolas" w:cs="Courier New"/>
          <w:color w:val="CC7832"/>
          <w:lang w:val="en-US" w:eastAsia="en-US" w:bidi="ar-SA"/>
        </w:rPr>
        <w:t xml:space="preserve">, int </w:t>
      </w:r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t>to) {</w:t>
      </w:r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br/>
        <w:t xml:space="preserve">    List&lt;Note&gt; notes = </w:t>
      </w:r>
      <w:r w:rsidRPr="000C7EAA">
        <w:rPr>
          <w:rFonts w:ascii="Consolas" w:eastAsia="Times New Roman" w:hAnsi="Consolas" w:cs="Courier New"/>
          <w:color w:val="CC7832"/>
          <w:lang w:val="en-US" w:eastAsia="en-US" w:bidi="ar-SA"/>
        </w:rPr>
        <w:t xml:space="preserve">new </w:t>
      </w:r>
      <w:proofErr w:type="spellStart"/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t>ArrayList</w:t>
      </w:r>
      <w:proofErr w:type="spellEnd"/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t>&lt;&gt;()</w:t>
      </w:r>
      <w:r w:rsidRPr="000C7EAA">
        <w:rPr>
          <w:rFonts w:ascii="Consolas" w:eastAsia="Times New Roman" w:hAnsi="Consolas" w:cs="Courier New"/>
          <w:color w:val="CC7832"/>
          <w:lang w:val="en-US" w:eastAsia="en-US" w:bidi="ar-SA"/>
        </w:rPr>
        <w:t>;</w:t>
      </w:r>
      <w:r w:rsidRPr="000C7EAA">
        <w:rPr>
          <w:rFonts w:ascii="Consolas" w:eastAsia="Times New Roman" w:hAnsi="Consolas" w:cs="Courier New"/>
          <w:color w:val="CC7832"/>
          <w:lang w:val="en-US" w:eastAsia="en-US" w:bidi="ar-SA"/>
        </w:rPr>
        <w:br/>
        <w:t xml:space="preserve">    </w:t>
      </w:r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String[] </w:t>
      </w:r>
      <w:proofErr w:type="spellStart"/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t>allFilesNames</w:t>
      </w:r>
      <w:proofErr w:type="spellEnd"/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 = </w:t>
      </w:r>
      <w:proofErr w:type="spellStart"/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t>context.fileList</w:t>
      </w:r>
      <w:proofErr w:type="spellEnd"/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t>()</w:t>
      </w:r>
      <w:r w:rsidRPr="000C7EAA">
        <w:rPr>
          <w:rFonts w:ascii="Consolas" w:eastAsia="Times New Roman" w:hAnsi="Consolas" w:cs="Courier New"/>
          <w:color w:val="CC7832"/>
          <w:lang w:val="en-US" w:eastAsia="en-US" w:bidi="ar-SA"/>
        </w:rPr>
        <w:t>;</w:t>
      </w:r>
      <w:r w:rsidRPr="000C7EAA">
        <w:rPr>
          <w:rFonts w:ascii="Consolas" w:eastAsia="Times New Roman" w:hAnsi="Consolas" w:cs="Courier New"/>
          <w:color w:val="CC7832"/>
          <w:lang w:val="en-US" w:eastAsia="en-US" w:bidi="ar-SA"/>
        </w:rPr>
        <w:br/>
        <w:t xml:space="preserve">    if </w:t>
      </w:r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(from &lt; </w:t>
      </w:r>
      <w:r w:rsidRPr="000C7EAA">
        <w:rPr>
          <w:rFonts w:ascii="Consolas" w:eastAsia="Times New Roman" w:hAnsi="Consolas" w:cs="Courier New"/>
          <w:color w:val="6897BB"/>
          <w:lang w:val="en-US" w:eastAsia="en-US" w:bidi="ar-SA"/>
        </w:rPr>
        <w:t>0</w:t>
      </w:r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t>) {</w:t>
      </w:r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br/>
        <w:t xml:space="preserve">        from = </w:t>
      </w:r>
      <w:r w:rsidRPr="000C7EAA">
        <w:rPr>
          <w:rFonts w:ascii="Consolas" w:eastAsia="Times New Roman" w:hAnsi="Consolas" w:cs="Courier New"/>
          <w:color w:val="6897BB"/>
          <w:lang w:val="en-US" w:eastAsia="en-US" w:bidi="ar-SA"/>
        </w:rPr>
        <w:t>0</w:t>
      </w:r>
      <w:r w:rsidRPr="000C7EAA">
        <w:rPr>
          <w:rFonts w:ascii="Consolas" w:eastAsia="Times New Roman" w:hAnsi="Consolas" w:cs="Courier New"/>
          <w:color w:val="CC7832"/>
          <w:lang w:val="en-US" w:eastAsia="en-US" w:bidi="ar-SA"/>
        </w:rPr>
        <w:t>;</w:t>
      </w:r>
      <w:r w:rsidRPr="000C7EAA">
        <w:rPr>
          <w:rFonts w:ascii="Consolas" w:eastAsia="Times New Roman" w:hAnsi="Consolas" w:cs="Courier New"/>
          <w:color w:val="CC7832"/>
          <w:lang w:val="en-US" w:eastAsia="en-US" w:bidi="ar-SA"/>
        </w:rPr>
        <w:br/>
        <w:t xml:space="preserve">    </w:t>
      </w:r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t>}</w:t>
      </w:r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br/>
        <w:t xml:space="preserve">    </w:t>
      </w:r>
      <w:r w:rsidRPr="000C7EAA">
        <w:rPr>
          <w:rFonts w:ascii="Consolas" w:eastAsia="Times New Roman" w:hAnsi="Consolas" w:cs="Courier New"/>
          <w:color w:val="CC7832"/>
          <w:lang w:val="en-US" w:eastAsia="en-US" w:bidi="ar-SA"/>
        </w:rPr>
        <w:t xml:space="preserve">if </w:t>
      </w:r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(to &gt;= </w:t>
      </w:r>
      <w:proofErr w:type="spellStart"/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t>allFilesNames.</w:t>
      </w:r>
      <w:r w:rsidRPr="000C7EAA">
        <w:rPr>
          <w:rFonts w:ascii="Consolas" w:eastAsia="Times New Roman" w:hAnsi="Consolas" w:cs="Courier New"/>
          <w:color w:val="9876AA"/>
          <w:lang w:val="en-US" w:eastAsia="en-US" w:bidi="ar-SA"/>
        </w:rPr>
        <w:t>length</w:t>
      </w:r>
      <w:proofErr w:type="spellEnd"/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t>) {</w:t>
      </w:r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br/>
        <w:t xml:space="preserve">        to = </w:t>
      </w:r>
      <w:proofErr w:type="spellStart"/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t>allFilesNames.</w:t>
      </w:r>
      <w:r w:rsidRPr="000C7EAA">
        <w:rPr>
          <w:rFonts w:ascii="Consolas" w:eastAsia="Times New Roman" w:hAnsi="Consolas" w:cs="Courier New"/>
          <w:color w:val="9876AA"/>
          <w:lang w:val="en-US" w:eastAsia="en-US" w:bidi="ar-SA"/>
        </w:rPr>
        <w:t>length</w:t>
      </w:r>
      <w:proofErr w:type="spellEnd"/>
      <w:r w:rsidRPr="000C7EAA">
        <w:rPr>
          <w:rFonts w:ascii="Consolas" w:eastAsia="Times New Roman" w:hAnsi="Consolas" w:cs="Courier New"/>
          <w:color w:val="CC7832"/>
          <w:lang w:val="en-US" w:eastAsia="en-US" w:bidi="ar-SA"/>
        </w:rPr>
        <w:t>;</w:t>
      </w:r>
      <w:r w:rsidRPr="000C7EAA">
        <w:rPr>
          <w:rFonts w:ascii="Consolas" w:eastAsia="Times New Roman" w:hAnsi="Consolas" w:cs="Courier New"/>
          <w:color w:val="CC7832"/>
          <w:lang w:val="en-US" w:eastAsia="en-US" w:bidi="ar-SA"/>
        </w:rPr>
        <w:br/>
        <w:t xml:space="preserve">    </w:t>
      </w:r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t>}</w:t>
      </w:r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br/>
        <w:t xml:space="preserve">    </w:t>
      </w:r>
      <w:r w:rsidRPr="000C7EAA">
        <w:rPr>
          <w:rFonts w:ascii="Consolas" w:eastAsia="Times New Roman" w:hAnsi="Consolas" w:cs="Courier New"/>
          <w:color w:val="CC7832"/>
          <w:lang w:val="en-US" w:eastAsia="en-US" w:bidi="ar-SA"/>
        </w:rPr>
        <w:t xml:space="preserve">for </w:t>
      </w:r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t>(</w:t>
      </w:r>
      <w:r w:rsidRPr="000C7EAA">
        <w:rPr>
          <w:rFonts w:ascii="Consolas" w:eastAsia="Times New Roman" w:hAnsi="Consolas" w:cs="Courier New"/>
          <w:color w:val="CC7832"/>
          <w:lang w:val="en-US" w:eastAsia="en-US" w:bidi="ar-SA"/>
        </w:rPr>
        <w:t xml:space="preserve">int </w:t>
      </w:r>
      <w:proofErr w:type="spellStart"/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t>i</w:t>
      </w:r>
      <w:proofErr w:type="spellEnd"/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 = from</w:t>
      </w:r>
      <w:r w:rsidRPr="000C7EAA">
        <w:rPr>
          <w:rFonts w:ascii="Consolas" w:eastAsia="Times New Roman" w:hAnsi="Consolas" w:cs="Courier New"/>
          <w:color w:val="CC7832"/>
          <w:lang w:val="en-US" w:eastAsia="en-US" w:bidi="ar-SA"/>
        </w:rPr>
        <w:t xml:space="preserve">; </w:t>
      </w:r>
      <w:proofErr w:type="spellStart"/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t>i</w:t>
      </w:r>
      <w:proofErr w:type="spellEnd"/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 &lt; to</w:t>
      </w:r>
      <w:r w:rsidRPr="000C7EAA">
        <w:rPr>
          <w:rFonts w:ascii="Consolas" w:eastAsia="Times New Roman" w:hAnsi="Consolas" w:cs="Courier New"/>
          <w:color w:val="CC7832"/>
          <w:lang w:val="en-US" w:eastAsia="en-US" w:bidi="ar-SA"/>
        </w:rPr>
        <w:t xml:space="preserve">; </w:t>
      </w:r>
      <w:proofErr w:type="spellStart"/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t>i</w:t>
      </w:r>
      <w:proofErr w:type="spellEnd"/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t>++) {</w:t>
      </w:r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br/>
        <w:t xml:space="preserve">        </w:t>
      </w:r>
      <w:proofErr w:type="spellStart"/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t>notes.add</w:t>
      </w:r>
      <w:proofErr w:type="spellEnd"/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t>(</w:t>
      </w:r>
      <w:proofErr w:type="spellStart"/>
      <w:r w:rsidRPr="000C7EAA">
        <w:rPr>
          <w:rFonts w:ascii="Consolas" w:eastAsia="Times New Roman" w:hAnsi="Consolas" w:cs="Courier New"/>
          <w:i/>
          <w:iCs/>
          <w:color w:val="A9B7C6"/>
          <w:lang w:val="en-US" w:eastAsia="en-US" w:bidi="ar-SA"/>
        </w:rPr>
        <w:t>readNote</w:t>
      </w:r>
      <w:proofErr w:type="spellEnd"/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t>(context</w:t>
      </w:r>
      <w:r w:rsidRPr="000C7EAA">
        <w:rPr>
          <w:rFonts w:ascii="Consolas" w:eastAsia="Times New Roman" w:hAnsi="Consolas" w:cs="Courier New"/>
          <w:color w:val="CC7832"/>
          <w:lang w:val="en-US" w:eastAsia="en-US" w:bidi="ar-SA"/>
        </w:rPr>
        <w:t xml:space="preserve">, </w:t>
      </w:r>
      <w:proofErr w:type="spellStart"/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t>allFilesNames</w:t>
      </w:r>
      <w:proofErr w:type="spellEnd"/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t>[</w:t>
      </w:r>
      <w:proofErr w:type="spellStart"/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t>i</w:t>
      </w:r>
      <w:proofErr w:type="spellEnd"/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t>]))</w:t>
      </w:r>
      <w:r w:rsidRPr="000C7EAA">
        <w:rPr>
          <w:rFonts w:ascii="Consolas" w:eastAsia="Times New Roman" w:hAnsi="Consolas" w:cs="Courier New"/>
          <w:color w:val="CC7832"/>
          <w:lang w:val="en-US" w:eastAsia="en-US" w:bidi="ar-SA"/>
        </w:rPr>
        <w:t>;</w:t>
      </w:r>
      <w:r w:rsidRPr="000C7EAA">
        <w:rPr>
          <w:rFonts w:ascii="Consolas" w:eastAsia="Times New Roman" w:hAnsi="Consolas" w:cs="Courier New"/>
          <w:color w:val="CC7832"/>
          <w:lang w:val="en-US" w:eastAsia="en-US" w:bidi="ar-SA"/>
        </w:rPr>
        <w:br/>
        <w:t xml:space="preserve">    </w:t>
      </w:r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t>}</w:t>
      </w:r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br/>
        <w:t xml:space="preserve">    </w:t>
      </w:r>
      <w:r w:rsidRPr="000C7EAA">
        <w:rPr>
          <w:rFonts w:ascii="Consolas" w:eastAsia="Times New Roman" w:hAnsi="Consolas" w:cs="Courier New"/>
          <w:color w:val="CC7832"/>
          <w:lang w:val="en-US" w:eastAsia="en-US" w:bidi="ar-SA"/>
        </w:rPr>
        <w:t xml:space="preserve">return </w:t>
      </w:r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t>notes</w:t>
      </w:r>
      <w:r w:rsidRPr="000C7EAA">
        <w:rPr>
          <w:rFonts w:ascii="Consolas" w:eastAsia="Times New Roman" w:hAnsi="Consolas" w:cs="Courier New"/>
          <w:color w:val="CC7832"/>
          <w:lang w:val="en-US" w:eastAsia="en-US" w:bidi="ar-SA"/>
        </w:rPr>
        <w:t>;</w:t>
      </w:r>
      <w:r w:rsidRPr="000C7EAA">
        <w:rPr>
          <w:rFonts w:ascii="Consolas" w:eastAsia="Times New Roman" w:hAnsi="Consolas" w:cs="Courier New"/>
          <w:color w:val="CC7832"/>
          <w:lang w:val="en-US" w:eastAsia="en-US" w:bidi="ar-SA"/>
        </w:rPr>
        <w:br/>
      </w:r>
      <w:r w:rsidRPr="000C7EAA">
        <w:rPr>
          <w:rFonts w:ascii="Consolas" w:eastAsia="Times New Roman" w:hAnsi="Consolas" w:cs="Courier New"/>
          <w:color w:val="A9B7C6"/>
          <w:lang w:val="en-US" w:eastAsia="en-US" w:bidi="ar-SA"/>
        </w:rPr>
        <w:t>}</w:t>
      </w:r>
    </w:p>
    <w:p w14:paraId="4FA7AFCB" w14:textId="702E1CD2" w:rsidR="000C7EAA" w:rsidRPr="006B28F2" w:rsidRDefault="000C7EAA" w:rsidP="00597B8A">
      <w:pPr>
        <w:spacing w:line="344" w:lineRule="exact"/>
        <w:jc w:val="both"/>
        <w:rPr>
          <w:rFonts w:ascii="Times New Roman" w:hAnsi="Times New Roman" w:cs="Times New Roman"/>
          <w:b/>
          <w:bCs/>
        </w:rPr>
      </w:pPr>
      <w:proofErr w:type="spellStart"/>
      <w:r w:rsidRPr="006B28F2">
        <w:rPr>
          <w:rFonts w:ascii="Times New Roman" w:hAnsi="Times New Roman" w:cs="Times New Roman"/>
          <w:b/>
          <w:bCs/>
        </w:rPr>
        <w:t>Secventa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de cod </w:t>
      </w:r>
      <w:r w:rsidR="0064185A" w:rsidRPr="006B28F2">
        <w:rPr>
          <w:rFonts w:ascii="Times New Roman" w:hAnsi="Times New Roman" w:cs="Times New Roman"/>
          <w:b/>
          <w:bCs/>
        </w:rPr>
        <w:t xml:space="preserve">7 </w:t>
      </w:r>
      <w:r w:rsidRPr="006B28F2">
        <w:rPr>
          <w:rFonts w:ascii="Times New Roman" w:hAnsi="Times New Roman" w:cs="Times New Roman"/>
          <w:b/>
          <w:bCs/>
        </w:rPr>
        <w:t xml:space="preserve">: </w:t>
      </w:r>
      <w:proofErr w:type="spellStart"/>
      <w:r w:rsidRPr="006B28F2">
        <w:rPr>
          <w:rFonts w:ascii="Times New Roman" w:hAnsi="Times New Roman" w:cs="Times New Roman"/>
          <w:b/>
          <w:bCs/>
        </w:rPr>
        <w:t>Citirea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B28F2">
        <w:rPr>
          <w:rFonts w:ascii="Times New Roman" w:hAnsi="Times New Roman" w:cs="Times New Roman"/>
          <w:b/>
          <w:bCs/>
        </w:rPr>
        <w:t>si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B28F2">
        <w:rPr>
          <w:rFonts w:ascii="Times New Roman" w:hAnsi="Times New Roman" w:cs="Times New Roman"/>
          <w:b/>
          <w:bCs/>
        </w:rPr>
        <w:t>preluarea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B28F2">
        <w:rPr>
          <w:rFonts w:ascii="Times New Roman" w:hAnsi="Times New Roman" w:cs="Times New Roman"/>
          <w:b/>
          <w:bCs/>
        </w:rPr>
        <w:t>datelor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din </w:t>
      </w:r>
      <w:proofErr w:type="spellStart"/>
      <w:r w:rsidRPr="006B28F2">
        <w:rPr>
          <w:rFonts w:ascii="Times New Roman" w:hAnsi="Times New Roman" w:cs="Times New Roman"/>
          <w:b/>
          <w:bCs/>
        </w:rPr>
        <w:t>fisiere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situate pe </w:t>
      </w:r>
      <w:proofErr w:type="spellStart"/>
      <w:r w:rsidRPr="006B28F2">
        <w:rPr>
          <w:rFonts w:ascii="Times New Roman" w:hAnsi="Times New Roman" w:cs="Times New Roman"/>
          <w:b/>
          <w:bCs/>
        </w:rPr>
        <w:t>pozitiile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B28F2">
        <w:rPr>
          <w:rFonts w:ascii="Times New Roman" w:hAnsi="Times New Roman" w:cs="Times New Roman"/>
          <w:b/>
          <w:bCs/>
        </w:rPr>
        <w:t>intr</w:t>
      </w:r>
      <w:proofErr w:type="spellEnd"/>
      <w:r w:rsidRPr="006B28F2">
        <w:rPr>
          <w:rFonts w:ascii="Times New Roman" w:hAnsi="Times New Roman" w:cs="Times New Roman"/>
          <w:b/>
          <w:bCs/>
        </w:rPr>
        <w:t>-un interval dat.</w:t>
      </w:r>
    </w:p>
    <w:p w14:paraId="6909C144" w14:textId="2942C5D4" w:rsidR="00597B8A" w:rsidRDefault="00597B8A" w:rsidP="006B28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beneficia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stergerea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fisier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necesar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apese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situat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dreapta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bara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actiuni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“DELETE A FILE”.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executarea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actiuni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afisa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fereastra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Pop-up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cere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scrie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documentului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doreste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-l </w:t>
      </w:r>
      <w:proofErr w:type="spellStart"/>
      <w:r>
        <w:rPr>
          <w:rFonts w:ascii="Times New Roman" w:hAnsi="Times New Roman" w:cs="Times New Roman"/>
          <w:sz w:val="24"/>
          <w:szCs w:val="24"/>
        </w:rPr>
        <w:t>stearga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>
        <w:rPr>
          <w:rFonts w:ascii="Times New Roman" w:hAnsi="Times New Roman" w:cs="Times New Roman"/>
          <w:sz w:val="24"/>
          <w:szCs w:val="24"/>
        </w:rPr>
        <w:t>Ideea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fereastra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Pop-up </w:t>
      </w:r>
      <w:proofErr w:type="spellStart"/>
      <w:r>
        <w:rPr>
          <w:rFonts w:ascii="Times New Roman" w:hAnsi="Times New Roman" w:cs="Times New Roman"/>
          <w:sz w:val="24"/>
          <w:szCs w:val="24"/>
        </w:rPr>
        <w:t>definita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7C23CF">
        <w:rPr>
          <w:rFonts w:ascii="Times New Roman" w:hAnsi="Times New Roman" w:cs="Times New Roman"/>
          <w:sz w:val="24"/>
          <w:szCs w:val="24"/>
        </w:rPr>
        <w:t>activitate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48345B" w14:textId="7B95AB4E" w:rsidR="00597B8A" w:rsidRDefault="00597B8A" w:rsidP="006B28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printr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="007C23CF">
        <w:rPr>
          <w:rFonts w:ascii="Times New Roman" w:hAnsi="Times New Roman" w:cs="Times New Roman"/>
          <w:sz w:val="24"/>
          <w:szCs w:val="24"/>
        </w:rPr>
        <w:t>obiect</w:t>
      </w:r>
      <w:proofErr w:type="spellEnd"/>
      <w:r w:rsidR="007C23CF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AlertDialog</w:t>
      </w:r>
      <w:proofErr w:type="spellEnd"/>
      <w:r w:rsidR="007C23CF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7C23CF">
        <w:rPr>
          <w:rFonts w:ascii="Times New Roman" w:hAnsi="Times New Roman" w:cs="Times New Roman"/>
          <w:sz w:val="24"/>
          <w:szCs w:val="24"/>
        </w:rPr>
        <w:t>motivul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a-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atentia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persoanei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legatura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actiunile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care le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executa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asupra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personale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  </w:t>
      </w:r>
      <w:proofErr w:type="spellStart"/>
      <w:r>
        <w:rPr>
          <w:rFonts w:ascii="Times New Roman" w:hAnsi="Times New Roman" w:cs="Times New Roman"/>
          <w:sz w:val="24"/>
          <w:szCs w:val="24"/>
        </w:rPr>
        <w:t>Mesajul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“Are you sure you want to delete this entry”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cadrul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ferestrei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Pop-up are ca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intentie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-l </w:t>
      </w:r>
      <w:proofErr w:type="spellStart"/>
      <w:r>
        <w:rPr>
          <w:rFonts w:ascii="Times New Roman" w:hAnsi="Times New Roman" w:cs="Times New Roman"/>
          <w:sz w:val="24"/>
          <w:szCs w:val="24"/>
        </w:rPr>
        <w:t>faca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>
        <w:rPr>
          <w:rFonts w:ascii="Times New Roman" w:hAnsi="Times New Roman" w:cs="Times New Roman"/>
          <w:sz w:val="24"/>
          <w:szCs w:val="24"/>
        </w:rPr>
        <w:t>precaut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asupra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actiunii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doreste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infaptuiasca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>
        <w:rPr>
          <w:rFonts w:ascii="Times New Roman" w:hAnsi="Times New Roman" w:cs="Times New Roman"/>
          <w:sz w:val="24"/>
          <w:szCs w:val="24"/>
        </w:rPr>
        <w:t>Totodata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s-a </w:t>
      </w:r>
      <w:proofErr w:type="spellStart"/>
      <w:r>
        <w:rPr>
          <w:rFonts w:ascii="Times New Roman" w:hAnsi="Times New Roman" w:cs="Times New Roman"/>
          <w:sz w:val="24"/>
          <w:szCs w:val="24"/>
        </w:rPr>
        <w:t>razgandit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stearga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document ,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Cancel ,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actiunea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ilustra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sugestiv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fereastra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Pop-up, 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icon-ul </w:t>
      </w:r>
      <w:proofErr w:type="spellStart"/>
      <w:r>
        <w:rPr>
          <w:rFonts w:ascii="Times New Roman" w:hAnsi="Times New Roman" w:cs="Times New Roman"/>
          <w:sz w:val="24"/>
          <w:szCs w:val="24"/>
        </w:rPr>
        <w:t>ic_dialog_alert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libraria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drawable.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stergerea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efectueaza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success , pe </w:t>
      </w:r>
      <w:proofErr w:type="spellStart"/>
      <w:r>
        <w:rPr>
          <w:rFonts w:ascii="Times New Roman" w:hAnsi="Times New Roman" w:cs="Times New Roman"/>
          <w:sz w:val="24"/>
          <w:szCs w:val="24"/>
        </w:rPr>
        <w:t>ecran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mesaj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scurta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durata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obiectului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 Toast , </w:t>
      </w:r>
      <w:proofErr w:type="spellStart"/>
      <w:r>
        <w:rPr>
          <w:rFonts w:ascii="Times New Roman" w:hAnsi="Times New Roman" w:cs="Times New Roman"/>
          <w:sz w:val="24"/>
          <w:szCs w:val="24"/>
        </w:rPr>
        <w:t>mesajul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“The file has been deleted “ .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esuat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stergerea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avea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respectiv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hAnsi="Times New Roman" w:cs="Times New Roman"/>
          <w:sz w:val="24"/>
          <w:szCs w:val="24"/>
        </w:rPr>
        <w:t>exista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 , se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afisa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“The files couldn’t be deleted”. </w:t>
      </w:r>
    </w:p>
    <w:p w14:paraId="249D4CAF" w14:textId="02D0420D" w:rsidR="00892441" w:rsidRDefault="00597B8A" w:rsidP="006B28F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se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stergerea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caute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adapter-ul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documente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documentului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de tip </w:t>
      </w:r>
      <w:proofErr w:type="spellStart"/>
      <w:r>
        <w:rPr>
          <w:rFonts w:ascii="Times New Roman" w:hAnsi="Times New Roman" w:cs="Times New Roman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>
        <w:rPr>
          <w:rFonts w:ascii="Times New Roman" w:hAnsi="Times New Roman" w:cs="Times New Roman"/>
          <w:sz w:val="24"/>
          <w:szCs w:val="24"/>
        </w:rPr>
        <w:t>doreste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fi </w:t>
      </w:r>
      <w:proofErr w:type="spellStart"/>
      <w:r>
        <w:rPr>
          <w:rFonts w:ascii="Times New Roman" w:hAnsi="Times New Roman" w:cs="Times New Roman"/>
          <w:sz w:val="24"/>
          <w:szCs w:val="24"/>
        </w:rPr>
        <w:t>sters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 Ulterior , item-ul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historyListView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tipul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>
        <w:rPr>
          <w:rFonts w:ascii="Times New Roman" w:hAnsi="Times New Roman" w:cs="Times New Roman"/>
          <w:sz w:val="24"/>
          <w:szCs w:val="24"/>
        </w:rPr>
        <w:t>reactualizat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afisa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modificarea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efectuata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secventa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cod 5 se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stergere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actualizare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prezente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adaptorului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conectat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precum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stergerea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 a note-</w:t>
      </w:r>
    </w:p>
    <w:p w14:paraId="0B0D5B0F" w14:textId="19ECCC87" w:rsidR="00597B8A" w:rsidRDefault="00597B8A" w:rsidP="006B28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procedura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efectuata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C23CF"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deleteNote</w:t>
      </w:r>
      <w:proofErr w:type="spellEnd"/>
      <w:r w:rsidR="007C23CF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C23CF"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NotesManager</w:t>
      </w:r>
      <w:proofErr w:type="spellEnd"/>
      <w:r w:rsidR="007C23CF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1DF3BB" w14:textId="77777777" w:rsidR="00892441" w:rsidRDefault="00892441" w:rsidP="00892441">
      <w:pPr>
        <w:spacing w:line="344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A6AF351" w14:textId="10892BEC" w:rsidR="00597B8A" w:rsidRDefault="00597B8A" w:rsidP="00597B8A">
      <w:pPr>
        <w:pStyle w:val="HTMLPreformatted"/>
        <w:shd w:val="clear" w:color="auto" w:fill="2B2B2B"/>
        <w:rPr>
          <w:rFonts w:ascii="JetBrains Mono" w:eastAsia="Times New Roman" w:hAnsi="JetBrains Mono" w:cs="Courier New"/>
          <w:color w:val="A9B7C6"/>
          <w:lang w:val="en-US" w:eastAsia="en-US" w:bidi="ar-SA"/>
        </w:rPr>
      </w:pPr>
      <w:r>
        <w:rPr>
          <w:rFonts w:ascii="JetBrains Mono" w:hAnsi="JetBrains Mono"/>
          <w:color w:val="CC7832"/>
        </w:rPr>
        <w:t xml:space="preserve">public void </w:t>
      </w:r>
      <w:proofErr w:type="spellStart"/>
      <w:r>
        <w:rPr>
          <w:rFonts w:ascii="JetBrains Mono" w:hAnsi="JetBrains Mono"/>
          <w:color w:val="FFC66D"/>
        </w:rPr>
        <w:t>onClick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DialogInterface</w:t>
      </w:r>
      <w:proofErr w:type="spellEnd"/>
      <w:r>
        <w:rPr>
          <w:rFonts w:ascii="JetBrains Mono" w:hAnsi="JetBrains Mono"/>
          <w:color w:val="A9B7C6"/>
        </w:rPr>
        <w:t xml:space="preserve"> dialog</w:t>
      </w:r>
      <w:r>
        <w:rPr>
          <w:rFonts w:ascii="JetBrains Mono" w:hAnsi="JetBrains Mono"/>
          <w:color w:val="CC7832"/>
        </w:rPr>
        <w:t xml:space="preserve">, int </w:t>
      </w:r>
      <w:r>
        <w:rPr>
          <w:rFonts w:ascii="JetBrains Mono" w:hAnsi="JetBrains Mono"/>
          <w:color w:val="A9B7C6"/>
        </w:rPr>
        <w:t>which) {</w:t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CC7832"/>
        </w:rPr>
        <w:t>if</w:t>
      </w:r>
      <w:r>
        <w:rPr>
          <w:rFonts w:ascii="JetBrains Mono" w:hAnsi="JetBrains Mono"/>
          <w:color w:val="A9B7C6"/>
        </w:rPr>
        <w:t>(NotesManager.</w:t>
      </w:r>
      <w:r>
        <w:rPr>
          <w:rFonts w:ascii="JetBrains Mono" w:hAnsi="JetBrains Mono"/>
          <w:i/>
          <w:iCs/>
          <w:color w:val="A9B7C6"/>
        </w:rPr>
        <w:t>deleteNote</w:t>
      </w:r>
      <w:r>
        <w:rPr>
          <w:rFonts w:ascii="JetBrains Mono" w:hAnsi="JetBrains Mono"/>
          <w:color w:val="A9B7C6"/>
        </w:rPr>
        <w:t>(getApplicationContext()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B389C5"/>
        </w:rPr>
        <w:t>input</w:t>
      </w:r>
      <w:r>
        <w:rPr>
          <w:rFonts w:ascii="JetBrains Mono" w:hAnsi="JetBrains Mono"/>
          <w:color w:val="A9B7C6"/>
        </w:rPr>
        <w:t>.getText().toString())==</w:t>
      </w:r>
      <w:r>
        <w:rPr>
          <w:rFonts w:ascii="JetBrains Mono" w:hAnsi="JetBrains Mono"/>
          <w:color w:val="CC7832"/>
        </w:rPr>
        <w:t>true</w:t>
      </w:r>
      <w:r>
        <w:rPr>
          <w:rFonts w:ascii="JetBrains Mono" w:hAnsi="JetBrains Mono"/>
          <w:color w:val="A9B7C6"/>
        </w:rPr>
        <w:t>) {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    </w:t>
      </w:r>
      <w:r>
        <w:rPr>
          <w:rFonts w:ascii="JetBrains Mono" w:hAnsi="JetBrains Mono"/>
          <w:color w:val="CC7832"/>
        </w:rPr>
        <w:t>for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int </w:t>
      </w:r>
      <w:proofErr w:type="spellStart"/>
      <w:r>
        <w:rPr>
          <w:rFonts w:ascii="JetBrains Mono" w:hAnsi="JetBrains Mono"/>
          <w:color w:val="A9B7C6"/>
        </w:rPr>
        <w:t>i</w:t>
      </w:r>
      <w:proofErr w:type="spellEnd"/>
      <w:r>
        <w:rPr>
          <w:rFonts w:ascii="JetBrains Mono" w:hAnsi="JetBrains Mono"/>
          <w:color w:val="A9B7C6"/>
        </w:rPr>
        <w:t>=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A9B7C6"/>
        </w:rPr>
        <w:t>i&lt;=</w:t>
      </w:r>
      <w:proofErr w:type="spellStart"/>
      <w:r>
        <w:rPr>
          <w:rFonts w:ascii="JetBrains Mono" w:hAnsi="JetBrains Mono"/>
          <w:color w:val="9876AA"/>
        </w:rPr>
        <w:t>adapter</w:t>
      </w:r>
      <w:r>
        <w:rPr>
          <w:rFonts w:ascii="JetBrains Mono" w:hAnsi="JetBrains Mono"/>
          <w:color w:val="A9B7C6"/>
        </w:rPr>
        <w:t>.getCount</w:t>
      </w:r>
      <w:proofErr w:type="spellEnd"/>
      <w:r>
        <w:rPr>
          <w:rFonts w:ascii="JetBrains Mono" w:hAnsi="JetBrains Mono"/>
          <w:color w:val="A9B7C6"/>
        </w:rPr>
        <w:t>()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A9B7C6"/>
        </w:rPr>
        <w:t>++</w:t>
      </w:r>
      <w:proofErr w:type="spellStart"/>
      <w:r>
        <w:rPr>
          <w:rFonts w:ascii="JetBrains Mono" w:hAnsi="JetBrains Mono"/>
          <w:color w:val="A9B7C6"/>
        </w:rPr>
        <w:t>i</w:t>
      </w:r>
      <w:proofErr w:type="spellEnd"/>
      <w:r>
        <w:rPr>
          <w:rFonts w:ascii="JetBrains Mono" w:hAnsi="JetBrains Mono"/>
          <w:color w:val="A9B7C6"/>
        </w:rPr>
        <w:t>){</w:t>
      </w:r>
      <w:r>
        <w:rPr>
          <w:rFonts w:ascii="JetBrains Mono" w:hAnsi="JetBrains Mono"/>
          <w:color w:val="A9B7C6"/>
        </w:rPr>
        <w:br/>
        <w:t xml:space="preserve">            </w:t>
      </w:r>
      <w:r>
        <w:rPr>
          <w:rFonts w:ascii="JetBrains Mono" w:hAnsi="JetBrains Mono"/>
          <w:color w:val="CC7832"/>
        </w:rPr>
        <w:t>if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9876AA"/>
        </w:rPr>
        <w:t>adapter</w:t>
      </w:r>
      <w:r>
        <w:rPr>
          <w:rFonts w:ascii="JetBrains Mono" w:hAnsi="JetBrains Mono"/>
          <w:color w:val="A9B7C6"/>
        </w:rPr>
        <w:t>.getItem(i).getTitle().equals(</w:t>
      </w:r>
      <w:r>
        <w:rPr>
          <w:rFonts w:ascii="JetBrains Mono" w:hAnsi="JetBrains Mono"/>
          <w:color w:val="B389C5"/>
        </w:rPr>
        <w:t>input</w:t>
      </w:r>
      <w:r>
        <w:rPr>
          <w:rFonts w:ascii="JetBrains Mono" w:hAnsi="JetBrains Mono"/>
          <w:color w:val="A9B7C6"/>
        </w:rPr>
        <w:t>.getText().toString()))</w:t>
      </w:r>
      <w:r>
        <w:rPr>
          <w:rFonts w:ascii="JetBrains Mono" w:hAnsi="JetBrains Mono"/>
          <w:color w:val="A9B7C6"/>
        </w:rPr>
        <w:br/>
        <w:t xml:space="preserve">            {</w:t>
      </w:r>
      <w:r>
        <w:rPr>
          <w:rFonts w:ascii="JetBrains Mono" w:hAnsi="JetBrains Mono"/>
          <w:color w:val="A9B7C6"/>
        </w:rPr>
        <w:br/>
        <w:t xml:space="preserve">                </w:t>
      </w:r>
      <w:proofErr w:type="spellStart"/>
      <w:r>
        <w:rPr>
          <w:rFonts w:ascii="JetBrains Mono" w:hAnsi="JetBrains Mono"/>
          <w:color w:val="9876AA"/>
        </w:rPr>
        <w:t>adapter</w:t>
      </w:r>
      <w:r>
        <w:rPr>
          <w:rFonts w:ascii="JetBrains Mono" w:hAnsi="JetBrains Mono"/>
          <w:color w:val="A9B7C6"/>
        </w:rPr>
        <w:t>.remove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9876AA"/>
        </w:rPr>
        <w:t>adapter</w:t>
      </w:r>
      <w:r>
        <w:rPr>
          <w:rFonts w:ascii="JetBrains Mono" w:hAnsi="JetBrains Mono"/>
          <w:color w:val="A9B7C6"/>
        </w:rPr>
        <w:t>.getItem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i</w:t>
      </w:r>
      <w:proofErr w:type="spellEnd"/>
      <w:r>
        <w:rPr>
          <w:rFonts w:ascii="JetBrains Mono" w:hAnsi="JetBrains Mono"/>
          <w:color w:val="A9B7C6"/>
        </w:rPr>
        <w:t>))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</w:t>
      </w:r>
      <w:proofErr w:type="spellStart"/>
      <w:r>
        <w:rPr>
          <w:rFonts w:ascii="JetBrains Mono" w:hAnsi="JetBrains Mono"/>
          <w:color w:val="9876AA"/>
        </w:rPr>
        <w:t>historyListView</w:t>
      </w:r>
      <w:r>
        <w:rPr>
          <w:rFonts w:ascii="JetBrains Mono" w:hAnsi="JetBrains Mono"/>
          <w:color w:val="A9B7C6"/>
        </w:rPr>
        <w:t>.setAdapter</w:t>
      </w:r>
      <w:proofErr w:type="spellEnd"/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9876AA"/>
        </w:rPr>
        <w:t>adapter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break;</w:t>
      </w:r>
      <w:r>
        <w:rPr>
          <w:rFonts w:ascii="JetBrains Mono" w:hAnsi="JetBrains Mono"/>
          <w:color w:val="CC7832"/>
        </w:rPr>
        <w:br/>
        <w:t xml:space="preserve">        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  <w:t xml:space="preserve">        }</w:t>
      </w:r>
      <w:r>
        <w:rPr>
          <w:rFonts w:ascii="JetBrains Mono" w:hAnsi="JetBrains Mono"/>
          <w:color w:val="A9B7C6"/>
        </w:rPr>
        <w:br/>
        <w:t xml:space="preserve">        </w:t>
      </w:r>
      <w:proofErr w:type="spellStart"/>
      <w:r>
        <w:rPr>
          <w:rFonts w:ascii="JetBrains Mono" w:hAnsi="JetBrains Mono"/>
          <w:color w:val="A9B7C6"/>
        </w:rPr>
        <w:t>Toast.</w:t>
      </w:r>
      <w:r>
        <w:rPr>
          <w:rFonts w:ascii="JetBrains Mono" w:hAnsi="JetBrains Mono"/>
          <w:i/>
          <w:iCs/>
          <w:color w:val="A9B7C6"/>
        </w:rPr>
        <w:t>makeText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getApplicationContext</w:t>
      </w:r>
      <w:proofErr w:type="spellEnd"/>
      <w:r>
        <w:rPr>
          <w:rFonts w:ascii="JetBrains Mono" w:hAnsi="JetBrains Mono"/>
          <w:color w:val="A9B7C6"/>
        </w:rPr>
        <w:t>()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A8759"/>
        </w:rPr>
        <w:t>"The file has been deleted"</w:t>
      </w:r>
      <w:r>
        <w:rPr>
          <w:rFonts w:ascii="JetBrains Mono" w:hAnsi="JetBrains Mono"/>
          <w:color w:val="CC7832"/>
        </w:rPr>
        <w:t xml:space="preserve">, </w:t>
      </w:r>
      <w:proofErr w:type="spellStart"/>
      <w:r>
        <w:rPr>
          <w:rFonts w:ascii="JetBrains Mono" w:hAnsi="JetBrains Mono"/>
          <w:color w:val="A9B7C6"/>
        </w:rPr>
        <w:t>Toast.</w:t>
      </w:r>
      <w:r>
        <w:rPr>
          <w:rFonts w:ascii="JetBrains Mono" w:hAnsi="JetBrains Mono"/>
          <w:i/>
          <w:iCs/>
          <w:color w:val="9876AA"/>
        </w:rPr>
        <w:t>LENGTH_LONG</w:t>
      </w:r>
      <w:proofErr w:type="spellEnd"/>
      <w:r>
        <w:rPr>
          <w:rFonts w:ascii="JetBrains Mono" w:hAnsi="JetBrains Mono"/>
          <w:color w:val="A9B7C6"/>
        </w:rPr>
        <w:t>).show()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CC7832"/>
        </w:rPr>
        <w:t>else</w:t>
      </w:r>
      <w:r>
        <w:rPr>
          <w:rFonts w:ascii="JetBrains Mono" w:hAnsi="JetBrains Mono"/>
          <w:color w:val="CC7832"/>
        </w:rPr>
        <w:br/>
        <w:t xml:space="preserve">        </w:t>
      </w:r>
      <w:proofErr w:type="spellStart"/>
      <w:r>
        <w:rPr>
          <w:rFonts w:ascii="JetBrains Mono" w:hAnsi="JetBrains Mono"/>
          <w:color w:val="A9B7C6"/>
        </w:rPr>
        <w:t>Toast.</w:t>
      </w:r>
      <w:r>
        <w:rPr>
          <w:rFonts w:ascii="JetBrains Mono" w:hAnsi="JetBrains Mono"/>
          <w:i/>
          <w:iCs/>
          <w:color w:val="A9B7C6"/>
        </w:rPr>
        <w:t>makeText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getApplicationContext</w:t>
      </w:r>
      <w:proofErr w:type="spellEnd"/>
      <w:r>
        <w:rPr>
          <w:rFonts w:ascii="JetBrains Mono" w:hAnsi="JetBrains Mono"/>
          <w:color w:val="A9B7C6"/>
        </w:rPr>
        <w:t>()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6A8759"/>
        </w:rPr>
        <w:t>"The file couldn't be deleted"</w:t>
      </w:r>
      <w:r>
        <w:rPr>
          <w:rFonts w:ascii="JetBrains Mono" w:hAnsi="JetBrains Mono"/>
          <w:color w:val="CC7832"/>
        </w:rPr>
        <w:t>,</w:t>
      </w:r>
      <w:proofErr w:type="spellStart"/>
      <w:r>
        <w:rPr>
          <w:rFonts w:ascii="JetBrains Mono" w:hAnsi="JetBrains Mono"/>
          <w:color w:val="A9B7C6"/>
        </w:rPr>
        <w:t>Toast.</w:t>
      </w:r>
      <w:r>
        <w:rPr>
          <w:rFonts w:ascii="JetBrains Mono" w:hAnsi="JetBrains Mono"/>
          <w:i/>
          <w:iCs/>
          <w:color w:val="9876AA"/>
        </w:rPr>
        <w:t>LENGTH_LONG</w:t>
      </w:r>
      <w:proofErr w:type="spellEnd"/>
      <w:r>
        <w:rPr>
          <w:rFonts w:ascii="JetBrains Mono" w:hAnsi="JetBrains Mono"/>
          <w:color w:val="A9B7C6"/>
        </w:rPr>
        <w:t>).show()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A9B7C6"/>
        </w:rPr>
        <w:t>}</w:t>
      </w:r>
    </w:p>
    <w:p w14:paraId="14052BFE" w14:textId="6A5F96EE" w:rsidR="00597B8A" w:rsidRPr="006B28F2" w:rsidRDefault="00597B8A" w:rsidP="00597B8A">
      <w:pPr>
        <w:spacing w:line="344" w:lineRule="exact"/>
        <w:jc w:val="both"/>
        <w:rPr>
          <w:rFonts w:ascii="Times New Roman" w:hAnsi="Times New Roman" w:cs="Times New Roman"/>
          <w:b/>
          <w:bCs/>
        </w:rPr>
      </w:pPr>
      <w:proofErr w:type="spellStart"/>
      <w:r w:rsidRPr="006B28F2">
        <w:rPr>
          <w:rFonts w:ascii="Times New Roman" w:hAnsi="Times New Roman" w:cs="Times New Roman"/>
          <w:b/>
          <w:bCs/>
        </w:rPr>
        <w:t>Secventa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de cod </w:t>
      </w:r>
      <w:r w:rsidR="0064185A" w:rsidRPr="006B28F2">
        <w:rPr>
          <w:rFonts w:ascii="Times New Roman" w:hAnsi="Times New Roman" w:cs="Times New Roman"/>
          <w:b/>
          <w:bCs/>
        </w:rPr>
        <w:t>8</w:t>
      </w:r>
      <w:r w:rsidRPr="006B28F2">
        <w:rPr>
          <w:rFonts w:ascii="Times New Roman" w:hAnsi="Times New Roman" w:cs="Times New Roman"/>
          <w:b/>
          <w:bCs/>
        </w:rPr>
        <w:t xml:space="preserve"> : </w:t>
      </w:r>
      <w:proofErr w:type="spellStart"/>
      <w:r w:rsidRPr="006B28F2">
        <w:rPr>
          <w:rFonts w:ascii="Times New Roman" w:hAnsi="Times New Roman" w:cs="Times New Roman"/>
          <w:b/>
          <w:bCs/>
        </w:rPr>
        <w:t>Stergerea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B28F2">
        <w:rPr>
          <w:rFonts w:ascii="Times New Roman" w:hAnsi="Times New Roman" w:cs="Times New Roman"/>
          <w:b/>
          <w:bCs/>
        </w:rPr>
        <w:t>unui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note </w:t>
      </w:r>
      <w:proofErr w:type="spellStart"/>
      <w:r w:rsidRPr="006B28F2">
        <w:rPr>
          <w:rFonts w:ascii="Times New Roman" w:hAnsi="Times New Roman" w:cs="Times New Roman"/>
          <w:b/>
          <w:bCs/>
        </w:rPr>
        <w:t>si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B28F2">
        <w:rPr>
          <w:rFonts w:ascii="Times New Roman" w:hAnsi="Times New Roman" w:cs="Times New Roman"/>
          <w:b/>
          <w:bCs/>
        </w:rPr>
        <w:t>actualizarea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B28F2">
        <w:rPr>
          <w:rFonts w:ascii="Times New Roman" w:hAnsi="Times New Roman" w:cs="Times New Roman"/>
          <w:b/>
          <w:bCs/>
        </w:rPr>
        <w:t>listei</w:t>
      </w:r>
      <w:proofErr w:type="spellEnd"/>
      <w:r w:rsidR="002113C9" w:rsidRPr="006B28F2">
        <w:rPr>
          <w:rFonts w:ascii="Times New Roman" w:hAnsi="Times New Roman" w:cs="Times New Roman"/>
          <w:b/>
          <w:bCs/>
        </w:rPr>
        <w:t xml:space="preserve"> de </w:t>
      </w:r>
      <w:proofErr w:type="spellStart"/>
      <w:r w:rsidR="002113C9" w:rsidRPr="006B28F2">
        <w:rPr>
          <w:rFonts w:ascii="Times New Roman" w:hAnsi="Times New Roman" w:cs="Times New Roman"/>
          <w:b/>
          <w:bCs/>
        </w:rPr>
        <w:t>istoric</w:t>
      </w:r>
      <w:proofErr w:type="spellEnd"/>
    </w:p>
    <w:p w14:paraId="042255F4" w14:textId="77777777" w:rsidR="00892441" w:rsidRDefault="00892441" w:rsidP="00597B8A">
      <w:pPr>
        <w:spacing w:line="344" w:lineRule="exact"/>
        <w:jc w:val="both"/>
        <w:rPr>
          <w:rFonts w:ascii="Times New Roman" w:hAnsi="Times New Roman" w:cs="Times New Roman"/>
          <w:b/>
          <w:bCs/>
          <w:sz w:val="18"/>
          <w:szCs w:val="18"/>
        </w:rPr>
      </w:pPr>
    </w:p>
    <w:p w14:paraId="22FB55B1" w14:textId="77777777" w:rsidR="00597B8A" w:rsidRDefault="00597B8A" w:rsidP="006B28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prelucrarea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corespondenta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s-a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rol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secundar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efectua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actiunile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dispozitie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 </w:t>
      </w:r>
    </w:p>
    <w:p w14:paraId="1F132F3C" w14:textId="12AC9465" w:rsidR="00597B8A" w:rsidRDefault="00597B8A" w:rsidP="006B28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S-a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initializat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obiect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tipul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NoteListAdapter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aflata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package-ul cu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adapter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deservit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adaptor al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historyListView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 S-a </w:t>
      </w:r>
      <w:proofErr w:type="spellStart"/>
      <w:r>
        <w:rPr>
          <w:rFonts w:ascii="Times New Roman" w:hAnsi="Times New Roman" w:cs="Times New Roman"/>
          <w:sz w:val="24"/>
          <w:szCs w:val="24"/>
        </w:rPr>
        <w:t>preluat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remove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infaptui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2B62">
        <w:rPr>
          <w:rFonts w:ascii="Times New Roman" w:hAnsi="Times New Roman" w:cs="Times New Roman"/>
          <w:sz w:val="24"/>
          <w:szCs w:val="24"/>
        </w:rPr>
        <w:t>actiuni</w:t>
      </w:r>
      <w:proofErr w:type="spellEnd"/>
      <w:r w:rsidR="00842B6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sterger</w:t>
      </w:r>
      <w:r w:rsidR="00842B62">
        <w:rPr>
          <w:rFonts w:ascii="Times New Roman" w:hAnsi="Times New Roman" w:cs="Times New Roman"/>
          <w:sz w:val="24"/>
          <w:szCs w:val="24"/>
        </w:rPr>
        <w:t>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documentelor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 </w:t>
      </w:r>
    </w:p>
    <w:p w14:paraId="3E07D2A9" w14:textId="77777777" w:rsidR="00597B8A" w:rsidRDefault="00597B8A" w:rsidP="006B28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NotesManager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are </w:t>
      </w:r>
      <w:proofErr w:type="spellStart"/>
      <w:r>
        <w:rPr>
          <w:rFonts w:ascii="Times New Roman" w:hAnsi="Times New Roman" w:cs="Times New Roman"/>
          <w:sz w:val="24"/>
          <w:szCs w:val="24"/>
        </w:rPr>
        <w:t>niciun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obiect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instantiat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HistoryActivity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gestionam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fisierele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aflate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 a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telefonului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fac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explicit al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statice , </w:t>
      </w:r>
      <w:proofErr w:type="spellStart"/>
      <w:r>
        <w:rPr>
          <w:rFonts w:ascii="Times New Roman" w:hAnsi="Times New Roman" w:cs="Times New Roman"/>
          <w:sz w:val="24"/>
          <w:szCs w:val="24"/>
        </w:rPr>
        <w:t>fiind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redundant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instantiam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obiect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genul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D296A45" w14:textId="77777777" w:rsidR="00597B8A" w:rsidRDefault="00597B8A" w:rsidP="006B28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De </w:t>
      </w:r>
      <w:proofErr w:type="spellStart"/>
      <w:r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avut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contact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o </w:t>
      </w:r>
      <w:proofErr w:type="spellStart"/>
      <w:r>
        <w:rPr>
          <w:rFonts w:ascii="Times New Roman" w:hAnsi="Times New Roman" w:cs="Times New Roman"/>
          <w:sz w:val="24"/>
          <w:szCs w:val="24"/>
        </w:rPr>
        <w:t>alta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importanta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NoteActivity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;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cadrul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posibilitatii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aplicatiei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>
        <w:rPr>
          <w:rFonts w:ascii="Times New Roman" w:hAnsi="Times New Roman" w:cs="Times New Roman"/>
          <w:sz w:val="24"/>
          <w:szCs w:val="24"/>
        </w:rPr>
        <w:t>vedea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stare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completa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a-l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situatia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doreste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lucru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obiect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 Intent , se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realizeaza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conexiune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actuala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NoteActivity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redirectionarea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ferestrei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cea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actuala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destinatie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 </w:t>
      </w:r>
    </w:p>
    <w:p w14:paraId="48DEC0D8" w14:textId="09E9B239" w:rsidR="00597B8A" w:rsidRDefault="00597B8A" w:rsidP="006B28F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Metoda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onBackPressed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ne </w:t>
      </w:r>
      <w:proofErr w:type="spellStart"/>
      <w:r>
        <w:rPr>
          <w:rFonts w:ascii="Times New Roman" w:hAnsi="Times New Roman" w:cs="Times New Roman"/>
          <w:sz w:val="24"/>
          <w:szCs w:val="24"/>
        </w:rPr>
        <w:t>ajuta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accesam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pagina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anterioara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aplicatiei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noastre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pagina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start)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tastaturii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virtuale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telefonului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afla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interiorul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suprascrise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onSupportNavigateUp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</w:p>
    <w:p w14:paraId="2498E7E7" w14:textId="77777777" w:rsidR="00597B8A" w:rsidRDefault="00597B8A" w:rsidP="00597B8A">
      <w:pPr>
        <w:spacing w:line="344" w:lineRule="exact"/>
        <w:rPr>
          <w:rFonts w:ascii="Times New Roman" w:hAnsi="Times New Roman" w:cs="Times New Roman"/>
          <w:sz w:val="24"/>
          <w:szCs w:val="24"/>
        </w:rPr>
      </w:pPr>
    </w:p>
    <w:p w14:paraId="1053C34C" w14:textId="77777777" w:rsidR="00892441" w:rsidRDefault="00597B8A" w:rsidP="00597B8A">
      <w:pPr>
        <w:pStyle w:val="HTMLPreformatted"/>
        <w:shd w:val="clear" w:color="auto" w:fill="2B2B2B"/>
        <w:rPr>
          <w:rFonts w:ascii="JetBrains Mono" w:hAnsi="JetBrains Mono"/>
          <w:color w:val="CC7832"/>
        </w:rPr>
      </w:pPr>
      <w:r>
        <w:rPr>
          <w:rFonts w:ascii="JetBrains Mono" w:hAnsi="JetBrains Mono"/>
          <w:color w:val="BBB529"/>
        </w:rPr>
        <w:t>@Override</w:t>
      </w:r>
      <w:r>
        <w:rPr>
          <w:rFonts w:ascii="JetBrains Mono" w:hAnsi="JetBrains Mono"/>
          <w:color w:val="BBB529"/>
        </w:rPr>
        <w:br/>
      </w:r>
      <w:r>
        <w:rPr>
          <w:rFonts w:ascii="JetBrains Mono" w:hAnsi="JetBrains Mono"/>
          <w:color w:val="CC7832"/>
        </w:rPr>
        <w:t xml:space="preserve">public </w:t>
      </w:r>
      <w:proofErr w:type="spellStart"/>
      <w:r>
        <w:rPr>
          <w:rFonts w:ascii="JetBrains Mono" w:hAnsi="JetBrains Mono"/>
          <w:color w:val="CC7832"/>
        </w:rPr>
        <w:t>boolean</w:t>
      </w:r>
      <w:proofErr w:type="spellEnd"/>
      <w:r>
        <w:rPr>
          <w:rFonts w:ascii="JetBrains Mono" w:hAnsi="JetBrains Mono"/>
          <w:color w:val="CC7832"/>
        </w:rPr>
        <w:t xml:space="preserve"> </w:t>
      </w:r>
      <w:proofErr w:type="spellStart"/>
      <w:r>
        <w:rPr>
          <w:rFonts w:ascii="JetBrains Mono" w:hAnsi="JetBrains Mono"/>
          <w:color w:val="FFC66D"/>
        </w:rPr>
        <w:t>onSupportNavigateUp</w:t>
      </w:r>
      <w:proofErr w:type="spellEnd"/>
      <w:r>
        <w:rPr>
          <w:rFonts w:ascii="JetBrains Mono" w:hAnsi="JetBrains Mono"/>
          <w:color w:val="A9B7C6"/>
        </w:rPr>
        <w:t>() {</w:t>
      </w:r>
      <w:r>
        <w:rPr>
          <w:rFonts w:ascii="JetBrains Mono" w:hAnsi="JetBrains Mono"/>
          <w:color w:val="A9B7C6"/>
        </w:rPr>
        <w:br/>
        <w:t xml:space="preserve">    </w:t>
      </w:r>
      <w:proofErr w:type="spellStart"/>
      <w:r>
        <w:rPr>
          <w:rFonts w:ascii="JetBrains Mono" w:hAnsi="JetBrains Mono"/>
          <w:color w:val="A9B7C6"/>
        </w:rPr>
        <w:t>onBackPressed</w:t>
      </w:r>
      <w:proofErr w:type="spellEnd"/>
      <w:r>
        <w:rPr>
          <w:rFonts w:ascii="JetBrains Mono" w:hAnsi="JetBrains Mono"/>
          <w:color w:val="A9B7C6"/>
        </w:rPr>
        <w:t>()</w:t>
      </w:r>
      <w:r>
        <w:rPr>
          <w:rFonts w:ascii="JetBrains Mono" w:hAnsi="JetBrains Mono"/>
          <w:color w:val="CC7832"/>
        </w:rPr>
        <w:t>;</w:t>
      </w:r>
    </w:p>
    <w:p w14:paraId="19053CB2" w14:textId="664F6E9F" w:rsidR="00597B8A" w:rsidRDefault="00597B8A" w:rsidP="00597B8A">
      <w:pPr>
        <w:pStyle w:val="HTMLPreformatted"/>
        <w:shd w:val="clear" w:color="auto" w:fill="2B2B2B"/>
        <w:rPr>
          <w:rFonts w:ascii="JetBrains Mono" w:eastAsia="Times New Roman" w:hAnsi="JetBrains Mono" w:cs="Courier New"/>
          <w:color w:val="A9B7C6"/>
          <w:lang w:val="en-US" w:eastAsia="en-US" w:bidi="ar-SA"/>
        </w:rPr>
      </w:pPr>
      <w:r>
        <w:rPr>
          <w:rFonts w:ascii="JetBrains Mono" w:hAnsi="JetBrains Mono"/>
          <w:color w:val="CC7832"/>
        </w:rPr>
        <w:br/>
        <w:t xml:space="preserve">    return true;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A9B7C6"/>
        </w:rPr>
        <w:t>}</w:t>
      </w:r>
    </w:p>
    <w:p w14:paraId="78F63FD8" w14:textId="2F44ABCB" w:rsidR="00597B8A" w:rsidRPr="006B28F2" w:rsidRDefault="00597B8A" w:rsidP="00597B8A">
      <w:pPr>
        <w:spacing w:line="344" w:lineRule="exact"/>
        <w:rPr>
          <w:rFonts w:ascii="Times New Roman" w:hAnsi="Times New Roman" w:cs="Times New Roman"/>
          <w:b/>
          <w:bCs/>
        </w:rPr>
      </w:pPr>
      <w:proofErr w:type="spellStart"/>
      <w:r w:rsidRPr="006B28F2">
        <w:rPr>
          <w:rFonts w:ascii="Times New Roman" w:hAnsi="Times New Roman" w:cs="Times New Roman"/>
          <w:b/>
          <w:bCs/>
        </w:rPr>
        <w:t>Secventa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de cod </w:t>
      </w:r>
      <w:r w:rsidR="0064185A" w:rsidRPr="006B28F2">
        <w:rPr>
          <w:rFonts w:ascii="Times New Roman" w:hAnsi="Times New Roman" w:cs="Times New Roman"/>
          <w:b/>
          <w:bCs/>
        </w:rPr>
        <w:t xml:space="preserve">9 </w:t>
      </w:r>
      <w:r w:rsidRPr="006B28F2">
        <w:rPr>
          <w:rFonts w:ascii="Times New Roman" w:hAnsi="Times New Roman" w:cs="Times New Roman"/>
          <w:b/>
          <w:bCs/>
        </w:rPr>
        <w:t>:</w:t>
      </w:r>
      <w:proofErr w:type="spellStart"/>
      <w:r w:rsidRPr="006B28F2">
        <w:rPr>
          <w:rFonts w:ascii="Times New Roman" w:hAnsi="Times New Roman" w:cs="Times New Roman"/>
          <w:b/>
          <w:bCs/>
        </w:rPr>
        <w:t>Suprascrierea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B28F2">
        <w:rPr>
          <w:rFonts w:ascii="Times New Roman" w:hAnsi="Times New Roman" w:cs="Times New Roman"/>
          <w:b/>
          <w:bCs/>
        </w:rPr>
        <w:t>metodei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B28F2">
        <w:rPr>
          <w:rFonts w:ascii="Times New Roman" w:hAnsi="Times New Roman" w:cs="Times New Roman"/>
          <w:b/>
          <w:bCs/>
        </w:rPr>
        <w:t>onSupportNavigateUp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B28F2">
        <w:rPr>
          <w:rFonts w:ascii="Times New Roman" w:hAnsi="Times New Roman" w:cs="Times New Roman"/>
          <w:b/>
          <w:bCs/>
        </w:rPr>
        <w:t>ce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B28F2">
        <w:rPr>
          <w:rFonts w:ascii="Times New Roman" w:hAnsi="Times New Roman" w:cs="Times New Roman"/>
          <w:b/>
          <w:bCs/>
        </w:rPr>
        <w:t>deserveste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ca </w:t>
      </w:r>
      <w:proofErr w:type="spellStart"/>
      <w:r w:rsidRPr="006B28F2">
        <w:rPr>
          <w:rFonts w:ascii="Times New Roman" w:hAnsi="Times New Roman" w:cs="Times New Roman"/>
          <w:b/>
          <w:bCs/>
        </w:rPr>
        <w:t>scop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B28F2">
        <w:rPr>
          <w:rFonts w:ascii="Times New Roman" w:hAnsi="Times New Roman" w:cs="Times New Roman"/>
          <w:b/>
          <w:bCs/>
        </w:rPr>
        <w:t>posiblitatea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de a </w:t>
      </w:r>
      <w:proofErr w:type="spellStart"/>
      <w:r w:rsidRPr="006B28F2">
        <w:rPr>
          <w:rFonts w:ascii="Times New Roman" w:hAnsi="Times New Roman" w:cs="Times New Roman"/>
          <w:b/>
          <w:bCs/>
        </w:rPr>
        <w:t>te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B28F2">
        <w:rPr>
          <w:rFonts w:ascii="Times New Roman" w:hAnsi="Times New Roman" w:cs="Times New Roman"/>
          <w:b/>
          <w:bCs/>
        </w:rPr>
        <w:t>intoarce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in </w:t>
      </w:r>
      <w:proofErr w:type="spellStart"/>
      <w:r w:rsidRPr="006B28F2">
        <w:rPr>
          <w:rFonts w:ascii="Times New Roman" w:hAnsi="Times New Roman" w:cs="Times New Roman"/>
          <w:b/>
          <w:bCs/>
        </w:rPr>
        <w:t>pagina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B28F2">
        <w:rPr>
          <w:rFonts w:ascii="Times New Roman" w:hAnsi="Times New Roman" w:cs="Times New Roman"/>
          <w:b/>
          <w:bCs/>
        </w:rPr>
        <w:t>anterioara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din </w:t>
      </w:r>
      <w:proofErr w:type="spellStart"/>
      <w:r w:rsidRPr="006B28F2">
        <w:rPr>
          <w:rFonts w:ascii="Times New Roman" w:hAnsi="Times New Roman" w:cs="Times New Roman"/>
          <w:b/>
          <w:bCs/>
        </w:rPr>
        <w:t>comanda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B28F2">
        <w:rPr>
          <w:rFonts w:ascii="Times New Roman" w:hAnsi="Times New Roman" w:cs="Times New Roman"/>
          <w:b/>
          <w:bCs/>
        </w:rPr>
        <w:t>tastaturii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B28F2">
        <w:rPr>
          <w:rFonts w:ascii="Times New Roman" w:hAnsi="Times New Roman" w:cs="Times New Roman"/>
          <w:b/>
          <w:bCs/>
        </w:rPr>
        <w:t>virtuale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a </w:t>
      </w:r>
      <w:proofErr w:type="spellStart"/>
      <w:r w:rsidRPr="006B28F2">
        <w:rPr>
          <w:rFonts w:ascii="Times New Roman" w:hAnsi="Times New Roman" w:cs="Times New Roman"/>
          <w:b/>
          <w:bCs/>
        </w:rPr>
        <w:t>telefonului</w:t>
      </w:r>
      <w:proofErr w:type="spellEnd"/>
      <w:r w:rsidRPr="006B28F2">
        <w:rPr>
          <w:rFonts w:ascii="Times New Roman" w:hAnsi="Times New Roman" w:cs="Times New Roman"/>
          <w:b/>
          <w:bCs/>
        </w:rPr>
        <w:t>.</w:t>
      </w:r>
    </w:p>
    <w:p w14:paraId="19FC30BD" w14:textId="77777777" w:rsidR="00597B8A" w:rsidRDefault="00597B8A" w:rsidP="00597B8A">
      <w:pPr>
        <w:spacing w:line="344" w:lineRule="exact"/>
        <w:rPr>
          <w:rFonts w:ascii="Times New Roman" w:hAnsi="Times New Roman" w:cs="Times New Roman"/>
          <w:b/>
          <w:bCs/>
          <w:sz w:val="18"/>
          <w:szCs w:val="18"/>
        </w:rPr>
      </w:pPr>
    </w:p>
    <w:p w14:paraId="7AE69275" w14:textId="24D912B1" w:rsidR="00597B8A" w:rsidRDefault="00597B8A" w:rsidP="006B28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 </w:t>
      </w:r>
      <w:proofErr w:type="spellStart"/>
      <w:r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suprascrise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onResponse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adaptorul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note-urile definite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parametrii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>
        <w:rPr>
          <w:rFonts w:ascii="Times New Roman" w:hAnsi="Times New Roman" w:cs="Times New Roman"/>
          <w:sz w:val="24"/>
          <w:szCs w:val="24"/>
        </w:rPr>
        <w:t>afiseaza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95D169" w14:textId="77777777" w:rsidR="009F4C14" w:rsidRDefault="009F4C14" w:rsidP="00597B8A">
      <w:pPr>
        <w:spacing w:line="344" w:lineRule="exact"/>
        <w:rPr>
          <w:rFonts w:ascii="Times New Roman" w:hAnsi="Times New Roman" w:cs="Times New Roman"/>
          <w:b/>
          <w:bCs/>
          <w:sz w:val="18"/>
          <w:szCs w:val="18"/>
        </w:rPr>
      </w:pPr>
    </w:p>
    <w:p w14:paraId="5AF1D856" w14:textId="77777777" w:rsidR="009F4C14" w:rsidRDefault="009F4C14" w:rsidP="009F4C14">
      <w:pPr>
        <w:pStyle w:val="HTMLPreformatted"/>
        <w:shd w:val="clear" w:color="auto" w:fill="2B2B2B"/>
        <w:rPr>
          <w:rFonts w:ascii="JetBrains Mono" w:eastAsia="Times New Roman" w:hAnsi="JetBrains Mono" w:cs="Courier New"/>
          <w:color w:val="A9B7C6"/>
          <w:lang w:val="en-US" w:eastAsia="en-US" w:bidi="ar-SA"/>
        </w:rPr>
      </w:pPr>
      <w:r>
        <w:rPr>
          <w:rFonts w:ascii="JetBrains Mono" w:hAnsi="JetBrains Mono"/>
          <w:color w:val="BBB529"/>
        </w:rPr>
        <w:t>@Override</w:t>
      </w:r>
      <w:r>
        <w:rPr>
          <w:rFonts w:ascii="JetBrains Mono" w:hAnsi="JetBrains Mono"/>
          <w:color w:val="BBB529"/>
        </w:rPr>
        <w:br/>
      </w:r>
      <w:r>
        <w:rPr>
          <w:rFonts w:ascii="JetBrains Mono" w:hAnsi="JetBrains Mono"/>
          <w:color w:val="CC7832"/>
        </w:rPr>
        <w:t xml:space="preserve">public void </w:t>
      </w:r>
      <w:proofErr w:type="spellStart"/>
      <w:r>
        <w:rPr>
          <w:rFonts w:ascii="JetBrains Mono" w:hAnsi="JetBrains Mono"/>
          <w:color w:val="FFC66D"/>
        </w:rPr>
        <w:t>onResponse</w:t>
      </w:r>
      <w:proofErr w:type="spellEnd"/>
      <w:r>
        <w:rPr>
          <w:rFonts w:ascii="JetBrains Mono" w:hAnsi="JetBrains Mono"/>
          <w:color w:val="A9B7C6"/>
        </w:rPr>
        <w:t xml:space="preserve">(List&lt;Note&gt; </w:t>
      </w:r>
      <w:proofErr w:type="spellStart"/>
      <w:r>
        <w:rPr>
          <w:rFonts w:ascii="JetBrains Mono" w:hAnsi="JetBrains Mono"/>
          <w:color w:val="A9B7C6"/>
        </w:rPr>
        <w:t>responseItems</w:t>
      </w:r>
      <w:proofErr w:type="spellEnd"/>
      <w:r>
        <w:rPr>
          <w:rFonts w:ascii="JetBrains Mono" w:hAnsi="JetBrains Mono"/>
          <w:color w:val="A9B7C6"/>
        </w:rPr>
        <w:t>) {</w:t>
      </w:r>
      <w:r>
        <w:rPr>
          <w:rFonts w:ascii="JetBrains Mono" w:hAnsi="JetBrains Mono"/>
          <w:color w:val="A9B7C6"/>
        </w:rPr>
        <w:br/>
        <w:t xml:space="preserve">    </w:t>
      </w:r>
      <w:proofErr w:type="spellStart"/>
      <w:r>
        <w:rPr>
          <w:rFonts w:ascii="JetBrains Mono" w:hAnsi="JetBrains Mono"/>
          <w:color w:val="9876AA"/>
        </w:rPr>
        <w:t>adapter</w:t>
      </w:r>
      <w:r>
        <w:rPr>
          <w:rFonts w:ascii="JetBrains Mono" w:hAnsi="JetBrains Mono"/>
          <w:color w:val="A9B7C6"/>
        </w:rPr>
        <w:t>.addAll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responseItems</w:t>
      </w:r>
      <w:proofErr w:type="spellEnd"/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A9B7C6"/>
        </w:rPr>
        <w:t>}</w:t>
      </w:r>
    </w:p>
    <w:p w14:paraId="2A804F02" w14:textId="47959DD9" w:rsidR="00597B8A" w:rsidRPr="006B28F2" w:rsidRDefault="00597B8A" w:rsidP="00597B8A">
      <w:pPr>
        <w:spacing w:line="344" w:lineRule="exact"/>
        <w:rPr>
          <w:rFonts w:ascii="Times New Roman" w:hAnsi="Times New Roman" w:cs="Times New Roman"/>
          <w:b/>
          <w:bCs/>
        </w:rPr>
      </w:pPr>
      <w:proofErr w:type="spellStart"/>
      <w:r w:rsidRPr="006B28F2">
        <w:rPr>
          <w:rFonts w:ascii="Times New Roman" w:hAnsi="Times New Roman" w:cs="Times New Roman"/>
          <w:b/>
          <w:bCs/>
        </w:rPr>
        <w:t>Secventa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de cod</w:t>
      </w:r>
      <w:r w:rsidR="000C7EAA" w:rsidRPr="006B28F2">
        <w:rPr>
          <w:rFonts w:ascii="Times New Roman" w:hAnsi="Times New Roman" w:cs="Times New Roman"/>
          <w:b/>
          <w:bCs/>
        </w:rPr>
        <w:t xml:space="preserve"> </w:t>
      </w:r>
      <w:r w:rsidR="0064185A" w:rsidRPr="006B28F2">
        <w:rPr>
          <w:rFonts w:ascii="Times New Roman" w:hAnsi="Times New Roman" w:cs="Times New Roman"/>
          <w:b/>
          <w:bCs/>
        </w:rPr>
        <w:t xml:space="preserve">10 </w:t>
      </w:r>
      <w:r w:rsidRPr="006B28F2">
        <w:rPr>
          <w:rFonts w:ascii="Times New Roman" w:hAnsi="Times New Roman" w:cs="Times New Roman"/>
          <w:b/>
          <w:bCs/>
        </w:rPr>
        <w:t>:</w:t>
      </w:r>
      <w:proofErr w:type="spellStart"/>
      <w:r w:rsidRPr="006B28F2">
        <w:rPr>
          <w:rFonts w:ascii="Times New Roman" w:hAnsi="Times New Roman" w:cs="Times New Roman"/>
          <w:b/>
          <w:bCs/>
        </w:rPr>
        <w:t>prin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B28F2">
        <w:rPr>
          <w:rFonts w:ascii="Times New Roman" w:hAnsi="Times New Roman" w:cs="Times New Roman"/>
          <w:b/>
          <w:bCs/>
        </w:rPr>
        <w:t>intermediul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B28F2">
        <w:rPr>
          <w:rFonts w:ascii="Times New Roman" w:hAnsi="Times New Roman" w:cs="Times New Roman"/>
          <w:b/>
          <w:bCs/>
        </w:rPr>
        <w:t>acestei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B28F2">
        <w:rPr>
          <w:rFonts w:ascii="Times New Roman" w:hAnsi="Times New Roman" w:cs="Times New Roman"/>
          <w:b/>
          <w:bCs/>
        </w:rPr>
        <w:t>metode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, </w:t>
      </w:r>
      <w:proofErr w:type="spellStart"/>
      <w:r w:rsidRPr="006B28F2">
        <w:rPr>
          <w:rFonts w:ascii="Times New Roman" w:hAnsi="Times New Roman" w:cs="Times New Roman"/>
          <w:b/>
          <w:bCs/>
        </w:rPr>
        <w:t>adaptorul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B28F2">
        <w:rPr>
          <w:rFonts w:ascii="Times New Roman" w:hAnsi="Times New Roman" w:cs="Times New Roman"/>
          <w:b/>
          <w:bCs/>
        </w:rPr>
        <w:t>preia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o </w:t>
      </w:r>
      <w:proofErr w:type="spellStart"/>
      <w:r w:rsidRPr="006B28F2">
        <w:rPr>
          <w:rFonts w:ascii="Times New Roman" w:hAnsi="Times New Roman" w:cs="Times New Roman"/>
          <w:b/>
          <w:bCs/>
        </w:rPr>
        <w:t>lista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de note-</w:t>
      </w:r>
      <w:proofErr w:type="spellStart"/>
      <w:r w:rsidRPr="006B28F2">
        <w:rPr>
          <w:rFonts w:ascii="Times New Roman" w:hAnsi="Times New Roman" w:cs="Times New Roman"/>
          <w:b/>
          <w:bCs/>
        </w:rPr>
        <w:t>uri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pe care le </w:t>
      </w:r>
      <w:proofErr w:type="spellStart"/>
      <w:r w:rsidRPr="006B28F2">
        <w:rPr>
          <w:rFonts w:ascii="Times New Roman" w:hAnsi="Times New Roman" w:cs="Times New Roman"/>
          <w:b/>
          <w:bCs/>
        </w:rPr>
        <w:t>adauga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in </w:t>
      </w:r>
      <w:proofErr w:type="spellStart"/>
      <w:r w:rsidRPr="006B28F2">
        <w:rPr>
          <w:rFonts w:ascii="Times New Roman" w:hAnsi="Times New Roman" w:cs="Times New Roman"/>
          <w:b/>
          <w:bCs/>
        </w:rPr>
        <w:t>lista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B28F2">
        <w:rPr>
          <w:rFonts w:ascii="Times New Roman" w:hAnsi="Times New Roman" w:cs="Times New Roman"/>
          <w:b/>
          <w:bCs/>
        </w:rPr>
        <w:t>sa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de </w:t>
      </w:r>
      <w:proofErr w:type="spellStart"/>
      <w:r w:rsidRPr="006B28F2">
        <w:rPr>
          <w:rFonts w:ascii="Times New Roman" w:hAnsi="Times New Roman" w:cs="Times New Roman"/>
          <w:b/>
          <w:bCs/>
        </w:rPr>
        <w:t>obiecte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, </w:t>
      </w:r>
      <w:proofErr w:type="spellStart"/>
      <w:r w:rsidRPr="006B28F2">
        <w:rPr>
          <w:rFonts w:ascii="Times New Roman" w:hAnsi="Times New Roman" w:cs="Times New Roman"/>
          <w:b/>
          <w:bCs/>
        </w:rPr>
        <w:t>urmand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B28F2">
        <w:rPr>
          <w:rFonts w:ascii="Times New Roman" w:hAnsi="Times New Roman" w:cs="Times New Roman"/>
          <w:b/>
          <w:bCs/>
        </w:rPr>
        <w:t>apoi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B28F2">
        <w:rPr>
          <w:rFonts w:ascii="Times New Roman" w:hAnsi="Times New Roman" w:cs="Times New Roman"/>
          <w:b/>
          <w:bCs/>
        </w:rPr>
        <w:t>sa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le </w:t>
      </w:r>
      <w:proofErr w:type="spellStart"/>
      <w:r w:rsidRPr="006B28F2">
        <w:rPr>
          <w:rFonts w:ascii="Times New Roman" w:hAnsi="Times New Roman" w:cs="Times New Roman"/>
          <w:b/>
          <w:bCs/>
        </w:rPr>
        <w:t>scrie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in </w:t>
      </w:r>
      <w:proofErr w:type="spellStart"/>
      <w:r w:rsidRPr="006B28F2">
        <w:rPr>
          <w:rFonts w:ascii="Times New Roman" w:hAnsi="Times New Roman" w:cs="Times New Roman"/>
          <w:b/>
          <w:bCs/>
        </w:rPr>
        <w:t>interfata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, </w:t>
      </w:r>
      <w:proofErr w:type="spellStart"/>
      <w:r w:rsidRPr="006B28F2">
        <w:rPr>
          <w:rFonts w:ascii="Times New Roman" w:hAnsi="Times New Roman" w:cs="Times New Roman"/>
          <w:b/>
          <w:bCs/>
        </w:rPr>
        <w:t>prin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B28F2">
        <w:rPr>
          <w:rFonts w:ascii="Times New Roman" w:hAnsi="Times New Roman" w:cs="Times New Roman"/>
          <w:b/>
          <w:bCs/>
        </w:rPr>
        <w:t>intermediul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B28F2">
        <w:rPr>
          <w:rFonts w:ascii="Times New Roman" w:hAnsi="Times New Roman" w:cs="Times New Roman"/>
          <w:b/>
          <w:bCs/>
        </w:rPr>
        <w:t>interfetei</w:t>
      </w:r>
      <w:proofErr w:type="spellEnd"/>
      <w:r w:rsidRPr="006B28F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B28F2">
        <w:rPr>
          <w:rFonts w:ascii="Times New Roman" w:hAnsi="Times New Roman" w:cs="Times New Roman"/>
          <w:b/>
          <w:bCs/>
        </w:rPr>
        <w:t>historyListView</w:t>
      </w:r>
      <w:proofErr w:type="spellEnd"/>
    </w:p>
    <w:p w14:paraId="1763B7A0" w14:textId="77777777" w:rsidR="00597B8A" w:rsidRDefault="00597B8A" w:rsidP="00597B8A">
      <w:pPr>
        <w:spacing w:line="344" w:lineRule="exact"/>
        <w:rPr>
          <w:rFonts w:ascii="Times New Roman" w:hAnsi="Times New Roman" w:cs="Times New Roman"/>
          <w:b/>
          <w:bCs/>
          <w:sz w:val="18"/>
          <w:szCs w:val="18"/>
        </w:rPr>
      </w:pPr>
    </w:p>
    <w:p w14:paraId="67883BEE" w14:textId="768A7A5D" w:rsidR="00597B8A" w:rsidRPr="003E28DD" w:rsidRDefault="00597B8A" w:rsidP="006B28F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cadrul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am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pasaje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librariile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android , android , 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ro.mds.note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dezvoltarea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calitatilor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serviciilor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oferite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1592D795" w14:textId="4C961BF3" w:rsidR="00597B8A" w:rsidRDefault="00597B8A" w:rsidP="006B28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</w:t>
      </w:r>
      <w:r w:rsidR="006B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android.content.DialogInterface</w:t>
      </w:r>
      <w:proofErr w:type="spellEnd"/>
    </w:p>
    <w:p w14:paraId="3D652AFF" w14:textId="35BB2720" w:rsidR="00597B8A" w:rsidRDefault="00597B8A" w:rsidP="006B28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</w:t>
      </w:r>
      <w:r w:rsidR="006B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android.view.Menu</w:t>
      </w:r>
      <w:proofErr w:type="spellEnd"/>
    </w:p>
    <w:p w14:paraId="6D2F577E" w14:textId="67D8B50A" w:rsidR="00597B8A" w:rsidRDefault="00597B8A" w:rsidP="006B28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</w:t>
      </w:r>
      <w:r w:rsidR="006B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android.view.MenuItem</w:t>
      </w:r>
      <w:proofErr w:type="spellEnd"/>
    </w:p>
    <w:p w14:paraId="4C3C7B54" w14:textId="7FA6263B" w:rsidR="00597B8A" w:rsidRDefault="00597B8A" w:rsidP="006B28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</w:t>
      </w:r>
      <w:r w:rsidR="006B28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android.widget.*</w:t>
      </w:r>
    </w:p>
    <w:p w14:paraId="4754176A" w14:textId="2415B154" w:rsidR="00597B8A" w:rsidRDefault="00597B8A" w:rsidP="006B28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</w:t>
      </w:r>
      <w:r w:rsidR="006B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androidx.appcombat.app.AlertDialog</w:t>
      </w:r>
      <w:proofErr w:type="spellEnd"/>
    </w:p>
    <w:p w14:paraId="00130571" w14:textId="6F409BC9" w:rsidR="00597B8A" w:rsidRDefault="00597B8A" w:rsidP="006B28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</w:t>
      </w:r>
      <w:r w:rsidR="006B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androidx.appcombat.app.AppCombatActivity</w:t>
      </w:r>
      <w:proofErr w:type="spellEnd"/>
    </w:p>
    <w:p w14:paraId="16E665AB" w14:textId="1CA557AC" w:rsidR="00597B8A" w:rsidRDefault="00597B8A" w:rsidP="006B28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</w:t>
      </w:r>
      <w:r w:rsidR="006B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android.content.ident</w:t>
      </w:r>
      <w:proofErr w:type="spellEnd"/>
    </w:p>
    <w:p w14:paraId="1FD70460" w14:textId="0E211976" w:rsidR="00597B8A" w:rsidRDefault="00597B8A" w:rsidP="006B28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</w:t>
      </w:r>
      <w:r w:rsidR="006B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android.os.bundle</w:t>
      </w:r>
      <w:proofErr w:type="spellEnd"/>
    </w:p>
    <w:p w14:paraId="16CF93A5" w14:textId="26DA6B48" w:rsidR="00597B8A" w:rsidRDefault="00597B8A" w:rsidP="006B28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</w:t>
      </w:r>
      <w:r w:rsidR="006B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</w:p>
    <w:p w14:paraId="345FE055" w14:textId="24527177" w:rsidR="00597B8A" w:rsidRDefault="00597B8A" w:rsidP="006B28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</w:t>
      </w:r>
      <w:r w:rsidR="006B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ro.mds.note.R</w:t>
      </w:r>
      <w:proofErr w:type="spellEnd"/>
    </w:p>
    <w:p w14:paraId="59957666" w14:textId="09D7A093" w:rsidR="00892441" w:rsidRDefault="00597B8A" w:rsidP="006B28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</w:t>
      </w:r>
      <w:r w:rsidR="006B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ro.mds.note.adapter.NoteListAdapter</w:t>
      </w:r>
      <w:proofErr w:type="spellEnd"/>
    </w:p>
    <w:p w14:paraId="61D5AFAF" w14:textId="3037DFAD" w:rsidR="00892441" w:rsidRDefault="00597B8A" w:rsidP="006B28F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6B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ro.mds.note.entity.Note</w:t>
      </w:r>
      <w:proofErr w:type="spellEnd"/>
    </w:p>
    <w:p w14:paraId="17D96166" w14:textId="0B33421B" w:rsidR="00892441" w:rsidRDefault="00597B8A" w:rsidP="006B28F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6B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ro.mds.note.helper.LazyLoader</w:t>
      </w:r>
      <w:proofErr w:type="spellEnd"/>
    </w:p>
    <w:p w14:paraId="59CD8AB9" w14:textId="487BCBF1" w:rsidR="00597B8A" w:rsidRDefault="00597B8A" w:rsidP="006B28F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6B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ro.mds.note.helper.NotesManager</w:t>
      </w:r>
      <w:proofErr w:type="spellEnd"/>
    </w:p>
    <w:p w14:paraId="3D4FBE30" w14:textId="504BB6FD" w:rsidR="00597B8A" w:rsidRDefault="00597B8A" w:rsidP="006B28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</w:t>
      </w:r>
      <w:r w:rsidR="006B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ro.mds.note.helper.ResponseListener</w:t>
      </w:r>
      <w:proofErr w:type="spellEnd"/>
    </w:p>
    <w:p w14:paraId="2007FF2B" w14:textId="2BB1A8D5" w:rsidR="009F4C14" w:rsidRDefault="009F4C14" w:rsidP="00892441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9A6B1F1" w14:textId="6B055E17" w:rsidR="00C0049B" w:rsidRDefault="00C0049B" w:rsidP="00892441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7F775A4" w14:textId="7B68F3F5" w:rsidR="00C0049B" w:rsidRDefault="00C0049B" w:rsidP="00892441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46406FA" w14:textId="0C6C59CC" w:rsidR="00C0049B" w:rsidRDefault="00C0049B" w:rsidP="00892441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3BDAAB2" w14:textId="0E4A425D" w:rsidR="00C0049B" w:rsidRDefault="00C0049B" w:rsidP="00892441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1E09924" w14:textId="305FCC20" w:rsidR="00C0049B" w:rsidRDefault="00C0049B" w:rsidP="00892441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626BD7E" w14:textId="77406AC1" w:rsidR="00C0049B" w:rsidRDefault="00C0049B" w:rsidP="00892441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D4C6219" w14:textId="765C602D" w:rsidR="00C0049B" w:rsidRDefault="00C0049B" w:rsidP="00892441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0E28B5E" w14:textId="1E097A14" w:rsidR="00C0049B" w:rsidRDefault="00C0049B" w:rsidP="00892441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C9D1E70" w14:textId="62A5B256" w:rsidR="00C0049B" w:rsidRDefault="00C0049B" w:rsidP="00892441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9B76CA1" w14:textId="5CCF18BB" w:rsidR="00C0049B" w:rsidRDefault="00C0049B" w:rsidP="00892441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FF49946" w14:textId="35A8D604" w:rsidR="00C0049B" w:rsidRDefault="00C0049B" w:rsidP="00892441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9272B26" w14:textId="5EAF2685" w:rsidR="00C0049B" w:rsidRDefault="00C0049B" w:rsidP="00892441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065B4BB" w14:textId="58D31970" w:rsidR="00C0049B" w:rsidRDefault="00C0049B" w:rsidP="00892441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583BDAC" w14:textId="1A104B80" w:rsidR="00C0049B" w:rsidRDefault="00C0049B" w:rsidP="00892441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E2D2312" w14:textId="24A764DF" w:rsidR="00C0049B" w:rsidRDefault="00C0049B" w:rsidP="00892441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4D59840" w14:textId="513EB5E7" w:rsidR="00C0049B" w:rsidRDefault="00C0049B" w:rsidP="00892441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DD532E9" w14:textId="270F063D" w:rsidR="00C0049B" w:rsidRDefault="00C0049B" w:rsidP="00892441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66F13BA" w14:textId="6E547792" w:rsidR="00C0049B" w:rsidRDefault="00C0049B" w:rsidP="00892441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97C144D" w14:textId="2B716D36" w:rsidR="00C0049B" w:rsidRDefault="00C0049B" w:rsidP="00892441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9777268" w14:textId="366CC5B1" w:rsidR="00C0049B" w:rsidRDefault="00C0049B" w:rsidP="00892441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5E8DCD7" w14:textId="516CC6CC" w:rsidR="00C0049B" w:rsidRDefault="00C0049B" w:rsidP="00892441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5135DC5" w14:textId="63012A5A" w:rsidR="00C0049B" w:rsidRDefault="00C0049B" w:rsidP="00892441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EC2AC17" w14:textId="4D50CFB0" w:rsidR="00C0049B" w:rsidRDefault="00C0049B" w:rsidP="00892441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03C6AE8" w14:textId="18DE0333" w:rsidR="00C0049B" w:rsidRDefault="00C0049B" w:rsidP="00892441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82D88DB" w14:textId="25E7FE6B" w:rsidR="00C0049B" w:rsidRDefault="00C0049B" w:rsidP="00892441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01825F0" w14:textId="77777777" w:rsidR="00C0049B" w:rsidRDefault="00C0049B" w:rsidP="00892441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264E47C" w14:textId="049632DF" w:rsidR="00892441" w:rsidRDefault="00892441" w:rsidP="00C0049B">
      <w:pPr>
        <w:pStyle w:val="Heading3"/>
      </w:pPr>
      <w:bookmarkStart w:id="14" w:name="_Toc42527057"/>
      <w:r>
        <w:lastRenderedPageBreak/>
        <w:t>1.3.</w:t>
      </w:r>
      <w:r w:rsidR="00B2480D">
        <w:t>3</w:t>
      </w:r>
      <w:r>
        <w:t xml:space="preserve"> </w:t>
      </w:r>
      <w:proofErr w:type="spellStart"/>
      <w:r>
        <w:t>Fereastra</w:t>
      </w:r>
      <w:proofErr w:type="spellEnd"/>
      <w:r>
        <w:t xml:space="preserve"> </w:t>
      </w:r>
      <w:r w:rsidR="00A85830">
        <w:t xml:space="preserve">de </w:t>
      </w:r>
      <w:proofErr w:type="spellStart"/>
      <w:r w:rsidR="00A85830">
        <w:t>manipulare</w:t>
      </w:r>
      <w:proofErr w:type="spellEnd"/>
      <w:r w:rsidR="00A85830">
        <w:t xml:space="preserve"> a </w:t>
      </w:r>
      <w:proofErr w:type="spellStart"/>
      <w:r w:rsidR="00A85830">
        <w:t>notitelor</w:t>
      </w:r>
      <w:bookmarkEnd w:id="14"/>
      <w:proofErr w:type="spellEnd"/>
      <w:r w:rsidR="00A85830">
        <w:t xml:space="preserve"> </w:t>
      </w:r>
    </w:p>
    <w:p w14:paraId="15CF9FAA" w14:textId="592CE871" w:rsidR="00BA0575" w:rsidRDefault="00BA0575" w:rsidP="00892441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ADE0CEC" w14:textId="7A2FDA77" w:rsidR="00BA0575" w:rsidRDefault="00BA0575" w:rsidP="00892441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A3037B0" w14:textId="18DCF2C1" w:rsidR="00BA0575" w:rsidRDefault="00C0049B" w:rsidP="00892441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B79EC85" wp14:editId="0CF132F9">
            <wp:simplePos x="0" y="0"/>
            <wp:positionH relativeFrom="margin">
              <wp:posOffset>880110</wp:posOffset>
            </wp:positionH>
            <wp:positionV relativeFrom="paragraph">
              <wp:posOffset>22860</wp:posOffset>
            </wp:positionV>
            <wp:extent cx="2461260" cy="3790950"/>
            <wp:effectExtent l="19050" t="19050" r="15240" b="19050"/>
            <wp:wrapTight wrapText="bothSides">
              <wp:wrapPolygon edited="0">
                <wp:start x="-167" y="-109"/>
                <wp:lineTo x="-167" y="21600"/>
                <wp:lineTo x="21567" y="21600"/>
                <wp:lineTo x="21567" y="-109"/>
                <wp:lineTo x="-167" y="-109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3790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79F3E49" w14:textId="03252E0C" w:rsidR="00BA0575" w:rsidRDefault="00BA0575" w:rsidP="00892441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4642653" w14:textId="511F1F30" w:rsidR="00BA0575" w:rsidRDefault="00BA0575" w:rsidP="00892441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1FC4789" w14:textId="3651171B" w:rsidR="00BA0575" w:rsidRDefault="00BA0575" w:rsidP="00892441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FF03375" w14:textId="1CF308BE" w:rsidR="00BA0575" w:rsidRDefault="00BA0575" w:rsidP="00892441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2A31074" w14:textId="34BB0B28" w:rsidR="00BA0575" w:rsidRDefault="00BA0575" w:rsidP="00892441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6A7CF48" w14:textId="6EC7B726" w:rsidR="00BA0575" w:rsidRDefault="00BA0575" w:rsidP="00892441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ECA1D45" w14:textId="2AD1D2A2" w:rsidR="00BA0575" w:rsidRDefault="00BA0575" w:rsidP="00892441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E8A605A" w14:textId="2D9F2BD2" w:rsidR="00BA0575" w:rsidRDefault="00BA0575" w:rsidP="00892441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E60E9EF" w14:textId="76FB5D13" w:rsidR="00BA0575" w:rsidRDefault="00BA0575" w:rsidP="00892441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42E8748" w14:textId="2808A5DB" w:rsidR="00BA0575" w:rsidRDefault="00BA0575" w:rsidP="00892441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ECF8E15" w14:textId="62935F88" w:rsidR="00BA0575" w:rsidRDefault="00BA0575" w:rsidP="00892441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40B92B2" w14:textId="2B07AF9A" w:rsidR="00892441" w:rsidRDefault="00892441" w:rsidP="00892441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B30FD70" w14:textId="77777777" w:rsidR="009F4C14" w:rsidRDefault="009F4C14" w:rsidP="00892441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32AC2628" w14:textId="77777777" w:rsidR="009F4C14" w:rsidRDefault="009F4C14" w:rsidP="00892441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49AE5F4" w14:textId="77777777" w:rsidR="009F4C14" w:rsidRDefault="009F4C14" w:rsidP="00892441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96E821D" w14:textId="77777777" w:rsidR="009F4C14" w:rsidRDefault="009F4C14" w:rsidP="00892441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77F07D4" w14:textId="0DD9A033" w:rsidR="009F4C14" w:rsidRDefault="009F4C14" w:rsidP="00892441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0E384AA" w14:textId="63655A2D" w:rsidR="009F4C14" w:rsidRDefault="009F4C14" w:rsidP="00892441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2416A42" w14:textId="62962DC2" w:rsidR="009F4C14" w:rsidRDefault="009F4C14" w:rsidP="00892441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366645C4" w14:textId="0C8F4553" w:rsidR="009F4C14" w:rsidRDefault="009F4C14" w:rsidP="00892441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F6341D0" w14:textId="77777777" w:rsidR="009F4C14" w:rsidRDefault="009F4C14" w:rsidP="00892441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9DBF4F9" w14:textId="3BE073E0" w:rsidR="009F4C14" w:rsidRDefault="009F4C14" w:rsidP="00892441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318D979F" w14:textId="77777777" w:rsidR="009F4C14" w:rsidRDefault="009F4C14" w:rsidP="00892441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1F69731" w14:textId="77777777" w:rsidR="009F4C14" w:rsidRDefault="009F4C14" w:rsidP="00892441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BBD079B" w14:textId="37F862BA" w:rsidR="009F4C14" w:rsidRDefault="009F4C14" w:rsidP="00892441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392B6261" w14:textId="77777777" w:rsidR="009F4C14" w:rsidRDefault="009F4C14" w:rsidP="00892441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CE25CA8" w14:textId="77777777" w:rsidR="009F4C14" w:rsidRDefault="009F4C14" w:rsidP="00892441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83038BB" w14:textId="33E4895E" w:rsidR="009F4C14" w:rsidRDefault="009F4C14" w:rsidP="00892441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C8A73A2" w14:textId="77777777" w:rsidR="009F4C14" w:rsidRDefault="009F4C14" w:rsidP="00892441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31698666" w14:textId="578124E5" w:rsidR="009F4C14" w:rsidRDefault="009F4C14" w:rsidP="00892441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FC88C87" w14:textId="77777777" w:rsidR="009F4C14" w:rsidRDefault="009F4C14" w:rsidP="00892441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59488448" w14:textId="3A4F925B" w:rsidR="009F4C14" w:rsidRDefault="009F4C14" w:rsidP="00892441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8ABD1C8" w14:textId="77777777" w:rsidR="009F4C14" w:rsidRDefault="009F4C14" w:rsidP="00892441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DD8E7C9" w14:textId="4E07B4B1" w:rsidR="00892441" w:rsidRPr="006B28F2" w:rsidRDefault="00892441" w:rsidP="006B28F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intermediul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acestei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ferestre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utilizatorul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scrie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salva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notitele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dorite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</w:p>
    <w:p w14:paraId="2FCBD7CB" w14:textId="2B1F600F" w:rsidR="00486CF4" w:rsidRPr="006B28F2" w:rsidRDefault="00892441" w:rsidP="006B28F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Grafica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ferestrei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prezinta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aceeeasi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nuanta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albastru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alb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ca la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pagina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principala.</w:t>
      </w:r>
      <w:r w:rsidR="001540F8" w:rsidRPr="006B28F2">
        <w:rPr>
          <w:rFonts w:ascii="Times New Roman" w:eastAsia="Times New Roman" w:hAnsi="Times New Roman" w:cs="Times New Roman"/>
          <w:sz w:val="24"/>
          <w:szCs w:val="24"/>
        </w:rPr>
        <w:t>Toolbar</w:t>
      </w:r>
      <w:proofErr w:type="spellEnd"/>
      <w:r w:rsidR="001540F8" w:rsidRPr="006B28F2">
        <w:rPr>
          <w:rFonts w:ascii="Times New Roman" w:eastAsia="Times New Roman" w:hAnsi="Times New Roman" w:cs="Times New Roman"/>
          <w:sz w:val="24"/>
          <w:szCs w:val="24"/>
        </w:rPr>
        <w:t xml:space="preserve">-ul are o </w:t>
      </w:r>
      <w:proofErr w:type="spellStart"/>
      <w:r w:rsidR="001540F8" w:rsidRPr="006B28F2">
        <w:rPr>
          <w:rFonts w:ascii="Times New Roman" w:eastAsia="Times New Roman" w:hAnsi="Times New Roman" w:cs="Times New Roman"/>
          <w:sz w:val="24"/>
          <w:szCs w:val="24"/>
        </w:rPr>
        <w:t>culoare</w:t>
      </w:r>
      <w:proofErr w:type="spellEnd"/>
      <w:r w:rsidR="001540F8" w:rsidRPr="006B28F2">
        <w:rPr>
          <w:rFonts w:ascii="Times New Roman" w:eastAsia="Times New Roman" w:hAnsi="Times New Roman" w:cs="Times New Roman"/>
          <w:sz w:val="24"/>
          <w:szCs w:val="24"/>
        </w:rPr>
        <w:t xml:space="preserve"> violet-</w:t>
      </w:r>
      <w:proofErr w:type="spellStart"/>
      <w:r w:rsidR="001540F8" w:rsidRPr="006B28F2">
        <w:rPr>
          <w:rFonts w:ascii="Times New Roman" w:eastAsia="Times New Roman" w:hAnsi="Times New Roman" w:cs="Times New Roman"/>
          <w:sz w:val="24"/>
          <w:szCs w:val="24"/>
        </w:rPr>
        <w:t>albastru</w:t>
      </w:r>
      <w:proofErr w:type="spellEnd"/>
      <w:r w:rsidR="001540F8" w:rsidRPr="006B28F2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1540F8" w:rsidRPr="006B28F2">
        <w:rPr>
          <w:rFonts w:ascii="Times New Roman" w:eastAsia="Times New Roman" w:hAnsi="Times New Roman" w:cs="Times New Roman"/>
          <w:sz w:val="24"/>
          <w:szCs w:val="24"/>
        </w:rPr>
        <w:t>timp</w:t>
      </w:r>
      <w:proofErr w:type="spellEnd"/>
      <w:r w:rsidR="001540F8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540F8" w:rsidRPr="006B28F2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="001540F8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540F8" w:rsidRPr="006B28F2">
        <w:rPr>
          <w:rFonts w:ascii="Times New Roman" w:eastAsia="Times New Roman" w:hAnsi="Times New Roman" w:cs="Times New Roman"/>
          <w:sz w:val="24"/>
          <w:szCs w:val="24"/>
        </w:rPr>
        <w:t>restul</w:t>
      </w:r>
      <w:proofErr w:type="spellEnd"/>
      <w:r w:rsidR="001540F8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540F8" w:rsidRPr="006B28F2">
        <w:rPr>
          <w:rFonts w:ascii="Times New Roman" w:eastAsia="Times New Roman" w:hAnsi="Times New Roman" w:cs="Times New Roman"/>
          <w:sz w:val="24"/>
          <w:szCs w:val="24"/>
        </w:rPr>
        <w:t>ferestrei</w:t>
      </w:r>
      <w:proofErr w:type="spellEnd"/>
      <w:r w:rsidR="001540F8" w:rsidRPr="006B28F2">
        <w:rPr>
          <w:rFonts w:ascii="Times New Roman" w:eastAsia="Times New Roman" w:hAnsi="Times New Roman" w:cs="Times New Roman"/>
          <w:sz w:val="24"/>
          <w:szCs w:val="24"/>
        </w:rPr>
        <w:t xml:space="preserve"> are </w:t>
      </w:r>
      <w:proofErr w:type="spellStart"/>
      <w:r w:rsidR="001540F8" w:rsidRPr="006B28F2">
        <w:rPr>
          <w:rFonts w:ascii="Times New Roman" w:eastAsia="Times New Roman" w:hAnsi="Times New Roman" w:cs="Times New Roman"/>
          <w:sz w:val="24"/>
          <w:szCs w:val="24"/>
        </w:rPr>
        <w:t>culoarea</w:t>
      </w:r>
      <w:proofErr w:type="spellEnd"/>
      <w:r w:rsidR="001540F8" w:rsidRPr="006B28F2">
        <w:rPr>
          <w:rFonts w:ascii="Times New Roman" w:eastAsia="Times New Roman" w:hAnsi="Times New Roman" w:cs="Times New Roman"/>
          <w:sz w:val="24"/>
          <w:szCs w:val="24"/>
        </w:rPr>
        <w:t xml:space="preserve"> alba .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Scrisul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paginii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infatiseaza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nonculori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detrimentul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puterii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culorii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fundal.</w:t>
      </w:r>
      <w:r w:rsidR="001540F8" w:rsidRPr="006B28F2">
        <w:rPr>
          <w:rFonts w:ascii="Times New Roman" w:eastAsia="Times New Roman" w:hAnsi="Times New Roman" w:cs="Times New Roman"/>
          <w:sz w:val="24"/>
          <w:szCs w:val="24"/>
        </w:rPr>
        <w:t>Pagina</w:t>
      </w:r>
      <w:proofErr w:type="spellEnd"/>
      <w:r w:rsidR="001540F8" w:rsidRPr="006B28F2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="001540F8" w:rsidRPr="006B28F2">
        <w:rPr>
          <w:rFonts w:ascii="Times New Roman" w:eastAsia="Times New Roman" w:hAnsi="Times New Roman" w:cs="Times New Roman"/>
          <w:sz w:val="24"/>
          <w:szCs w:val="24"/>
        </w:rPr>
        <w:t>prezinta</w:t>
      </w:r>
      <w:proofErr w:type="spellEnd"/>
      <w:r w:rsidR="001540F8" w:rsidRPr="006B28F2"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 w:rsidR="001540F8" w:rsidRPr="006B28F2">
        <w:rPr>
          <w:rFonts w:ascii="Times New Roman" w:eastAsia="Times New Roman" w:hAnsi="Times New Roman" w:cs="Times New Roman"/>
          <w:sz w:val="24"/>
          <w:szCs w:val="24"/>
        </w:rPr>
        <w:t>doua</w:t>
      </w:r>
      <w:proofErr w:type="spellEnd"/>
      <w:r w:rsidR="001540F8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540F8" w:rsidRPr="006B28F2">
        <w:rPr>
          <w:rFonts w:ascii="Times New Roman" w:eastAsia="Times New Roman" w:hAnsi="Times New Roman" w:cs="Times New Roman"/>
          <w:sz w:val="24"/>
          <w:szCs w:val="24"/>
        </w:rPr>
        <w:t>campuri</w:t>
      </w:r>
      <w:proofErr w:type="spellEnd"/>
      <w:r w:rsidR="001540F8"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1540F8" w:rsidRPr="006B28F2">
        <w:rPr>
          <w:rFonts w:ascii="Times New Roman" w:eastAsia="Times New Roman" w:hAnsi="Times New Roman" w:cs="Times New Roman"/>
          <w:sz w:val="24"/>
          <w:szCs w:val="24"/>
        </w:rPr>
        <w:t>completat</w:t>
      </w:r>
      <w:proofErr w:type="spellEnd"/>
      <w:r w:rsidR="001540F8" w:rsidRPr="006B28F2">
        <w:rPr>
          <w:rFonts w:ascii="Times New Roman" w:eastAsia="Times New Roman" w:hAnsi="Times New Roman" w:cs="Times New Roman"/>
          <w:sz w:val="24"/>
          <w:szCs w:val="24"/>
        </w:rPr>
        <w:t xml:space="preserve"> destinate </w:t>
      </w:r>
      <w:proofErr w:type="spellStart"/>
      <w:r w:rsidR="001540F8" w:rsidRPr="006B28F2">
        <w:rPr>
          <w:rFonts w:ascii="Times New Roman" w:eastAsia="Times New Roman" w:hAnsi="Times New Roman" w:cs="Times New Roman"/>
          <w:sz w:val="24"/>
          <w:szCs w:val="24"/>
        </w:rPr>
        <w:t>utilizatorului</w:t>
      </w:r>
      <w:proofErr w:type="spellEnd"/>
      <w:r w:rsidR="001540F8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540F8" w:rsidRPr="006B28F2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="001540F8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540F8" w:rsidRPr="006B28F2">
        <w:rPr>
          <w:rFonts w:ascii="Times New Roman" w:eastAsia="Times New Roman" w:hAnsi="Times New Roman" w:cs="Times New Roman"/>
          <w:sz w:val="24"/>
          <w:szCs w:val="24"/>
        </w:rPr>
        <w:t>reprezinta</w:t>
      </w:r>
      <w:proofErr w:type="spellEnd"/>
      <w:r w:rsidR="001540F8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540F8" w:rsidRPr="006B28F2">
        <w:rPr>
          <w:rFonts w:ascii="Times New Roman" w:eastAsia="Times New Roman" w:hAnsi="Times New Roman" w:cs="Times New Roman"/>
          <w:sz w:val="24"/>
          <w:szCs w:val="24"/>
        </w:rPr>
        <w:t>titlul</w:t>
      </w:r>
      <w:proofErr w:type="spellEnd"/>
      <w:r w:rsidR="001540F8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540F8" w:rsidRPr="006B28F2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1540F8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540F8" w:rsidRPr="006B28F2">
        <w:rPr>
          <w:rFonts w:ascii="Times New Roman" w:eastAsia="Times New Roman" w:hAnsi="Times New Roman" w:cs="Times New Roman"/>
          <w:sz w:val="24"/>
          <w:szCs w:val="24"/>
        </w:rPr>
        <w:t>textul</w:t>
      </w:r>
      <w:proofErr w:type="spellEnd"/>
      <w:r w:rsidR="001540F8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540F8" w:rsidRPr="006B28F2">
        <w:rPr>
          <w:rFonts w:ascii="Times New Roman" w:eastAsia="Times New Roman" w:hAnsi="Times New Roman" w:cs="Times New Roman"/>
          <w:sz w:val="24"/>
          <w:szCs w:val="24"/>
        </w:rPr>
        <w:t>notitei</w:t>
      </w:r>
      <w:proofErr w:type="spellEnd"/>
      <w:r w:rsidR="001540F8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86CF4" w:rsidRPr="006B28F2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="00486CF4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86CF4" w:rsidRPr="006B28F2">
        <w:rPr>
          <w:rFonts w:ascii="Times New Roman" w:eastAsia="Times New Roman" w:hAnsi="Times New Roman" w:cs="Times New Roman"/>
          <w:sz w:val="24"/>
          <w:szCs w:val="24"/>
        </w:rPr>
        <w:t>ar</w:t>
      </w:r>
      <w:proofErr w:type="spellEnd"/>
      <w:r w:rsidR="00486CF4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86CF4" w:rsidRPr="006B28F2">
        <w:rPr>
          <w:rFonts w:ascii="Times New Roman" w:eastAsia="Times New Roman" w:hAnsi="Times New Roman" w:cs="Times New Roman"/>
          <w:sz w:val="24"/>
          <w:szCs w:val="24"/>
        </w:rPr>
        <w:t>urma</w:t>
      </w:r>
      <w:proofErr w:type="spellEnd"/>
      <w:r w:rsidR="00486CF4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86CF4" w:rsidRPr="006B28F2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="00486CF4" w:rsidRPr="006B28F2">
        <w:rPr>
          <w:rFonts w:ascii="Times New Roman" w:eastAsia="Times New Roman" w:hAnsi="Times New Roman" w:cs="Times New Roman"/>
          <w:sz w:val="24"/>
          <w:szCs w:val="24"/>
        </w:rPr>
        <w:t xml:space="preserve"> fie </w:t>
      </w:r>
      <w:proofErr w:type="spellStart"/>
      <w:r w:rsidR="00486CF4" w:rsidRPr="006B28F2">
        <w:rPr>
          <w:rFonts w:ascii="Times New Roman" w:eastAsia="Times New Roman" w:hAnsi="Times New Roman" w:cs="Times New Roman"/>
          <w:sz w:val="24"/>
          <w:szCs w:val="24"/>
        </w:rPr>
        <w:t>salvate</w:t>
      </w:r>
      <w:proofErr w:type="spellEnd"/>
      <w:r w:rsidR="00486CF4" w:rsidRPr="006B28F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FE4598" w14:textId="28E5F226" w:rsidR="00486CF4" w:rsidRPr="006B28F2" w:rsidRDefault="00486CF4" w:rsidP="006B28F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a-l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orienta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pe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utilizator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asupra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scopului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fiecarui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camp , am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scris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un hint text in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fiecare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camp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defineste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ideea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folosinta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campului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respectiv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887586D" w14:textId="1DAA8FE6" w:rsidR="004E0C25" w:rsidRPr="006B28F2" w:rsidRDefault="004E0C25" w:rsidP="006B28F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28F2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Functia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protected void “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onCreate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suprascrisa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clasa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AppCombatAtivity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” se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declanseaza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deschiderea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ferestrei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Aceasta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are ca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parametru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variabila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tip “Bundle”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indeplineste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rolul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initiere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ferestrei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. De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regula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toate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metodele”onCreate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” au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acest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incipit in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functiei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2AE5D9F" w14:textId="06CE8A06" w:rsidR="004E0C25" w:rsidRDefault="004E0C25" w:rsidP="006B28F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28F2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Functia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void “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setContentView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primeste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parametru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layout-ul “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R.layout.activity_note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are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insemnatatea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a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stabili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layout-ul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2329" w:rsidRPr="006B28F2">
        <w:rPr>
          <w:rFonts w:ascii="Times New Roman" w:eastAsia="Times New Roman" w:hAnsi="Times New Roman" w:cs="Times New Roman"/>
          <w:sz w:val="24"/>
          <w:szCs w:val="24"/>
        </w:rPr>
        <w:t>activitatea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NoteActivity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”. </w:t>
      </w:r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>Bara</w:t>
      </w:r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instrumente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definita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valoarea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“toolbar” din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interfetei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. Se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foloseste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metoda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 “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setSupportActionBar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stabili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>bara</w:t>
      </w:r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instrumente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definita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anterior in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fer</w:t>
      </w:r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>estrei</w:t>
      </w:r>
      <w:proofErr w:type="spellEnd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>noastre</w:t>
      </w:r>
      <w:proofErr w:type="spellEnd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 xml:space="preserve"> . Ulterior se </w:t>
      </w:r>
      <w:proofErr w:type="spellStart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>verifica</w:t>
      </w:r>
      <w:proofErr w:type="spellEnd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>daca</w:t>
      </w:r>
      <w:proofErr w:type="spellEnd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 xml:space="preserve"> toolbar-ul s-a </w:t>
      </w:r>
      <w:proofErr w:type="spellStart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>salvat</w:t>
      </w:r>
      <w:proofErr w:type="spellEnd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>sistemul</w:t>
      </w:r>
      <w:proofErr w:type="spellEnd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>clasei</w:t>
      </w:r>
      <w:proofErr w:type="spellEnd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>intermediul</w:t>
      </w:r>
      <w:proofErr w:type="spellEnd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>functiei</w:t>
      </w:r>
      <w:proofErr w:type="spellEnd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>getSupportActionBar</w:t>
      </w:r>
      <w:proofErr w:type="spellEnd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 xml:space="preserve">()” . In </w:t>
      </w:r>
      <w:proofErr w:type="spellStart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>cazul</w:t>
      </w:r>
      <w:proofErr w:type="spellEnd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 xml:space="preserve"> in care </w:t>
      </w:r>
      <w:proofErr w:type="spellStart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>functia</w:t>
      </w:r>
      <w:proofErr w:type="spellEnd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>returneaza</w:t>
      </w:r>
      <w:proofErr w:type="spellEnd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>rezultat</w:t>
      </w:r>
      <w:proofErr w:type="spellEnd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>diferit</w:t>
      </w:r>
      <w:proofErr w:type="spellEnd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null , </w:t>
      </w:r>
      <w:proofErr w:type="spellStart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>configureaza</w:t>
      </w:r>
      <w:proofErr w:type="spellEnd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>barei</w:t>
      </w:r>
      <w:proofErr w:type="spellEnd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>instrumente</w:t>
      </w:r>
      <w:proofErr w:type="spellEnd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>optiunea</w:t>
      </w:r>
      <w:proofErr w:type="spellEnd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a se </w:t>
      </w:r>
      <w:proofErr w:type="spellStart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>intoarce</w:t>
      </w:r>
      <w:proofErr w:type="spellEnd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>pagina</w:t>
      </w:r>
      <w:proofErr w:type="spellEnd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>principala</w:t>
      </w:r>
      <w:proofErr w:type="spellEnd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 xml:space="preserve"> (home) , </w:t>
      </w:r>
      <w:proofErr w:type="spellStart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>intermediul</w:t>
      </w:r>
      <w:proofErr w:type="spellEnd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>butonului</w:t>
      </w:r>
      <w:proofErr w:type="spellEnd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 xml:space="preserve"> sub forma de </w:t>
      </w:r>
      <w:proofErr w:type="spellStart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>sageata</w:t>
      </w:r>
      <w:proofErr w:type="spellEnd"/>
      <w:r w:rsidR="00700645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C3753" w:rsidRPr="006B28F2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="007C3753" w:rsidRPr="006B28F2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7C3753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C3753" w:rsidRPr="006B28F2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="007C3753" w:rsidRPr="006B28F2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="007C3753" w:rsidRPr="006B28F2">
        <w:rPr>
          <w:rFonts w:ascii="Times New Roman" w:eastAsia="Times New Roman" w:hAnsi="Times New Roman" w:cs="Times New Roman"/>
          <w:sz w:val="24"/>
          <w:szCs w:val="24"/>
        </w:rPr>
        <w:t>defineste</w:t>
      </w:r>
      <w:proofErr w:type="spellEnd"/>
      <w:r w:rsidR="007C3753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C3753" w:rsidRPr="006B28F2">
        <w:rPr>
          <w:rFonts w:ascii="Times New Roman" w:eastAsia="Times New Roman" w:hAnsi="Times New Roman" w:cs="Times New Roman"/>
          <w:sz w:val="24"/>
          <w:szCs w:val="24"/>
        </w:rPr>
        <w:t>titlul</w:t>
      </w:r>
      <w:proofErr w:type="spellEnd"/>
      <w:r w:rsidR="007C3753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C3753" w:rsidRPr="006B28F2">
        <w:rPr>
          <w:rFonts w:ascii="Times New Roman" w:eastAsia="Times New Roman" w:hAnsi="Times New Roman" w:cs="Times New Roman"/>
          <w:sz w:val="24"/>
          <w:szCs w:val="24"/>
        </w:rPr>
        <w:t>barei</w:t>
      </w:r>
      <w:proofErr w:type="spellEnd"/>
      <w:r w:rsidR="007C3753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C3753" w:rsidRPr="006B28F2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="007C3753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C3753" w:rsidRPr="006B28F2">
        <w:rPr>
          <w:rFonts w:ascii="Times New Roman" w:eastAsia="Times New Roman" w:hAnsi="Times New Roman" w:cs="Times New Roman"/>
          <w:sz w:val="24"/>
          <w:szCs w:val="24"/>
        </w:rPr>
        <w:t>reprezinta</w:t>
      </w:r>
      <w:proofErr w:type="spellEnd"/>
      <w:r w:rsidR="007C3753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C3753" w:rsidRPr="006B28F2">
        <w:rPr>
          <w:rFonts w:ascii="Times New Roman" w:eastAsia="Times New Roman" w:hAnsi="Times New Roman" w:cs="Times New Roman"/>
          <w:sz w:val="24"/>
          <w:szCs w:val="24"/>
        </w:rPr>
        <w:t>ideea</w:t>
      </w:r>
      <w:proofErr w:type="spellEnd"/>
      <w:r w:rsidR="007C3753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C3753" w:rsidRPr="006B28F2">
        <w:rPr>
          <w:rFonts w:ascii="Times New Roman" w:eastAsia="Times New Roman" w:hAnsi="Times New Roman" w:cs="Times New Roman"/>
          <w:sz w:val="24"/>
          <w:szCs w:val="24"/>
        </w:rPr>
        <w:t>ferestrei</w:t>
      </w:r>
      <w:proofErr w:type="spellEnd"/>
      <w:r w:rsidR="007C3753" w:rsidRPr="006B28F2">
        <w:rPr>
          <w:rFonts w:ascii="Times New Roman" w:eastAsia="Times New Roman" w:hAnsi="Times New Roman" w:cs="Times New Roman"/>
          <w:sz w:val="24"/>
          <w:szCs w:val="24"/>
        </w:rPr>
        <w:t xml:space="preserve"> (“New note” – </w:t>
      </w:r>
      <w:proofErr w:type="spellStart"/>
      <w:r w:rsidR="007C3753" w:rsidRPr="006B28F2">
        <w:rPr>
          <w:rFonts w:ascii="Times New Roman" w:eastAsia="Times New Roman" w:hAnsi="Times New Roman" w:cs="Times New Roman"/>
          <w:sz w:val="24"/>
          <w:szCs w:val="24"/>
        </w:rPr>
        <w:t>crearea</w:t>
      </w:r>
      <w:proofErr w:type="spellEnd"/>
      <w:r w:rsidR="007C3753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C3753" w:rsidRPr="006B28F2">
        <w:rPr>
          <w:rFonts w:ascii="Times New Roman" w:eastAsia="Times New Roman" w:hAnsi="Times New Roman" w:cs="Times New Roman"/>
          <w:sz w:val="24"/>
          <w:szCs w:val="24"/>
        </w:rPr>
        <w:t>unui</w:t>
      </w:r>
      <w:proofErr w:type="spellEnd"/>
      <w:r w:rsidR="007C3753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C3753" w:rsidRPr="006B28F2">
        <w:rPr>
          <w:rFonts w:ascii="Times New Roman" w:eastAsia="Times New Roman" w:hAnsi="Times New Roman" w:cs="Times New Roman"/>
          <w:sz w:val="24"/>
          <w:szCs w:val="24"/>
        </w:rPr>
        <w:t>nou</w:t>
      </w:r>
      <w:proofErr w:type="spellEnd"/>
      <w:r w:rsidR="007C3753" w:rsidRPr="006B28F2">
        <w:rPr>
          <w:rFonts w:ascii="Times New Roman" w:eastAsia="Times New Roman" w:hAnsi="Times New Roman" w:cs="Times New Roman"/>
          <w:sz w:val="24"/>
          <w:szCs w:val="24"/>
        </w:rPr>
        <w:t xml:space="preserve"> note).</w:t>
      </w:r>
    </w:p>
    <w:p w14:paraId="3C91C52D" w14:textId="77777777" w:rsidR="006B28F2" w:rsidRPr="006B28F2" w:rsidRDefault="006B28F2" w:rsidP="006B28F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4E762D" w14:textId="77777777" w:rsidR="007C3753" w:rsidRPr="007C3753" w:rsidRDefault="007C3753" w:rsidP="007C375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eastAsia="Times New Roman" w:hAnsi="Consolas" w:cs="Courier New"/>
          <w:color w:val="A9B7C6"/>
          <w:lang w:val="en-US" w:eastAsia="en-US" w:bidi="ar-SA"/>
        </w:rPr>
      </w:pPr>
      <w:proofErr w:type="spellStart"/>
      <w:r w:rsidRPr="007C3753">
        <w:rPr>
          <w:rFonts w:ascii="Consolas" w:eastAsia="Times New Roman" w:hAnsi="Consolas" w:cs="Courier New"/>
          <w:color w:val="A9B7C6"/>
          <w:lang w:val="en-US" w:eastAsia="en-US" w:bidi="ar-SA"/>
        </w:rPr>
        <w:t>androidx.appcompat.widget.Toolbar</w:t>
      </w:r>
      <w:proofErr w:type="spellEnd"/>
      <w:r w:rsidRPr="007C3753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 toolbar = </w:t>
      </w:r>
      <w:proofErr w:type="spellStart"/>
      <w:r w:rsidRPr="007C3753">
        <w:rPr>
          <w:rFonts w:ascii="Consolas" w:eastAsia="Times New Roman" w:hAnsi="Consolas" w:cs="Courier New"/>
          <w:color w:val="A9B7C6"/>
          <w:lang w:val="en-US" w:eastAsia="en-US" w:bidi="ar-SA"/>
        </w:rPr>
        <w:t>findViewById</w:t>
      </w:r>
      <w:proofErr w:type="spellEnd"/>
      <w:r w:rsidRPr="007C3753">
        <w:rPr>
          <w:rFonts w:ascii="Consolas" w:eastAsia="Times New Roman" w:hAnsi="Consolas" w:cs="Courier New"/>
          <w:color w:val="A9B7C6"/>
          <w:lang w:val="en-US" w:eastAsia="en-US" w:bidi="ar-SA"/>
        </w:rPr>
        <w:t>(</w:t>
      </w:r>
      <w:proofErr w:type="spellStart"/>
      <w:r w:rsidRPr="007C3753">
        <w:rPr>
          <w:rFonts w:ascii="Consolas" w:eastAsia="Times New Roman" w:hAnsi="Consolas" w:cs="Courier New"/>
          <w:color w:val="A9B7C6"/>
          <w:lang w:val="en-US" w:eastAsia="en-US" w:bidi="ar-SA"/>
        </w:rPr>
        <w:t>R.id.</w:t>
      </w:r>
      <w:r w:rsidRPr="007C3753">
        <w:rPr>
          <w:rFonts w:ascii="Consolas" w:eastAsia="Times New Roman" w:hAnsi="Consolas" w:cs="Courier New"/>
          <w:i/>
          <w:iCs/>
          <w:color w:val="9876AA"/>
          <w:lang w:val="en-US" w:eastAsia="en-US" w:bidi="ar-SA"/>
        </w:rPr>
        <w:t>toolbar</w:t>
      </w:r>
      <w:proofErr w:type="spellEnd"/>
      <w:r w:rsidRPr="007C3753">
        <w:rPr>
          <w:rFonts w:ascii="Consolas" w:eastAsia="Times New Roman" w:hAnsi="Consolas" w:cs="Courier New"/>
          <w:color w:val="A9B7C6"/>
          <w:lang w:val="en-US" w:eastAsia="en-US" w:bidi="ar-SA"/>
        </w:rPr>
        <w:t>)</w:t>
      </w:r>
      <w:r w:rsidRPr="007C3753">
        <w:rPr>
          <w:rFonts w:ascii="Consolas" w:eastAsia="Times New Roman" w:hAnsi="Consolas" w:cs="Courier New"/>
          <w:color w:val="CC7832"/>
          <w:lang w:val="en-US" w:eastAsia="en-US" w:bidi="ar-SA"/>
        </w:rPr>
        <w:t>;</w:t>
      </w:r>
      <w:r w:rsidRPr="007C3753">
        <w:rPr>
          <w:rFonts w:ascii="Consolas" w:eastAsia="Times New Roman" w:hAnsi="Consolas" w:cs="Courier New"/>
          <w:color w:val="CC7832"/>
          <w:lang w:val="en-US" w:eastAsia="en-US" w:bidi="ar-SA"/>
        </w:rPr>
        <w:br/>
      </w:r>
      <w:proofErr w:type="spellStart"/>
      <w:r w:rsidRPr="007C3753">
        <w:rPr>
          <w:rFonts w:ascii="Consolas" w:eastAsia="Times New Roman" w:hAnsi="Consolas" w:cs="Courier New"/>
          <w:color w:val="A9B7C6"/>
          <w:lang w:val="en-US" w:eastAsia="en-US" w:bidi="ar-SA"/>
        </w:rPr>
        <w:t>setSupportActionBar</w:t>
      </w:r>
      <w:proofErr w:type="spellEnd"/>
      <w:r w:rsidRPr="007C3753">
        <w:rPr>
          <w:rFonts w:ascii="Consolas" w:eastAsia="Times New Roman" w:hAnsi="Consolas" w:cs="Courier New"/>
          <w:color w:val="A9B7C6"/>
          <w:lang w:val="en-US" w:eastAsia="en-US" w:bidi="ar-SA"/>
        </w:rPr>
        <w:t>(toolbar)</w:t>
      </w:r>
      <w:r w:rsidRPr="007C3753">
        <w:rPr>
          <w:rFonts w:ascii="Consolas" w:eastAsia="Times New Roman" w:hAnsi="Consolas" w:cs="Courier New"/>
          <w:color w:val="CC7832"/>
          <w:lang w:val="en-US" w:eastAsia="en-US" w:bidi="ar-SA"/>
        </w:rPr>
        <w:t>;</w:t>
      </w:r>
      <w:r w:rsidRPr="007C3753">
        <w:rPr>
          <w:rFonts w:ascii="Consolas" w:eastAsia="Times New Roman" w:hAnsi="Consolas" w:cs="Courier New"/>
          <w:color w:val="CC7832"/>
          <w:lang w:val="en-US" w:eastAsia="en-US" w:bidi="ar-SA"/>
        </w:rPr>
        <w:br/>
        <w:t xml:space="preserve">if </w:t>
      </w:r>
      <w:r w:rsidRPr="007C3753">
        <w:rPr>
          <w:rFonts w:ascii="Consolas" w:eastAsia="Times New Roman" w:hAnsi="Consolas" w:cs="Courier New"/>
          <w:color w:val="A9B7C6"/>
          <w:lang w:val="en-US" w:eastAsia="en-US" w:bidi="ar-SA"/>
        </w:rPr>
        <w:t>(</w:t>
      </w:r>
      <w:proofErr w:type="spellStart"/>
      <w:r w:rsidRPr="007C3753">
        <w:rPr>
          <w:rFonts w:ascii="Consolas" w:eastAsia="Times New Roman" w:hAnsi="Consolas" w:cs="Courier New"/>
          <w:color w:val="A9B7C6"/>
          <w:lang w:val="en-US" w:eastAsia="en-US" w:bidi="ar-SA"/>
        </w:rPr>
        <w:t>getSupportActionBar</w:t>
      </w:r>
      <w:proofErr w:type="spellEnd"/>
      <w:r w:rsidRPr="007C3753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() != </w:t>
      </w:r>
      <w:r w:rsidRPr="007C3753">
        <w:rPr>
          <w:rFonts w:ascii="Consolas" w:eastAsia="Times New Roman" w:hAnsi="Consolas" w:cs="Courier New"/>
          <w:color w:val="CC7832"/>
          <w:lang w:val="en-US" w:eastAsia="en-US" w:bidi="ar-SA"/>
        </w:rPr>
        <w:t>null</w:t>
      </w:r>
      <w:r w:rsidRPr="007C3753">
        <w:rPr>
          <w:rFonts w:ascii="Consolas" w:eastAsia="Times New Roman" w:hAnsi="Consolas" w:cs="Courier New"/>
          <w:color w:val="A9B7C6"/>
          <w:lang w:val="en-US" w:eastAsia="en-US" w:bidi="ar-SA"/>
        </w:rPr>
        <w:t>) {</w:t>
      </w:r>
      <w:r w:rsidRPr="007C3753">
        <w:rPr>
          <w:rFonts w:ascii="Consolas" w:eastAsia="Times New Roman" w:hAnsi="Consolas" w:cs="Courier New"/>
          <w:color w:val="A9B7C6"/>
          <w:lang w:val="en-US" w:eastAsia="en-US" w:bidi="ar-SA"/>
        </w:rPr>
        <w:br/>
        <w:t xml:space="preserve">    </w:t>
      </w:r>
      <w:proofErr w:type="spellStart"/>
      <w:r w:rsidRPr="007C3753">
        <w:rPr>
          <w:rFonts w:ascii="Consolas" w:eastAsia="Times New Roman" w:hAnsi="Consolas" w:cs="Courier New"/>
          <w:color w:val="A9B7C6"/>
          <w:lang w:val="en-US" w:eastAsia="en-US" w:bidi="ar-SA"/>
        </w:rPr>
        <w:t>getSupportActionBar</w:t>
      </w:r>
      <w:proofErr w:type="spellEnd"/>
      <w:r w:rsidRPr="007C3753">
        <w:rPr>
          <w:rFonts w:ascii="Consolas" w:eastAsia="Times New Roman" w:hAnsi="Consolas" w:cs="Courier New"/>
          <w:color w:val="A9B7C6"/>
          <w:lang w:val="en-US" w:eastAsia="en-US" w:bidi="ar-SA"/>
        </w:rPr>
        <w:t>().</w:t>
      </w:r>
      <w:proofErr w:type="spellStart"/>
      <w:r w:rsidRPr="007C3753">
        <w:rPr>
          <w:rFonts w:ascii="Consolas" w:eastAsia="Times New Roman" w:hAnsi="Consolas" w:cs="Courier New"/>
          <w:color w:val="A9B7C6"/>
          <w:lang w:val="en-US" w:eastAsia="en-US" w:bidi="ar-SA"/>
        </w:rPr>
        <w:t>setDisplayHomeAsUpEnabled</w:t>
      </w:r>
      <w:proofErr w:type="spellEnd"/>
      <w:r w:rsidRPr="007C3753">
        <w:rPr>
          <w:rFonts w:ascii="Consolas" w:eastAsia="Times New Roman" w:hAnsi="Consolas" w:cs="Courier New"/>
          <w:color w:val="A9B7C6"/>
          <w:lang w:val="en-US" w:eastAsia="en-US" w:bidi="ar-SA"/>
        </w:rPr>
        <w:t>(</w:t>
      </w:r>
      <w:r w:rsidRPr="007C3753">
        <w:rPr>
          <w:rFonts w:ascii="Consolas" w:eastAsia="Times New Roman" w:hAnsi="Consolas" w:cs="Courier New"/>
          <w:color w:val="CC7832"/>
          <w:lang w:val="en-US" w:eastAsia="en-US" w:bidi="ar-SA"/>
        </w:rPr>
        <w:t>true</w:t>
      </w:r>
      <w:r w:rsidRPr="007C3753">
        <w:rPr>
          <w:rFonts w:ascii="Consolas" w:eastAsia="Times New Roman" w:hAnsi="Consolas" w:cs="Courier New"/>
          <w:color w:val="A9B7C6"/>
          <w:lang w:val="en-US" w:eastAsia="en-US" w:bidi="ar-SA"/>
        </w:rPr>
        <w:t>)</w:t>
      </w:r>
      <w:r w:rsidRPr="007C3753">
        <w:rPr>
          <w:rFonts w:ascii="Consolas" w:eastAsia="Times New Roman" w:hAnsi="Consolas" w:cs="Courier New"/>
          <w:color w:val="CC7832"/>
          <w:lang w:val="en-US" w:eastAsia="en-US" w:bidi="ar-SA"/>
        </w:rPr>
        <w:t>;</w:t>
      </w:r>
      <w:r w:rsidRPr="007C3753">
        <w:rPr>
          <w:rFonts w:ascii="Consolas" w:eastAsia="Times New Roman" w:hAnsi="Consolas" w:cs="Courier New"/>
          <w:color w:val="CC7832"/>
          <w:lang w:val="en-US" w:eastAsia="en-US" w:bidi="ar-SA"/>
        </w:rPr>
        <w:br/>
        <w:t xml:space="preserve">    </w:t>
      </w:r>
      <w:proofErr w:type="spellStart"/>
      <w:r w:rsidRPr="007C3753">
        <w:rPr>
          <w:rFonts w:ascii="Consolas" w:eastAsia="Times New Roman" w:hAnsi="Consolas" w:cs="Courier New"/>
          <w:color w:val="A9B7C6"/>
          <w:lang w:val="en-US" w:eastAsia="en-US" w:bidi="ar-SA"/>
        </w:rPr>
        <w:t>getSupportActionBar</w:t>
      </w:r>
      <w:proofErr w:type="spellEnd"/>
      <w:r w:rsidRPr="007C3753">
        <w:rPr>
          <w:rFonts w:ascii="Consolas" w:eastAsia="Times New Roman" w:hAnsi="Consolas" w:cs="Courier New"/>
          <w:color w:val="A9B7C6"/>
          <w:lang w:val="en-US" w:eastAsia="en-US" w:bidi="ar-SA"/>
        </w:rPr>
        <w:t>().</w:t>
      </w:r>
      <w:proofErr w:type="spellStart"/>
      <w:r w:rsidRPr="007C3753">
        <w:rPr>
          <w:rFonts w:ascii="Consolas" w:eastAsia="Times New Roman" w:hAnsi="Consolas" w:cs="Courier New"/>
          <w:color w:val="A9B7C6"/>
          <w:lang w:val="en-US" w:eastAsia="en-US" w:bidi="ar-SA"/>
        </w:rPr>
        <w:t>setTitle</w:t>
      </w:r>
      <w:proofErr w:type="spellEnd"/>
      <w:r w:rsidRPr="007C3753">
        <w:rPr>
          <w:rFonts w:ascii="Consolas" w:eastAsia="Times New Roman" w:hAnsi="Consolas" w:cs="Courier New"/>
          <w:color w:val="A9B7C6"/>
          <w:lang w:val="en-US" w:eastAsia="en-US" w:bidi="ar-SA"/>
        </w:rPr>
        <w:t>(</w:t>
      </w:r>
      <w:r w:rsidRPr="007C3753">
        <w:rPr>
          <w:rFonts w:ascii="Consolas" w:eastAsia="Times New Roman" w:hAnsi="Consolas" w:cs="Courier New"/>
          <w:color w:val="6A8759"/>
          <w:lang w:val="en-US" w:eastAsia="en-US" w:bidi="ar-SA"/>
        </w:rPr>
        <w:t>"New note"</w:t>
      </w:r>
      <w:r w:rsidRPr="007C3753">
        <w:rPr>
          <w:rFonts w:ascii="Consolas" w:eastAsia="Times New Roman" w:hAnsi="Consolas" w:cs="Courier New"/>
          <w:color w:val="A9B7C6"/>
          <w:lang w:val="en-US" w:eastAsia="en-US" w:bidi="ar-SA"/>
        </w:rPr>
        <w:t>)</w:t>
      </w:r>
      <w:r w:rsidRPr="007C3753">
        <w:rPr>
          <w:rFonts w:ascii="Consolas" w:eastAsia="Times New Roman" w:hAnsi="Consolas" w:cs="Courier New"/>
          <w:color w:val="CC7832"/>
          <w:lang w:val="en-US" w:eastAsia="en-US" w:bidi="ar-SA"/>
        </w:rPr>
        <w:t>;</w:t>
      </w:r>
      <w:r w:rsidRPr="007C3753">
        <w:rPr>
          <w:rFonts w:ascii="Consolas" w:eastAsia="Times New Roman" w:hAnsi="Consolas" w:cs="Courier New"/>
          <w:color w:val="CC7832"/>
          <w:lang w:val="en-US" w:eastAsia="en-US" w:bidi="ar-SA"/>
        </w:rPr>
        <w:br/>
      </w:r>
      <w:r w:rsidRPr="007C3753">
        <w:rPr>
          <w:rFonts w:ascii="Consolas" w:eastAsia="Times New Roman" w:hAnsi="Consolas" w:cs="Courier New"/>
          <w:color w:val="A9B7C6"/>
          <w:lang w:val="en-US" w:eastAsia="en-US" w:bidi="ar-SA"/>
        </w:rPr>
        <w:t>}</w:t>
      </w:r>
    </w:p>
    <w:p w14:paraId="285A9670" w14:textId="614B4DAF" w:rsidR="007C3753" w:rsidRPr="006B28F2" w:rsidRDefault="007C3753" w:rsidP="00486CF4">
      <w:pPr>
        <w:spacing w:line="200" w:lineRule="exact"/>
        <w:rPr>
          <w:rFonts w:ascii="Times New Roman" w:eastAsia="Times New Roman" w:hAnsi="Times New Roman" w:cs="Times New Roman"/>
          <w:b/>
          <w:bCs/>
        </w:rPr>
      </w:pPr>
      <w:proofErr w:type="spellStart"/>
      <w:r w:rsidRPr="006B28F2">
        <w:rPr>
          <w:rFonts w:ascii="Times New Roman" w:eastAsia="Times New Roman" w:hAnsi="Times New Roman" w:cs="Times New Roman"/>
          <w:b/>
          <w:bCs/>
        </w:rPr>
        <w:t>Secventa</w:t>
      </w:r>
      <w:proofErr w:type="spellEnd"/>
      <w:r w:rsidRPr="006B28F2">
        <w:rPr>
          <w:rFonts w:ascii="Times New Roman" w:eastAsia="Times New Roman" w:hAnsi="Times New Roman" w:cs="Times New Roman"/>
          <w:b/>
          <w:bCs/>
        </w:rPr>
        <w:t xml:space="preserve"> de cod </w:t>
      </w:r>
      <w:r w:rsidR="0064185A" w:rsidRPr="006B28F2">
        <w:rPr>
          <w:rFonts w:ascii="Times New Roman" w:eastAsia="Times New Roman" w:hAnsi="Times New Roman" w:cs="Times New Roman"/>
          <w:b/>
          <w:bCs/>
        </w:rPr>
        <w:t xml:space="preserve">11 </w:t>
      </w:r>
      <w:r w:rsidRPr="006B28F2">
        <w:rPr>
          <w:rFonts w:ascii="Times New Roman" w:eastAsia="Times New Roman" w:hAnsi="Times New Roman" w:cs="Times New Roman"/>
          <w:b/>
          <w:bCs/>
        </w:rPr>
        <w:t>:</w:t>
      </w:r>
      <w:proofErr w:type="spellStart"/>
      <w:r w:rsidRPr="006B28F2">
        <w:rPr>
          <w:rFonts w:ascii="Times New Roman" w:eastAsia="Times New Roman" w:hAnsi="Times New Roman" w:cs="Times New Roman"/>
          <w:b/>
          <w:bCs/>
        </w:rPr>
        <w:t>definirea</w:t>
      </w:r>
      <w:proofErr w:type="spellEnd"/>
      <w:r w:rsidRPr="006B28F2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b/>
          <w:bCs/>
        </w:rPr>
        <w:t>si</w:t>
      </w:r>
      <w:proofErr w:type="spellEnd"/>
      <w:r w:rsidRPr="006B28F2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b/>
          <w:bCs/>
        </w:rPr>
        <w:t>configurarea</w:t>
      </w:r>
      <w:proofErr w:type="spellEnd"/>
      <w:r w:rsidRPr="006B28F2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b/>
          <w:bCs/>
        </w:rPr>
        <w:t>barei</w:t>
      </w:r>
      <w:proofErr w:type="spellEnd"/>
      <w:r w:rsidRPr="006B28F2">
        <w:rPr>
          <w:rFonts w:ascii="Times New Roman" w:eastAsia="Times New Roman" w:hAnsi="Times New Roman" w:cs="Times New Roman"/>
          <w:b/>
          <w:bCs/>
        </w:rPr>
        <w:t xml:space="preserve"> de </w:t>
      </w:r>
      <w:proofErr w:type="spellStart"/>
      <w:r w:rsidRPr="006B28F2">
        <w:rPr>
          <w:rFonts w:ascii="Times New Roman" w:eastAsia="Times New Roman" w:hAnsi="Times New Roman" w:cs="Times New Roman"/>
          <w:b/>
          <w:bCs/>
        </w:rPr>
        <w:t>instrumente</w:t>
      </w:r>
      <w:proofErr w:type="spellEnd"/>
    </w:p>
    <w:p w14:paraId="611A3A05" w14:textId="4630B027" w:rsidR="007C3753" w:rsidRDefault="007C3753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54E295F1" w14:textId="75CA2C42" w:rsidR="007C3753" w:rsidRPr="006B28F2" w:rsidRDefault="007C3753" w:rsidP="006B28F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Ulterior ,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verificam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daca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nu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cumva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a se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deschide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aceasta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fereastra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am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redirectionati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dintr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-o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alta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pagina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(in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cazul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fata , se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verifica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daca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pagina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s-a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creat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dintr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-o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redirectionare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la un element din “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HistoryActivity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” .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aceasta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, se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incearca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sustragerea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string-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ului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trimis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probabil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din “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HistoryActivity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a se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afisa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detaliile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notitei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deschise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>clasa</w:t>
      </w:r>
      <w:proofErr w:type="spellEnd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 xml:space="preserve"> history cu </w:t>
      </w:r>
      <w:proofErr w:type="spellStart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>ajutorul</w:t>
      </w:r>
      <w:proofErr w:type="spellEnd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>metodei</w:t>
      </w:r>
      <w:proofErr w:type="spellEnd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>getStringExtra</w:t>
      </w:r>
      <w:proofErr w:type="spellEnd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>apelata</w:t>
      </w:r>
      <w:proofErr w:type="spellEnd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>functia</w:t>
      </w:r>
      <w:proofErr w:type="spellEnd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>returneaza</w:t>
      </w:r>
      <w:proofErr w:type="spellEnd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>obiectul</w:t>
      </w:r>
      <w:proofErr w:type="spellEnd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>folosit</w:t>
      </w:r>
      <w:proofErr w:type="spellEnd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>intercomunicarea</w:t>
      </w:r>
      <w:proofErr w:type="spellEnd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07164" w:rsidRPr="006B28F2">
        <w:rPr>
          <w:rFonts w:ascii="Times New Roman" w:eastAsia="Times New Roman" w:hAnsi="Times New Roman" w:cs="Times New Roman"/>
          <w:sz w:val="24"/>
          <w:szCs w:val="24"/>
        </w:rPr>
        <w:t>activitatilor</w:t>
      </w:r>
      <w:proofErr w:type="spellEnd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 xml:space="preserve"> transfer de </w:t>
      </w:r>
      <w:proofErr w:type="spellStart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>informatii</w:t>
      </w:r>
      <w:proofErr w:type="spellEnd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>getIntent</w:t>
      </w:r>
      <w:proofErr w:type="spellEnd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 xml:space="preserve">()”. In </w:t>
      </w:r>
      <w:proofErr w:type="spellStart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>caz</w:t>
      </w:r>
      <w:proofErr w:type="spellEnd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>afirmativ</w:t>
      </w:r>
      <w:proofErr w:type="spellEnd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>redirectionare</w:t>
      </w:r>
      <w:proofErr w:type="spellEnd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>clasa</w:t>
      </w:r>
      <w:proofErr w:type="spellEnd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>HistoryActivity</w:t>
      </w:r>
      <w:proofErr w:type="spellEnd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>executa</w:t>
      </w:r>
      <w:proofErr w:type="spellEnd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 xml:space="preserve"> multi </w:t>
      </w:r>
      <w:proofErr w:type="spellStart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>pasi</w:t>
      </w:r>
      <w:proofErr w:type="spellEnd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>sustragerea</w:t>
      </w:r>
      <w:proofErr w:type="spellEnd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>informatiilor</w:t>
      </w:r>
      <w:proofErr w:type="spellEnd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>fisierului</w:t>
      </w:r>
      <w:proofErr w:type="spellEnd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>respectiv</w:t>
      </w:r>
      <w:proofErr w:type="spellEnd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>baza</w:t>
      </w:r>
      <w:proofErr w:type="spellEnd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date a </w:t>
      </w:r>
      <w:proofErr w:type="spellStart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>mobilului</w:t>
      </w:r>
      <w:proofErr w:type="spellEnd"/>
      <w:r w:rsidR="000F5A5E" w:rsidRPr="006B28F2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14:paraId="26F9D391" w14:textId="77777777" w:rsidR="009F4C14" w:rsidRPr="006B28F2" w:rsidRDefault="000F5A5E" w:rsidP="006B28F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28F2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67D0695" w14:textId="1B04ECB6" w:rsidR="000F5A5E" w:rsidRPr="006B28F2" w:rsidRDefault="000F5A5E" w:rsidP="006B28F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primul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rand , se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instantiaza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variabilele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campurile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titlu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continut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urmeaza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fie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scrise</w:t>
      </w:r>
      <w:proofErr w:type="spellEnd"/>
      <w:r w:rsidR="009C7236" w:rsidRPr="006B28F2"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 w:rsidR="009C7236" w:rsidRPr="006B28F2">
        <w:rPr>
          <w:rFonts w:ascii="Times New Roman" w:eastAsia="Times New Roman" w:hAnsi="Times New Roman" w:cs="Times New Roman"/>
          <w:sz w:val="24"/>
          <w:szCs w:val="24"/>
        </w:rPr>
        <w:t>datele</w:t>
      </w:r>
      <w:proofErr w:type="spellEnd"/>
      <w:r w:rsidR="009C7236" w:rsidRPr="006B28F2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="009C7236" w:rsidRPr="006B28F2">
        <w:rPr>
          <w:rFonts w:ascii="Times New Roman" w:eastAsia="Times New Roman" w:hAnsi="Times New Roman" w:cs="Times New Roman"/>
          <w:sz w:val="24"/>
          <w:szCs w:val="24"/>
        </w:rPr>
        <w:t>notita</w:t>
      </w:r>
      <w:proofErr w:type="spellEnd"/>
      <w:r w:rsidR="009C7236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7236" w:rsidRPr="006B28F2">
        <w:rPr>
          <w:rFonts w:ascii="Times New Roman" w:eastAsia="Times New Roman" w:hAnsi="Times New Roman" w:cs="Times New Roman"/>
          <w:sz w:val="24"/>
          <w:szCs w:val="24"/>
        </w:rPr>
        <w:t>salvata</w:t>
      </w:r>
      <w:proofErr w:type="spellEnd"/>
      <w:r w:rsidR="009C7236" w:rsidRPr="006B28F2"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</w:p>
    <w:p w14:paraId="34EFB2B5" w14:textId="17C499B8" w:rsidR="009C7236" w:rsidRPr="006B28F2" w:rsidRDefault="009C7236" w:rsidP="006B28F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28F2">
        <w:rPr>
          <w:rFonts w:ascii="Times New Roman" w:eastAsia="Times New Roman" w:hAnsi="Times New Roman" w:cs="Times New Roman"/>
          <w:sz w:val="24"/>
          <w:szCs w:val="24"/>
        </w:rPr>
        <w:tab/>
        <w:t xml:space="preserve">In al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doilea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rand ,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intermediul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functiei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statice “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readNote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provenita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clasa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NotesManager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” se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citesc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datele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notita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deschisa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history_activity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. Se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dau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parametrii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metoda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returneaza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contextul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actual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titlul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obiectului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din care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dorim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extragem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datele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le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afisam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fereastra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actuala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proofErr w:type="spellStart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>metodei</w:t>
      </w:r>
      <w:proofErr w:type="spellEnd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>instantiaza</w:t>
      </w:r>
      <w:proofErr w:type="spellEnd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>variabila</w:t>
      </w:r>
      <w:proofErr w:type="spellEnd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“Note” cu </w:t>
      </w:r>
      <w:proofErr w:type="spellStart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>valoarea</w:t>
      </w:r>
      <w:proofErr w:type="spellEnd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 xml:space="preserve"> null , pe care </w:t>
      </w:r>
      <w:proofErr w:type="spellStart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>urmeaza</w:t>
      </w:r>
      <w:proofErr w:type="spellEnd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>sa-i</w:t>
      </w:r>
      <w:proofErr w:type="spellEnd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>furnizam</w:t>
      </w:r>
      <w:proofErr w:type="spellEnd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>datele</w:t>
      </w:r>
      <w:proofErr w:type="spellEnd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>despre</w:t>
      </w:r>
      <w:proofErr w:type="spellEnd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>notita</w:t>
      </w:r>
      <w:proofErr w:type="spellEnd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>selectata</w:t>
      </w:r>
      <w:proofErr w:type="spellEnd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  <w:proofErr w:type="spellStart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>Liniile</w:t>
      </w:r>
      <w:proofErr w:type="spellEnd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cod din </w:t>
      </w:r>
      <w:proofErr w:type="spellStart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>functiei</w:t>
      </w:r>
      <w:proofErr w:type="spellEnd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 xml:space="preserve"> sunt </w:t>
      </w:r>
      <w:proofErr w:type="spellStart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>impachetate</w:t>
      </w:r>
      <w:proofErr w:type="spellEnd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>intr</w:t>
      </w:r>
      <w:proofErr w:type="spellEnd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 xml:space="preserve">-o </w:t>
      </w:r>
      <w:proofErr w:type="spellStart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>afirmatie</w:t>
      </w:r>
      <w:proofErr w:type="spellEnd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“try”,</w:t>
      </w:r>
      <w:proofErr w:type="spellStart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>urmat</w:t>
      </w:r>
      <w:proofErr w:type="spellEnd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un statement “catch” </w:t>
      </w:r>
      <w:proofErr w:type="spellStart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>preveni</w:t>
      </w:r>
      <w:proofErr w:type="spellEnd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>detecta</w:t>
      </w:r>
      <w:proofErr w:type="spellEnd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lastRenderedPageBreak/>
        <w:t>prezenta</w:t>
      </w:r>
      <w:proofErr w:type="spellEnd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>unei</w:t>
      </w:r>
      <w:proofErr w:type="spellEnd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>erori</w:t>
      </w:r>
      <w:proofErr w:type="spellEnd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 xml:space="preserve"> IO </w:t>
      </w:r>
      <w:proofErr w:type="spellStart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>petrece</w:t>
      </w:r>
      <w:proofErr w:type="spellEnd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>regulat</w:t>
      </w:r>
      <w:proofErr w:type="spellEnd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>citirea</w:t>
      </w:r>
      <w:proofErr w:type="spellEnd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>scrierea</w:t>
      </w:r>
      <w:proofErr w:type="spellEnd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>fisiere</w:t>
      </w:r>
      <w:proofErr w:type="spellEnd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 xml:space="preserve"> . In </w:t>
      </w:r>
      <w:proofErr w:type="spellStart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>interiorul</w:t>
      </w:r>
      <w:proofErr w:type="spellEnd"/>
      <w:r w:rsidR="005312C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impachetarii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“try” se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defineste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variabila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fis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” de tip “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FileInputStream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” care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deschide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fisierul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text al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carui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titlu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transmis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parametrul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“title” .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Obiectul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objectMapper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” de tip “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ObjectMapper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furnizeaza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functionalitatea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citire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in JSON a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datelor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fisier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variabila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note ,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completand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parametrii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constructorului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“Note” a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valorii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note.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aceasta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aplicare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variabila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objectMapper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apeleaza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metoda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readvalue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primeste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parametri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fisierul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din care se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citesc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bitii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tipul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clasei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care se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vor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structura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datele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citite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citite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fisier</w:t>
      </w:r>
      <w:proofErr w:type="spellEnd"/>
      <w:r w:rsidR="00407164" w:rsidRPr="006B28F2">
        <w:rPr>
          <w:rFonts w:ascii="Times New Roman" w:eastAsia="Times New Roman" w:hAnsi="Times New Roman" w:cs="Times New Roman"/>
          <w:sz w:val="24"/>
          <w:szCs w:val="24"/>
        </w:rPr>
        <w:t xml:space="preserve"> ; </w:t>
      </w:r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apela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constructorul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clasei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date ca al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doilea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parametru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avand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parametrii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datele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obtinute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fisier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urmand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apoi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returneze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obiectul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tip “Note” cu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datele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fisierului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. Ulterior , se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inchide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fisierul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fis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returneaza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note-ul </w:t>
      </w:r>
      <w:proofErr w:type="spellStart"/>
      <w:r w:rsidR="00445BC9" w:rsidRPr="006B28F2">
        <w:rPr>
          <w:rFonts w:ascii="Times New Roman" w:eastAsia="Times New Roman" w:hAnsi="Times New Roman" w:cs="Times New Roman"/>
          <w:sz w:val="24"/>
          <w:szCs w:val="24"/>
        </w:rPr>
        <w:t>construit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</w:p>
    <w:p w14:paraId="2797D1B5" w14:textId="0654D7C3" w:rsidR="00B36513" w:rsidRDefault="00B36513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0B1DEC41" w14:textId="47744D18" w:rsidR="00B36513" w:rsidRPr="00B36513" w:rsidRDefault="00B36513" w:rsidP="00B3651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eastAsia="Times New Roman" w:hAnsi="Consolas" w:cs="Courier New"/>
          <w:color w:val="A9B7C6"/>
          <w:lang w:val="en-US" w:eastAsia="en-US" w:bidi="ar-SA"/>
        </w:rPr>
      </w:pPr>
      <w:r w:rsidRPr="00B36513">
        <w:rPr>
          <w:rFonts w:ascii="Consolas" w:eastAsia="Times New Roman" w:hAnsi="Consolas" w:cs="Courier New"/>
          <w:color w:val="CC7832"/>
          <w:lang w:val="en-US" w:eastAsia="en-US" w:bidi="ar-SA"/>
        </w:rPr>
        <w:t xml:space="preserve">static public </w:t>
      </w:r>
      <w:r w:rsidRPr="00B36513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Note </w:t>
      </w:r>
      <w:proofErr w:type="spellStart"/>
      <w:r w:rsidRPr="00B36513">
        <w:rPr>
          <w:rFonts w:ascii="Consolas" w:eastAsia="Times New Roman" w:hAnsi="Consolas" w:cs="Courier New"/>
          <w:color w:val="FFC66D"/>
          <w:lang w:val="en-US" w:eastAsia="en-US" w:bidi="ar-SA"/>
        </w:rPr>
        <w:t>readNote</w:t>
      </w:r>
      <w:proofErr w:type="spellEnd"/>
      <w:r w:rsidRPr="00B36513">
        <w:rPr>
          <w:rFonts w:ascii="Consolas" w:eastAsia="Times New Roman" w:hAnsi="Consolas" w:cs="Courier New"/>
          <w:color w:val="A9B7C6"/>
          <w:lang w:val="en-US" w:eastAsia="en-US" w:bidi="ar-SA"/>
        </w:rPr>
        <w:t>(</w:t>
      </w:r>
      <w:r w:rsidRPr="00B36513">
        <w:rPr>
          <w:rFonts w:ascii="Consolas" w:eastAsia="Times New Roman" w:hAnsi="Consolas" w:cs="Courier New"/>
          <w:color w:val="BBB529"/>
          <w:lang w:val="en-US" w:eastAsia="en-US" w:bidi="ar-SA"/>
        </w:rPr>
        <w:t xml:space="preserve">@NotNull </w:t>
      </w:r>
      <w:r w:rsidRPr="00B36513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Context </w:t>
      </w:r>
      <w:proofErr w:type="spellStart"/>
      <w:r w:rsidRPr="00B36513">
        <w:rPr>
          <w:rFonts w:ascii="Consolas" w:eastAsia="Times New Roman" w:hAnsi="Consolas" w:cs="Courier New"/>
          <w:color w:val="A9B7C6"/>
          <w:lang w:val="en-US" w:eastAsia="en-US" w:bidi="ar-SA"/>
        </w:rPr>
        <w:t>context</w:t>
      </w:r>
      <w:proofErr w:type="spellEnd"/>
      <w:r w:rsidRPr="00B36513">
        <w:rPr>
          <w:rFonts w:ascii="Consolas" w:eastAsia="Times New Roman" w:hAnsi="Consolas" w:cs="Courier New"/>
          <w:color w:val="CC7832"/>
          <w:lang w:val="en-US" w:eastAsia="en-US" w:bidi="ar-SA"/>
        </w:rPr>
        <w:t xml:space="preserve">, </w:t>
      </w:r>
      <w:r w:rsidRPr="00B36513">
        <w:rPr>
          <w:rFonts w:ascii="Consolas" w:eastAsia="Times New Roman" w:hAnsi="Consolas" w:cs="Courier New"/>
          <w:color w:val="A9B7C6"/>
          <w:lang w:val="en-US" w:eastAsia="en-US" w:bidi="ar-SA"/>
        </w:rPr>
        <w:t>String title) {</w:t>
      </w:r>
      <w:r w:rsidRPr="00B36513">
        <w:rPr>
          <w:rFonts w:ascii="Consolas" w:eastAsia="Times New Roman" w:hAnsi="Consolas" w:cs="Courier New"/>
          <w:color w:val="A9B7C6"/>
          <w:lang w:val="en-US" w:eastAsia="en-US" w:bidi="ar-SA"/>
        </w:rPr>
        <w:br/>
        <w:t xml:space="preserve">    Note </w:t>
      </w:r>
      <w:proofErr w:type="spellStart"/>
      <w:r w:rsidRPr="00B36513">
        <w:rPr>
          <w:rFonts w:ascii="Consolas" w:eastAsia="Times New Roman" w:hAnsi="Consolas" w:cs="Courier New"/>
          <w:color w:val="A9B7C6"/>
          <w:lang w:val="en-US" w:eastAsia="en-US" w:bidi="ar-SA"/>
        </w:rPr>
        <w:t>note</w:t>
      </w:r>
      <w:proofErr w:type="spellEnd"/>
      <w:r w:rsidRPr="00B36513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 = </w:t>
      </w:r>
      <w:r w:rsidRPr="00B36513">
        <w:rPr>
          <w:rFonts w:ascii="Consolas" w:eastAsia="Times New Roman" w:hAnsi="Consolas" w:cs="Courier New"/>
          <w:color w:val="CC7832"/>
          <w:lang w:val="en-US" w:eastAsia="en-US" w:bidi="ar-SA"/>
        </w:rPr>
        <w:t>null;</w:t>
      </w:r>
      <w:r w:rsidRPr="00B36513">
        <w:rPr>
          <w:rFonts w:ascii="Consolas" w:eastAsia="Times New Roman" w:hAnsi="Consolas" w:cs="Courier New"/>
          <w:color w:val="CC7832"/>
          <w:lang w:val="en-US" w:eastAsia="en-US" w:bidi="ar-SA"/>
        </w:rPr>
        <w:br/>
        <w:t xml:space="preserve">    try </w:t>
      </w:r>
      <w:r w:rsidRPr="00B36513">
        <w:rPr>
          <w:rFonts w:ascii="Consolas" w:eastAsia="Times New Roman" w:hAnsi="Consolas" w:cs="Courier New"/>
          <w:color w:val="A9B7C6"/>
          <w:lang w:val="en-US" w:eastAsia="en-US" w:bidi="ar-SA"/>
        </w:rPr>
        <w:t>{</w:t>
      </w:r>
      <w:r w:rsidRPr="00B36513">
        <w:rPr>
          <w:rFonts w:ascii="Consolas" w:eastAsia="Times New Roman" w:hAnsi="Consolas" w:cs="Courier New"/>
          <w:color w:val="A9B7C6"/>
          <w:lang w:val="en-US" w:eastAsia="en-US" w:bidi="ar-SA"/>
        </w:rPr>
        <w:br/>
        <w:t xml:space="preserve">        </w:t>
      </w:r>
      <w:proofErr w:type="spellStart"/>
      <w:r w:rsidRPr="00B36513">
        <w:rPr>
          <w:rFonts w:ascii="Consolas" w:eastAsia="Times New Roman" w:hAnsi="Consolas" w:cs="Courier New"/>
          <w:color w:val="A9B7C6"/>
          <w:lang w:val="en-US" w:eastAsia="en-US" w:bidi="ar-SA"/>
        </w:rPr>
        <w:t>FileInputStream</w:t>
      </w:r>
      <w:proofErr w:type="spellEnd"/>
      <w:r w:rsidRPr="00B36513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 </w:t>
      </w:r>
      <w:proofErr w:type="spellStart"/>
      <w:r w:rsidRPr="00B36513">
        <w:rPr>
          <w:rFonts w:ascii="Consolas" w:eastAsia="Times New Roman" w:hAnsi="Consolas" w:cs="Courier New"/>
          <w:color w:val="A9B7C6"/>
          <w:lang w:val="en-US" w:eastAsia="en-US" w:bidi="ar-SA"/>
        </w:rPr>
        <w:t>fis</w:t>
      </w:r>
      <w:proofErr w:type="spellEnd"/>
      <w:r w:rsidRPr="00B36513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 = </w:t>
      </w:r>
      <w:proofErr w:type="spellStart"/>
      <w:r w:rsidRPr="00B36513">
        <w:rPr>
          <w:rFonts w:ascii="Consolas" w:eastAsia="Times New Roman" w:hAnsi="Consolas" w:cs="Courier New"/>
          <w:color w:val="A9B7C6"/>
          <w:lang w:val="en-US" w:eastAsia="en-US" w:bidi="ar-SA"/>
        </w:rPr>
        <w:t>context.openFileInput</w:t>
      </w:r>
      <w:proofErr w:type="spellEnd"/>
      <w:r w:rsidRPr="00B36513">
        <w:rPr>
          <w:rFonts w:ascii="Consolas" w:eastAsia="Times New Roman" w:hAnsi="Consolas" w:cs="Courier New"/>
          <w:color w:val="A9B7C6"/>
          <w:lang w:val="en-US" w:eastAsia="en-US" w:bidi="ar-SA"/>
        </w:rPr>
        <w:t>(title)</w:t>
      </w:r>
      <w:r w:rsidRPr="00B36513">
        <w:rPr>
          <w:rFonts w:ascii="Consolas" w:eastAsia="Times New Roman" w:hAnsi="Consolas" w:cs="Courier New"/>
          <w:color w:val="CC7832"/>
          <w:lang w:val="en-US" w:eastAsia="en-US" w:bidi="ar-SA"/>
        </w:rPr>
        <w:t>;</w:t>
      </w:r>
      <w:r w:rsidRPr="00B36513">
        <w:rPr>
          <w:rFonts w:ascii="Consolas" w:eastAsia="Times New Roman" w:hAnsi="Consolas" w:cs="Courier New"/>
          <w:color w:val="CC7832"/>
          <w:lang w:val="en-US" w:eastAsia="en-US" w:bidi="ar-SA"/>
        </w:rPr>
        <w:br/>
        <w:t xml:space="preserve">        </w:t>
      </w:r>
      <w:proofErr w:type="spellStart"/>
      <w:r w:rsidRPr="00B36513">
        <w:rPr>
          <w:rFonts w:ascii="Consolas" w:eastAsia="Times New Roman" w:hAnsi="Consolas" w:cs="Courier New"/>
          <w:color w:val="A9B7C6"/>
          <w:lang w:val="en-US" w:eastAsia="en-US" w:bidi="ar-SA"/>
        </w:rPr>
        <w:t>ObjectMapper</w:t>
      </w:r>
      <w:proofErr w:type="spellEnd"/>
      <w:r w:rsidRPr="00B36513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 </w:t>
      </w:r>
      <w:proofErr w:type="spellStart"/>
      <w:r w:rsidRPr="00B36513">
        <w:rPr>
          <w:rFonts w:ascii="Consolas" w:eastAsia="Times New Roman" w:hAnsi="Consolas" w:cs="Courier New"/>
          <w:color w:val="A9B7C6"/>
          <w:lang w:val="en-US" w:eastAsia="en-US" w:bidi="ar-SA"/>
        </w:rPr>
        <w:t>objectMapper</w:t>
      </w:r>
      <w:proofErr w:type="spellEnd"/>
      <w:r w:rsidRPr="00B36513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 = </w:t>
      </w:r>
      <w:r w:rsidRPr="00B36513">
        <w:rPr>
          <w:rFonts w:ascii="Consolas" w:eastAsia="Times New Roman" w:hAnsi="Consolas" w:cs="Courier New"/>
          <w:color w:val="CC7832"/>
          <w:lang w:val="en-US" w:eastAsia="en-US" w:bidi="ar-SA"/>
        </w:rPr>
        <w:t xml:space="preserve">new </w:t>
      </w:r>
      <w:proofErr w:type="spellStart"/>
      <w:r w:rsidRPr="00B36513">
        <w:rPr>
          <w:rFonts w:ascii="Consolas" w:eastAsia="Times New Roman" w:hAnsi="Consolas" w:cs="Courier New"/>
          <w:color w:val="A9B7C6"/>
          <w:lang w:val="en-US" w:eastAsia="en-US" w:bidi="ar-SA"/>
        </w:rPr>
        <w:t>ObjectMapper</w:t>
      </w:r>
      <w:proofErr w:type="spellEnd"/>
      <w:r w:rsidRPr="00B36513">
        <w:rPr>
          <w:rFonts w:ascii="Consolas" w:eastAsia="Times New Roman" w:hAnsi="Consolas" w:cs="Courier New"/>
          <w:color w:val="A9B7C6"/>
          <w:lang w:val="en-US" w:eastAsia="en-US" w:bidi="ar-SA"/>
        </w:rPr>
        <w:t>()</w:t>
      </w:r>
      <w:r w:rsidRPr="00B36513">
        <w:rPr>
          <w:rFonts w:ascii="Consolas" w:eastAsia="Times New Roman" w:hAnsi="Consolas" w:cs="Courier New"/>
          <w:color w:val="CC7832"/>
          <w:lang w:val="en-US" w:eastAsia="en-US" w:bidi="ar-SA"/>
        </w:rPr>
        <w:t>;</w:t>
      </w:r>
      <w:r w:rsidRPr="00B36513">
        <w:rPr>
          <w:rFonts w:ascii="Consolas" w:eastAsia="Times New Roman" w:hAnsi="Consolas" w:cs="Courier New"/>
          <w:color w:val="CC7832"/>
          <w:lang w:val="en-US" w:eastAsia="en-US" w:bidi="ar-SA"/>
        </w:rPr>
        <w:br/>
        <w:t xml:space="preserve">        </w:t>
      </w:r>
      <w:r w:rsidRPr="00B36513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note = </w:t>
      </w:r>
      <w:proofErr w:type="spellStart"/>
      <w:r w:rsidRPr="00B36513">
        <w:rPr>
          <w:rFonts w:ascii="Consolas" w:eastAsia="Times New Roman" w:hAnsi="Consolas" w:cs="Courier New"/>
          <w:color w:val="A9B7C6"/>
          <w:lang w:val="en-US" w:eastAsia="en-US" w:bidi="ar-SA"/>
        </w:rPr>
        <w:t>objectMapper.readValue</w:t>
      </w:r>
      <w:proofErr w:type="spellEnd"/>
      <w:r w:rsidRPr="00B36513">
        <w:rPr>
          <w:rFonts w:ascii="Consolas" w:eastAsia="Times New Roman" w:hAnsi="Consolas" w:cs="Courier New"/>
          <w:color w:val="A9B7C6"/>
          <w:lang w:val="en-US" w:eastAsia="en-US" w:bidi="ar-SA"/>
        </w:rPr>
        <w:t>(</w:t>
      </w:r>
      <w:proofErr w:type="spellStart"/>
      <w:r w:rsidRPr="00B36513">
        <w:rPr>
          <w:rFonts w:ascii="Consolas" w:eastAsia="Times New Roman" w:hAnsi="Consolas" w:cs="Courier New"/>
          <w:color w:val="A9B7C6"/>
          <w:lang w:val="en-US" w:eastAsia="en-US" w:bidi="ar-SA"/>
        </w:rPr>
        <w:t>fis</w:t>
      </w:r>
      <w:proofErr w:type="spellEnd"/>
      <w:r w:rsidRPr="00B36513">
        <w:rPr>
          <w:rFonts w:ascii="Consolas" w:eastAsia="Times New Roman" w:hAnsi="Consolas" w:cs="Courier New"/>
          <w:color w:val="CC7832"/>
          <w:lang w:val="en-US" w:eastAsia="en-US" w:bidi="ar-SA"/>
        </w:rPr>
        <w:t xml:space="preserve">, </w:t>
      </w:r>
      <w:proofErr w:type="spellStart"/>
      <w:r w:rsidRPr="00B36513">
        <w:rPr>
          <w:rFonts w:ascii="Consolas" w:eastAsia="Times New Roman" w:hAnsi="Consolas" w:cs="Courier New"/>
          <w:color w:val="A9B7C6"/>
          <w:lang w:val="en-US" w:eastAsia="en-US" w:bidi="ar-SA"/>
        </w:rPr>
        <w:t>Note.</w:t>
      </w:r>
      <w:r w:rsidRPr="00B36513">
        <w:rPr>
          <w:rFonts w:ascii="Consolas" w:eastAsia="Times New Roman" w:hAnsi="Consolas" w:cs="Courier New"/>
          <w:color w:val="CC7832"/>
          <w:lang w:val="en-US" w:eastAsia="en-US" w:bidi="ar-SA"/>
        </w:rPr>
        <w:t>class</w:t>
      </w:r>
      <w:proofErr w:type="spellEnd"/>
      <w:r w:rsidRPr="00B36513">
        <w:rPr>
          <w:rFonts w:ascii="Consolas" w:eastAsia="Times New Roman" w:hAnsi="Consolas" w:cs="Courier New"/>
          <w:color w:val="A9B7C6"/>
          <w:lang w:val="en-US" w:eastAsia="en-US" w:bidi="ar-SA"/>
        </w:rPr>
        <w:t>)</w:t>
      </w:r>
      <w:r w:rsidRPr="00B36513">
        <w:rPr>
          <w:rFonts w:ascii="Consolas" w:eastAsia="Times New Roman" w:hAnsi="Consolas" w:cs="Courier New"/>
          <w:color w:val="CC7832"/>
          <w:lang w:val="en-US" w:eastAsia="en-US" w:bidi="ar-SA"/>
        </w:rPr>
        <w:t>;</w:t>
      </w:r>
      <w:r w:rsidRPr="00B36513">
        <w:rPr>
          <w:rFonts w:ascii="Consolas" w:eastAsia="Times New Roman" w:hAnsi="Consolas" w:cs="Courier New"/>
          <w:color w:val="CC7832"/>
          <w:lang w:val="en-US" w:eastAsia="en-US" w:bidi="ar-SA"/>
        </w:rPr>
        <w:br/>
        <w:t xml:space="preserve">        </w:t>
      </w:r>
      <w:proofErr w:type="spellStart"/>
      <w:r w:rsidRPr="00B36513">
        <w:rPr>
          <w:rFonts w:ascii="Consolas" w:eastAsia="Times New Roman" w:hAnsi="Consolas" w:cs="Courier New"/>
          <w:color w:val="A9B7C6"/>
          <w:lang w:val="en-US" w:eastAsia="en-US" w:bidi="ar-SA"/>
        </w:rPr>
        <w:t>fis.close</w:t>
      </w:r>
      <w:proofErr w:type="spellEnd"/>
      <w:r w:rsidRPr="00B36513">
        <w:rPr>
          <w:rFonts w:ascii="Consolas" w:eastAsia="Times New Roman" w:hAnsi="Consolas" w:cs="Courier New"/>
          <w:color w:val="A9B7C6"/>
          <w:lang w:val="en-US" w:eastAsia="en-US" w:bidi="ar-SA"/>
        </w:rPr>
        <w:t>()</w:t>
      </w:r>
      <w:r w:rsidRPr="00B36513">
        <w:rPr>
          <w:rFonts w:ascii="Consolas" w:eastAsia="Times New Roman" w:hAnsi="Consolas" w:cs="Courier New"/>
          <w:color w:val="CC7832"/>
          <w:lang w:val="en-US" w:eastAsia="en-US" w:bidi="ar-SA"/>
        </w:rPr>
        <w:t>;</w:t>
      </w:r>
      <w:r w:rsidRPr="00B36513">
        <w:rPr>
          <w:rFonts w:ascii="Consolas" w:eastAsia="Times New Roman" w:hAnsi="Consolas" w:cs="Courier New"/>
          <w:color w:val="CC7832"/>
          <w:lang w:val="en-US" w:eastAsia="en-US" w:bidi="ar-SA"/>
        </w:rPr>
        <w:br/>
        <w:t xml:space="preserve">    </w:t>
      </w:r>
      <w:r w:rsidRPr="00B36513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} </w:t>
      </w:r>
      <w:r w:rsidRPr="00B36513">
        <w:rPr>
          <w:rFonts w:ascii="Consolas" w:eastAsia="Times New Roman" w:hAnsi="Consolas" w:cs="Courier New"/>
          <w:color w:val="CC7832"/>
          <w:lang w:val="en-US" w:eastAsia="en-US" w:bidi="ar-SA"/>
        </w:rPr>
        <w:t xml:space="preserve">catch </w:t>
      </w:r>
      <w:r w:rsidRPr="00B36513">
        <w:rPr>
          <w:rFonts w:ascii="Consolas" w:eastAsia="Times New Roman" w:hAnsi="Consolas" w:cs="Courier New"/>
          <w:color w:val="A9B7C6"/>
          <w:lang w:val="en-US" w:eastAsia="en-US" w:bidi="ar-SA"/>
        </w:rPr>
        <w:t>(</w:t>
      </w:r>
      <w:proofErr w:type="spellStart"/>
      <w:r w:rsidRPr="00B36513">
        <w:rPr>
          <w:rFonts w:ascii="Consolas" w:eastAsia="Times New Roman" w:hAnsi="Consolas" w:cs="Courier New"/>
          <w:color w:val="A9B7C6"/>
          <w:lang w:val="en-US" w:eastAsia="en-US" w:bidi="ar-SA"/>
        </w:rPr>
        <w:t>IOException</w:t>
      </w:r>
      <w:proofErr w:type="spellEnd"/>
      <w:r w:rsidRPr="00B36513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 e) {</w:t>
      </w:r>
      <w:r w:rsidRPr="00B36513">
        <w:rPr>
          <w:rFonts w:ascii="Consolas" w:eastAsia="Times New Roman" w:hAnsi="Consolas" w:cs="Courier New"/>
          <w:color w:val="A9B7C6"/>
          <w:lang w:val="en-US" w:eastAsia="en-US" w:bidi="ar-SA"/>
        </w:rPr>
        <w:br/>
        <w:t xml:space="preserve">        </w:t>
      </w:r>
      <w:proofErr w:type="spellStart"/>
      <w:r w:rsidRPr="00B36513">
        <w:rPr>
          <w:rFonts w:ascii="Consolas" w:eastAsia="Times New Roman" w:hAnsi="Consolas" w:cs="Courier New"/>
          <w:color w:val="A9B7C6"/>
          <w:lang w:val="en-US" w:eastAsia="en-US" w:bidi="ar-SA"/>
        </w:rPr>
        <w:t>e.printStackTrace</w:t>
      </w:r>
      <w:proofErr w:type="spellEnd"/>
      <w:r w:rsidRPr="00B36513">
        <w:rPr>
          <w:rFonts w:ascii="Consolas" w:eastAsia="Times New Roman" w:hAnsi="Consolas" w:cs="Courier New"/>
          <w:color w:val="A9B7C6"/>
          <w:lang w:val="en-US" w:eastAsia="en-US" w:bidi="ar-SA"/>
        </w:rPr>
        <w:t>()</w:t>
      </w:r>
      <w:r w:rsidRPr="00B36513">
        <w:rPr>
          <w:rFonts w:ascii="Consolas" w:eastAsia="Times New Roman" w:hAnsi="Consolas" w:cs="Courier New"/>
          <w:color w:val="CC7832"/>
          <w:lang w:val="en-US" w:eastAsia="en-US" w:bidi="ar-SA"/>
        </w:rPr>
        <w:t>;</w:t>
      </w:r>
      <w:r w:rsidRPr="00B36513">
        <w:rPr>
          <w:rFonts w:ascii="Consolas" w:eastAsia="Times New Roman" w:hAnsi="Consolas" w:cs="Courier New"/>
          <w:color w:val="CC7832"/>
          <w:lang w:val="en-US" w:eastAsia="en-US" w:bidi="ar-SA"/>
        </w:rPr>
        <w:br/>
        <w:t xml:space="preserve">    </w:t>
      </w:r>
      <w:r w:rsidRPr="00B36513">
        <w:rPr>
          <w:rFonts w:ascii="Consolas" w:eastAsia="Times New Roman" w:hAnsi="Consolas" w:cs="Courier New"/>
          <w:color w:val="A9B7C6"/>
          <w:lang w:val="en-US" w:eastAsia="en-US" w:bidi="ar-SA"/>
        </w:rPr>
        <w:t>}</w:t>
      </w:r>
      <w:r w:rsidRPr="00B36513">
        <w:rPr>
          <w:rFonts w:ascii="Consolas" w:eastAsia="Times New Roman" w:hAnsi="Consolas" w:cs="Courier New"/>
          <w:color w:val="A9B7C6"/>
          <w:lang w:val="en-US" w:eastAsia="en-US" w:bidi="ar-SA"/>
        </w:rPr>
        <w:br/>
        <w:t xml:space="preserve">    </w:t>
      </w:r>
      <w:r w:rsidRPr="00B36513">
        <w:rPr>
          <w:rFonts w:ascii="Consolas" w:eastAsia="Times New Roman" w:hAnsi="Consolas" w:cs="Courier New"/>
          <w:color w:val="CC7832"/>
          <w:lang w:val="en-US" w:eastAsia="en-US" w:bidi="ar-SA"/>
        </w:rPr>
        <w:t xml:space="preserve">return </w:t>
      </w:r>
      <w:r w:rsidRPr="00B36513">
        <w:rPr>
          <w:rFonts w:ascii="Consolas" w:eastAsia="Times New Roman" w:hAnsi="Consolas" w:cs="Courier New"/>
          <w:color w:val="A9B7C6"/>
          <w:lang w:val="en-US" w:eastAsia="en-US" w:bidi="ar-SA"/>
        </w:rPr>
        <w:t>note</w:t>
      </w:r>
      <w:r w:rsidRPr="00B36513">
        <w:rPr>
          <w:rFonts w:ascii="Consolas" w:eastAsia="Times New Roman" w:hAnsi="Consolas" w:cs="Courier New"/>
          <w:color w:val="CC7832"/>
          <w:lang w:val="en-US" w:eastAsia="en-US" w:bidi="ar-SA"/>
        </w:rPr>
        <w:t>;</w:t>
      </w:r>
      <w:r w:rsidRPr="00B36513">
        <w:rPr>
          <w:rFonts w:ascii="Consolas" w:eastAsia="Times New Roman" w:hAnsi="Consolas" w:cs="Courier New"/>
          <w:color w:val="CC7832"/>
          <w:lang w:val="en-US" w:eastAsia="en-US" w:bidi="ar-SA"/>
        </w:rPr>
        <w:br/>
      </w:r>
      <w:r w:rsidRPr="00B36513">
        <w:rPr>
          <w:rFonts w:ascii="Consolas" w:eastAsia="Times New Roman" w:hAnsi="Consolas" w:cs="Courier New"/>
          <w:color w:val="A9B7C6"/>
          <w:lang w:val="en-US" w:eastAsia="en-US" w:bidi="ar-SA"/>
        </w:rPr>
        <w:t>}</w:t>
      </w:r>
    </w:p>
    <w:p w14:paraId="7FE6007E" w14:textId="582C8B7B" w:rsidR="00B36513" w:rsidRPr="006B28F2" w:rsidRDefault="00B36513" w:rsidP="00486CF4">
      <w:pPr>
        <w:spacing w:line="200" w:lineRule="exact"/>
        <w:rPr>
          <w:rFonts w:ascii="Times New Roman" w:eastAsia="Times New Roman" w:hAnsi="Times New Roman" w:cs="Times New Roman"/>
          <w:b/>
          <w:bCs/>
        </w:rPr>
      </w:pPr>
      <w:proofErr w:type="spellStart"/>
      <w:r w:rsidRPr="006B28F2">
        <w:rPr>
          <w:rFonts w:ascii="Times New Roman" w:eastAsia="Times New Roman" w:hAnsi="Times New Roman" w:cs="Times New Roman"/>
          <w:b/>
          <w:bCs/>
        </w:rPr>
        <w:t>Secventa</w:t>
      </w:r>
      <w:proofErr w:type="spellEnd"/>
      <w:r w:rsidRPr="006B28F2">
        <w:rPr>
          <w:rFonts w:ascii="Times New Roman" w:eastAsia="Times New Roman" w:hAnsi="Times New Roman" w:cs="Times New Roman"/>
          <w:b/>
          <w:bCs/>
        </w:rPr>
        <w:t xml:space="preserve"> de cod 1</w:t>
      </w:r>
      <w:r w:rsidR="0064185A" w:rsidRPr="006B28F2">
        <w:rPr>
          <w:rFonts w:ascii="Times New Roman" w:eastAsia="Times New Roman" w:hAnsi="Times New Roman" w:cs="Times New Roman"/>
          <w:b/>
          <w:bCs/>
        </w:rPr>
        <w:t>2</w:t>
      </w:r>
      <w:r w:rsidRPr="006B28F2">
        <w:rPr>
          <w:rFonts w:ascii="Times New Roman" w:eastAsia="Times New Roman" w:hAnsi="Times New Roman" w:cs="Times New Roman"/>
          <w:b/>
          <w:bCs/>
        </w:rPr>
        <w:t xml:space="preserve">: </w:t>
      </w:r>
      <w:proofErr w:type="spellStart"/>
      <w:r w:rsidRPr="006B28F2">
        <w:rPr>
          <w:rFonts w:ascii="Times New Roman" w:eastAsia="Times New Roman" w:hAnsi="Times New Roman" w:cs="Times New Roman"/>
          <w:b/>
          <w:bCs/>
        </w:rPr>
        <w:t>functia</w:t>
      </w:r>
      <w:proofErr w:type="spellEnd"/>
      <w:r w:rsidRPr="006B28F2">
        <w:rPr>
          <w:rFonts w:ascii="Times New Roman" w:eastAsia="Times New Roman" w:hAnsi="Times New Roman" w:cs="Times New Roman"/>
          <w:b/>
          <w:bCs/>
        </w:rPr>
        <w:t xml:space="preserve"> de </w:t>
      </w:r>
      <w:proofErr w:type="spellStart"/>
      <w:r w:rsidRPr="006B28F2">
        <w:rPr>
          <w:rFonts w:ascii="Times New Roman" w:eastAsia="Times New Roman" w:hAnsi="Times New Roman" w:cs="Times New Roman"/>
          <w:b/>
          <w:bCs/>
        </w:rPr>
        <w:t>citire</w:t>
      </w:r>
      <w:proofErr w:type="spellEnd"/>
      <w:r w:rsidRPr="006B28F2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b/>
          <w:bCs/>
        </w:rPr>
        <w:t>si</w:t>
      </w:r>
      <w:proofErr w:type="spellEnd"/>
      <w:r w:rsidRPr="006B28F2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b/>
          <w:bCs/>
        </w:rPr>
        <w:t>preluare</w:t>
      </w:r>
      <w:proofErr w:type="spellEnd"/>
      <w:r w:rsidRPr="006B28F2">
        <w:rPr>
          <w:rFonts w:ascii="Times New Roman" w:eastAsia="Times New Roman" w:hAnsi="Times New Roman" w:cs="Times New Roman"/>
          <w:b/>
          <w:bCs/>
        </w:rPr>
        <w:t xml:space="preserve"> a </w:t>
      </w:r>
      <w:proofErr w:type="spellStart"/>
      <w:r w:rsidRPr="006B28F2">
        <w:rPr>
          <w:rFonts w:ascii="Times New Roman" w:eastAsia="Times New Roman" w:hAnsi="Times New Roman" w:cs="Times New Roman"/>
          <w:b/>
          <w:bCs/>
        </w:rPr>
        <w:t>informatiilor</w:t>
      </w:r>
      <w:proofErr w:type="spellEnd"/>
      <w:r w:rsidRPr="006B28F2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b/>
          <w:bCs/>
        </w:rPr>
        <w:t>dintr</w:t>
      </w:r>
      <w:proofErr w:type="spellEnd"/>
      <w:r w:rsidRPr="006B28F2">
        <w:rPr>
          <w:rFonts w:ascii="Times New Roman" w:eastAsia="Times New Roman" w:hAnsi="Times New Roman" w:cs="Times New Roman"/>
          <w:b/>
          <w:bCs/>
        </w:rPr>
        <w:t xml:space="preserve">-o </w:t>
      </w:r>
      <w:proofErr w:type="spellStart"/>
      <w:r w:rsidRPr="006B28F2">
        <w:rPr>
          <w:rFonts w:ascii="Times New Roman" w:eastAsia="Times New Roman" w:hAnsi="Times New Roman" w:cs="Times New Roman"/>
          <w:b/>
          <w:bCs/>
        </w:rPr>
        <w:t>notita</w:t>
      </w:r>
      <w:proofErr w:type="spellEnd"/>
      <w:r w:rsidRPr="006B28F2">
        <w:rPr>
          <w:rFonts w:ascii="Times New Roman" w:eastAsia="Times New Roman" w:hAnsi="Times New Roman" w:cs="Times New Roman"/>
          <w:b/>
          <w:bCs/>
        </w:rPr>
        <w:t xml:space="preserve"> . </w:t>
      </w:r>
    </w:p>
    <w:p w14:paraId="6FFA23B3" w14:textId="6A386C42" w:rsidR="00B36513" w:rsidRDefault="00B36513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119DFEEA" w14:textId="75490FCD" w:rsidR="00B36513" w:rsidRPr="006B28F2" w:rsidRDefault="00B36513" w:rsidP="006B28F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F01F8A" w14:textId="7894A95F" w:rsidR="00B36513" w:rsidRPr="006B28F2" w:rsidRDefault="00B36513" w:rsidP="006B28F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28F2">
        <w:rPr>
          <w:rFonts w:ascii="Times New Roman" w:eastAsia="Times New Roman" w:hAnsi="Times New Roman" w:cs="Times New Roman"/>
          <w:sz w:val="24"/>
          <w:szCs w:val="24"/>
        </w:rPr>
        <w:tab/>
        <w:t xml:space="preserve">In </w:t>
      </w:r>
      <w:r w:rsidR="00FE1BA0" w:rsidRPr="006B28F2">
        <w:rPr>
          <w:rFonts w:ascii="Times New Roman" w:eastAsia="Times New Roman" w:hAnsi="Times New Roman" w:cs="Times New Roman"/>
          <w:sz w:val="24"/>
          <w:szCs w:val="24"/>
        </w:rPr>
        <w:t xml:space="preserve">al </w:t>
      </w:r>
      <w:proofErr w:type="spellStart"/>
      <w:r w:rsidR="00FE1BA0" w:rsidRPr="006B28F2">
        <w:rPr>
          <w:rFonts w:ascii="Times New Roman" w:eastAsia="Times New Roman" w:hAnsi="Times New Roman" w:cs="Times New Roman"/>
          <w:sz w:val="24"/>
          <w:szCs w:val="24"/>
        </w:rPr>
        <w:t>treilea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rand , in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cazul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in care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fereastra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nu a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accesata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redirectionarea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clasa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NoteActivity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, ci din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MainActivity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apasarea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butonului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executa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actiunea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forward “TAKE A NOTE” ;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atunci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instantiaza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nou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obiect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t</w:t>
      </w:r>
      <w:r w:rsidR="00FE1BA0" w:rsidRPr="006B28F2">
        <w:rPr>
          <w:rFonts w:ascii="Times New Roman" w:eastAsia="Times New Roman" w:hAnsi="Times New Roman" w:cs="Times New Roman"/>
          <w:sz w:val="24"/>
          <w:szCs w:val="24"/>
        </w:rPr>
        <w:t xml:space="preserve">ip </w:t>
      </w:r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“Note”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fara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niciun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parametru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intrucat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campurile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sunt blank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urmeaza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fie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completate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E1BA0" w:rsidRPr="006B28F2"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proofErr w:type="spellStart"/>
      <w:r w:rsidR="00FE1BA0" w:rsidRPr="006B28F2">
        <w:rPr>
          <w:rFonts w:ascii="Times New Roman" w:eastAsia="Times New Roman" w:hAnsi="Times New Roman" w:cs="Times New Roman"/>
          <w:sz w:val="24"/>
          <w:szCs w:val="24"/>
        </w:rPr>
        <w:t>utilizator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</w:p>
    <w:p w14:paraId="13FECE96" w14:textId="5905B87D" w:rsidR="00486CF4" w:rsidRPr="006B28F2" w:rsidRDefault="00486CF4" w:rsidP="006B28F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toolbar-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ului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definit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variabila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sub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acelas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nume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r w:rsidR="00FE1BA0" w:rsidRPr="006B28F2">
        <w:rPr>
          <w:rFonts w:ascii="Times New Roman" w:eastAsia="Times New Roman" w:hAnsi="Times New Roman" w:cs="Times New Roman"/>
          <w:sz w:val="24"/>
          <w:szCs w:val="24"/>
        </w:rPr>
        <w:t>s-a</w:t>
      </w:r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furnizat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buton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intoarcere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spre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pagina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principala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partea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stanga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bar</w:t>
      </w:r>
      <w:r w:rsidR="00FE1BA0" w:rsidRPr="006B28F2">
        <w:rPr>
          <w:rFonts w:ascii="Times New Roman" w:eastAsia="Times New Roman" w:hAnsi="Times New Roman" w:cs="Times New Roman"/>
          <w:sz w:val="24"/>
          <w:szCs w:val="24"/>
        </w:rPr>
        <w:t>e</w:t>
      </w:r>
      <w:r w:rsidRPr="006B28F2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instrumente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, sub forma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unei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iconite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culoarea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alba </w:t>
      </w:r>
      <w:r w:rsidR="00FE1BA0" w:rsidRPr="006B28F2">
        <w:rPr>
          <w:rFonts w:ascii="Times New Roman" w:eastAsia="Times New Roman" w:hAnsi="Times New Roman" w:cs="Times New Roman"/>
          <w:sz w:val="24"/>
          <w:szCs w:val="24"/>
        </w:rPr>
        <w:t>.</w:t>
      </w:r>
      <w:r w:rsidR="00170E17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70E17" w:rsidRPr="006B28F2"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 w:rsidR="00170E17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70E17" w:rsidRPr="006B28F2">
        <w:rPr>
          <w:rFonts w:ascii="Times New Roman" w:eastAsia="Times New Roman" w:hAnsi="Times New Roman" w:cs="Times New Roman"/>
          <w:sz w:val="24"/>
          <w:szCs w:val="24"/>
        </w:rPr>
        <w:t>apasarea</w:t>
      </w:r>
      <w:proofErr w:type="spellEnd"/>
      <w:r w:rsidR="00170E17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70E17" w:rsidRPr="006B28F2">
        <w:rPr>
          <w:rFonts w:ascii="Times New Roman" w:eastAsia="Times New Roman" w:hAnsi="Times New Roman" w:cs="Times New Roman"/>
          <w:sz w:val="24"/>
          <w:szCs w:val="24"/>
        </w:rPr>
        <w:t>acestui</w:t>
      </w:r>
      <w:proofErr w:type="spellEnd"/>
      <w:r w:rsidR="00170E17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70E17" w:rsidRPr="006B28F2">
        <w:rPr>
          <w:rFonts w:ascii="Times New Roman" w:eastAsia="Times New Roman" w:hAnsi="Times New Roman" w:cs="Times New Roman"/>
          <w:sz w:val="24"/>
          <w:szCs w:val="24"/>
        </w:rPr>
        <w:t>buton</w:t>
      </w:r>
      <w:proofErr w:type="spellEnd"/>
      <w:r w:rsidR="00170E17" w:rsidRPr="006B28F2">
        <w:rPr>
          <w:rFonts w:ascii="Times New Roman" w:eastAsia="Times New Roman" w:hAnsi="Times New Roman" w:cs="Times New Roman"/>
          <w:sz w:val="24"/>
          <w:szCs w:val="24"/>
        </w:rPr>
        <w:t xml:space="preserve"> , se </w:t>
      </w:r>
      <w:proofErr w:type="spellStart"/>
      <w:r w:rsidR="00170E17" w:rsidRPr="006B28F2">
        <w:rPr>
          <w:rFonts w:ascii="Times New Roman" w:eastAsia="Times New Roman" w:hAnsi="Times New Roman" w:cs="Times New Roman"/>
          <w:sz w:val="24"/>
          <w:szCs w:val="24"/>
        </w:rPr>
        <w:t>activeaza</w:t>
      </w:r>
      <w:proofErr w:type="spellEnd"/>
      <w:r w:rsidR="00170E17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70E17" w:rsidRPr="006B28F2">
        <w:rPr>
          <w:rFonts w:ascii="Times New Roman" w:eastAsia="Times New Roman" w:hAnsi="Times New Roman" w:cs="Times New Roman"/>
          <w:sz w:val="24"/>
          <w:szCs w:val="24"/>
        </w:rPr>
        <w:t>functia</w:t>
      </w:r>
      <w:proofErr w:type="spellEnd"/>
      <w:r w:rsidR="00170E17" w:rsidRPr="006B28F2">
        <w:rPr>
          <w:rFonts w:ascii="Times New Roman" w:eastAsia="Times New Roman" w:hAnsi="Times New Roman" w:cs="Times New Roman"/>
          <w:sz w:val="24"/>
          <w:szCs w:val="24"/>
        </w:rPr>
        <w:t xml:space="preserve"> void “</w:t>
      </w:r>
      <w:proofErr w:type="spellStart"/>
      <w:r w:rsidR="00170E17" w:rsidRPr="006B28F2">
        <w:rPr>
          <w:rFonts w:ascii="Times New Roman" w:eastAsia="Times New Roman" w:hAnsi="Times New Roman" w:cs="Times New Roman"/>
          <w:sz w:val="24"/>
          <w:szCs w:val="24"/>
        </w:rPr>
        <w:t>onBackPressed</w:t>
      </w:r>
      <w:proofErr w:type="spellEnd"/>
      <w:r w:rsidR="00170E17" w:rsidRPr="006B28F2">
        <w:rPr>
          <w:rFonts w:ascii="Times New Roman" w:eastAsia="Times New Roman" w:hAnsi="Times New Roman" w:cs="Times New Roman"/>
          <w:sz w:val="24"/>
          <w:szCs w:val="24"/>
        </w:rPr>
        <w:t xml:space="preserve">()” din </w:t>
      </w:r>
      <w:proofErr w:type="spellStart"/>
      <w:r w:rsidR="00170E17" w:rsidRPr="006B28F2"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 w:rsidR="00170E17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70E17" w:rsidRPr="006B28F2">
        <w:rPr>
          <w:rFonts w:ascii="Times New Roman" w:eastAsia="Times New Roman" w:hAnsi="Times New Roman" w:cs="Times New Roman"/>
          <w:sz w:val="24"/>
          <w:szCs w:val="24"/>
        </w:rPr>
        <w:t>metodei</w:t>
      </w:r>
      <w:proofErr w:type="spellEnd"/>
      <w:r w:rsidR="00170E17"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170E17" w:rsidRPr="006B28F2">
        <w:rPr>
          <w:rFonts w:ascii="Times New Roman" w:eastAsia="Times New Roman" w:hAnsi="Times New Roman" w:cs="Times New Roman"/>
          <w:sz w:val="24"/>
          <w:szCs w:val="24"/>
        </w:rPr>
        <w:t>onSupportNavigateUp</w:t>
      </w:r>
      <w:proofErr w:type="spellEnd"/>
      <w:r w:rsidR="00170E17" w:rsidRPr="006B28F2">
        <w:rPr>
          <w:rFonts w:ascii="Times New Roman" w:eastAsia="Times New Roman" w:hAnsi="Times New Roman" w:cs="Times New Roman"/>
          <w:sz w:val="24"/>
          <w:szCs w:val="24"/>
        </w:rPr>
        <w:t xml:space="preserve">()” , </w:t>
      </w:r>
      <w:proofErr w:type="spellStart"/>
      <w:r w:rsidR="00170E17" w:rsidRPr="006B28F2">
        <w:rPr>
          <w:rFonts w:ascii="Times New Roman" w:eastAsia="Times New Roman" w:hAnsi="Times New Roman" w:cs="Times New Roman"/>
          <w:sz w:val="24"/>
          <w:szCs w:val="24"/>
        </w:rPr>
        <w:t>provenita</w:t>
      </w:r>
      <w:proofErr w:type="spellEnd"/>
      <w:r w:rsidR="00170E17" w:rsidRPr="006B28F2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="00170E17" w:rsidRPr="006B28F2"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 w:rsidR="00170E17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70E17" w:rsidRPr="006B28F2">
        <w:rPr>
          <w:rFonts w:ascii="Times New Roman" w:eastAsia="Times New Roman" w:hAnsi="Times New Roman" w:cs="Times New Roman"/>
          <w:sz w:val="24"/>
          <w:szCs w:val="24"/>
        </w:rPr>
        <w:t>clasei</w:t>
      </w:r>
      <w:proofErr w:type="spellEnd"/>
      <w:r w:rsidR="00170E17"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170E17" w:rsidRPr="006B28F2">
        <w:rPr>
          <w:rFonts w:ascii="Times New Roman" w:eastAsia="Times New Roman" w:hAnsi="Times New Roman" w:cs="Times New Roman"/>
          <w:sz w:val="24"/>
          <w:szCs w:val="24"/>
        </w:rPr>
        <w:t>AppCombatActivity</w:t>
      </w:r>
      <w:proofErr w:type="spellEnd"/>
      <w:r w:rsidR="00170E17" w:rsidRPr="006B28F2">
        <w:rPr>
          <w:rFonts w:ascii="Times New Roman" w:eastAsia="Times New Roman" w:hAnsi="Times New Roman" w:cs="Times New Roman"/>
          <w:sz w:val="24"/>
          <w:szCs w:val="24"/>
        </w:rPr>
        <w:t>”.</w:t>
      </w:r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E1BA0" w:rsidRPr="006B28F2">
        <w:rPr>
          <w:rFonts w:ascii="Times New Roman" w:eastAsia="Times New Roman" w:hAnsi="Times New Roman" w:cs="Times New Roman"/>
          <w:sz w:val="24"/>
          <w:szCs w:val="24"/>
        </w:rPr>
        <w:t>T</w:t>
      </w:r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itlul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ferestrei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reflecta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ideea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paginii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21153" w:rsidRPr="006B28F2">
        <w:rPr>
          <w:rFonts w:ascii="Times New Roman" w:eastAsia="Times New Roman" w:hAnsi="Times New Roman" w:cs="Times New Roman"/>
          <w:sz w:val="24"/>
          <w:szCs w:val="24"/>
        </w:rPr>
        <w:t xml:space="preserve">se </w:t>
      </w:r>
      <w:proofErr w:type="spellStart"/>
      <w:r w:rsidR="00F21153" w:rsidRPr="006B28F2">
        <w:rPr>
          <w:rFonts w:ascii="Times New Roman" w:eastAsia="Times New Roman" w:hAnsi="Times New Roman" w:cs="Times New Roman"/>
          <w:sz w:val="24"/>
          <w:szCs w:val="24"/>
        </w:rPr>
        <w:t>afla</w:t>
      </w:r>
      <w:proofErr w:type="spellEnd"/>
      <w:r w:rsidR="00F21153" w:rsidRPr="006B28F2">
        <w:rPr>
          <w:rFonts w:ascii="Times New Roman" w:eastAsia="Times New Roman" w:hAnsi="Times New Roman" w:cs="Times New Roman"/>
          <w:sz w:val="24"/>
          <w:szCs w:val="24"/>
        </w:rPr>
        <w:t xml:space="preserve"> pe </w:t>
      </w:r>
      <w:proofErr w:type="spellStart"/>
      <w:r w:rsidR="00F21153" w:rsidRPr="006B28F2">
        <w:rPr>
          <w:rFonts w:ascii="Times New Roman" w:eastAsia="Times New Roman" w:hAnsi="Times New Roman" w:cs="Times New Roman"/>
          <w:sz w:val="24"/>
          <w:szCs w:val="24"/>
        </w:rPr>
        <w:t>partea</w:t>
      </w:r>
      <w:proofErr w:type="spellEnd"/>
      <w:r w:rsidR="00F21153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21153" w:rsidRPr="006B28F2">
        <w:rPr>
          <w:rFonts w:ascii="Times New Roman" w:eastAsia="Times New Roman" w:hAnsi="Times New Roman" w:cs="Times New Roman"/>
          <w:sz w:val="24"/>
          <w:szCs w:val="24"/>
        </w:rPr>
        <w:t>stanga</w:t>
      </w:r>
      <w:proofErr w:type="spellEnd"/>
      <w:r w:rsidR="00F21153" w:rsidRPr="006B28F2">
        <w:rPr>
          <w:rFonts w:ascii="Times New Roman" w:eastAsia="Times New Roman" w:hAnsi="Times New Roman" w:cs="Times New Roman"/>
          <w:sz w:val="24"/>
          <w:szCs w:val="24"/>
        </w:rPr>
        <w:t xml:space="preserve"> a toolbar-</w:t>
      </w:r>
      <w:proofErr w:type="spellStart"/>
      <w:r w:rsidR="00F21153" w:rsidRPr="006B28F2">
        <w:rPr>
          <w:rFonts w:ascii="Times New Roman" w:eastAsia="Times New Roman" w:hAnsi="Times New Roman" w:cs="Times New Roman"/>
          <w:sz w:val="24"/>
          <w:szCs w:val="24"/>
        </w:rPr>
        <w:t>ului</w:t>
      </w:r>
      <w:proofErr w:type="spellEnd"/>
      <w:r w:rsidR="00F21153" w:rsidRPr="006B28F2">
        <w:rPr>
          <w:rFonts w:ascii="Times New Roman" w:eastAsia="Times New Roman" w:hAnsi="Times New Roman" w:cs="Times New Roman"/>
          <w:sz w:val="24"/>
          <w:szCs w:val="24"/>
        </w:rPr>
        <w:t xml:space="preserve"> , in </w:t>
      </w:r>
      <w:proofErr w:type="spellStart"/>
      <w:r w:rsidR="00F21153" w:rsidRPr="006B28F2">
        <w:rPr>
          <w:rFonts w:ascii="Times New Roman" w:eastAsia="Times New Roman" w:hAnsi="Times New Roman" w:cs="Times New Roman"/>
          <w:sz w:val="24"/>
          <w:szCs w:val="24"/>
        </w:rPr>
        <w:t>dreapta</w:t>
      </w:r>
      <w:proofErr w:type="spellEnd"/>
      <w:r w:rsidR="00F21153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21153" w:rsidRPr="006B28F2">
        <w:rPr>
          <w:rFonts w:ascii="Times New Roman" w:eastAsia="Times New Roman" w:hAnsi="Times New Roman" w:cs="Times New Roman"/>
          <w:sz w:val="24"/>
          <w:szCs w:val="24"/>
        </w:rPr>
        <w:t>iconitei</w:t>
      </w:r>
      <w:proofErr w:type="spellEnd"/>
      <w:r w:rsidR="00F21153" w:rsidRPr="006B28F2">
        <w:rPr>
          <w:rFonts w:ascii="Times New Roman" w:eastAsia="Times New Roman" w:hAnsi="Times New Roman" w:cs="Times New Roman"/>
          <w:sz w:val="24"/>
          <w:szCs w:val="24"/>
        </w:rPr>
        <w:t xml:space="preserve"> in forma de </w:t>
      </w:r>
      <w:proofErr w:type="spellStart"/>
      <w:r w:rsidR="00F21153" w:rsidRPr="006B28F2">
        <w:rPr>
          <w:rFonts w:ascii="Times New Roman" w:eastAsia="Times New Roman" w:hAnsi="Times New Roman" w:cs="Times New Roman"/>
          <w:sz w:val="24"/>
          <w:szCs w:val="24"/>
        </w:rPr>
        <w:t>sageata</w:t>
      </w:r>
      <w:proofErr w:type="spellEnd"/>
      <w:r w:rsidR="00F21153" w:rsidRPr="006B28F2"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  <w:proofErr w:type="spellStart"/>
      <w:r w:rsidR="00F21153" w:rsidRPr="006B28F2">
        <w:rPr>
          <w:rFonts w:ascii="Times New Roman" w:eastAsia="Times New Roman" w:hAnsi="Times New Roman" w:cs="Times New Roman"/>
          <w:sz w:val="24"/>
          <w:szCs w:val="24"/>
        </w:rPr>
        <w:t>Butonul</w:t>
      </w:r>
      <w:proofErr w:type="spellEnd"/>
      <w:r w:rsidR="00F21153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“save” </w:t>
      </w:r>
      <w:r w:rsidR="00F21153" w:rsidRPr="006B28F2">
        <w:rPr>
          <w:rFonts w:ascii="Times New Roman" w:eastAsia="Times New Roman" w:hAnsi="Times New Roman" w:cs="Times New Roman"/>
          <w:sz w:val="24"/>
          <w:szCs w:val="24"/>
        </w:rPr>
        <w:t xml:space="preserve">se </w:t>
      </w:r>
      <w:proofErr w:type="spellStart"/>
      <w:r w:rsidR="00F21153" w:rsidRPr="006B28F2">
        <w:rPr>
          <w:rFonts w:ascii="Times New Roman" w:eastAsia="Times New Roman" w:hAnsi="Times New Roman" w:cs="Times New Roman"/>
          <w:sz w:val="24"/>
          <w:szCs w:val="24"/>
        </w:rPr>
        <w:t>situeaza</w:t>
      </w:r>
      <w:proofErr w:type="spellEnd"/>
      <w:r w:rsidR="00F21153" w:rsidRPr="006B28F2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F21153" w:rsidRPr="006B28F2">
        <w:rPr>
          <w:rFonts w:ascii="Times New Roman" w:eastAsia="Times New Roman" w:hAnsi="Times New Roman" w:cs="Times New Roman"/>
          <w:sz w:val="24"/>
          <w:szCs w:val="24"/>
        </w:rPr>
        <w:t>extremitatea</w:t>
      </w:r>
      <w:proofErr w:type="spellEnd"/>
      <w:r w:rsidR="00F21153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21153" w:rsidRPr="006B28F2">
        <w:rPr>
          <w:rFonts w:ascii="Times New Roman" w:eastAsia="Times New Roman" w:hAnsi="Times New Roman" w:cs="Times New Roman"/>
          <w:sz w:val="24"/>
          <w:szCs w:val="24"/>
        </w:rPr>
        <w:t>dreapta</w:t>
      </w:r>
      <w:proofErr w:type="spellEnd"/>
      <w:r w:rsidR="00F21153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21153" w:rsidRPr="006B28F2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indeplienste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rolul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a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salva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datele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introduse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urmand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apoi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utilizatorul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fie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redirectionat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catre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pagina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istoric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Metoda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onOptionsItemSelected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provenita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tot din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clasei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AppCombatActivity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lastRenderedPageBreak/>
        <w:t>suprascrisa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clasa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actuala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are ca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parametru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item-ul pe care </w:t>
      </w:r>
      <w:proofErr w:type="spellStart"/>
      <w:r w:rsidR="00170E17" w:rsidRPr="006B28F2">
        <w:rPr>
          <w:rFonts w:ascii="Times New Roman" w:eastAsia="Times New Roman" w:hAnsi="Times New Roman" w:cs="Times New Roman"/>
          <w:sz w:val="24"/>
          <w:szCs w:val="24"/>
        </w:rPr>
        <w:t>clientul</w:t>
      </w:r>
      <w:proofErr w:type="spellEnd"/>
      <w:r w:rsidR="00170E17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70E17" w:rsidRPr="006B28F2">
        <w:rPr>
          <w:rFonts w:ascii="Times New Roman" w:eastAsia="Times New Roman" w:hAnsi="Times New Roman" w:cs="Times New Roman"/>
          <w:sz w:val="24"/>
          <w:szCs w:val="24"/>
        </w:rPr>
        <w:t>il</w:t>
      </w:r>
      <w:proofErr w:type="spellEnd"/>
      <w:r w:rsidR="00170E17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70E17" w:rsidRPr="006B28F2"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 w:rsidR="00170E17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70E17" w:rsidRPr="006B28F2">
        <w:rPr>
          <w:rFonts w:ascii="Times New Roman" w:eastAsia="Times New Roman" w:hAnsi="Times New Roman" w:cs="Times New Roman"/>
          <w:sz w:val="24"/>
          <w:szCs w:val="24"/>
        </w:rPr>
        <w:t>declansa</w:t>
      </w:r>
      <w:proofErr w:type="spellEnd"/>
      <w:r w:rsidR="00170E17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caruia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vor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executa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multe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linii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cod .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a se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identifica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item a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decla</w:t>
      </w:r>
      <w:r w:rsidR="00170E17" w:rsidRPr="006B28F2">
        <w:rPr>
          <w:rFonts w:ascii="Times New Roman" w:eastAsia="Times New Roman" w:hAnsi="Times New Roman" w:cs="Times New Roman"/>
          <w:sz w:val="24"/>
          <w:szCs w:val="24"/>
        </w:rPr>
        <w:t>n</w:t>
      </w:r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sat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compara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fiecare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buton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element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declansator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actiuni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cu item-ul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returnat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urma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declansarii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serviciului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item.getItemId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()”.Item-ul cu id-ul “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saveNote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folosit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salva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datele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scrie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ferestrei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. In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urma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declansarii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item-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ului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executa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actiunile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absolut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necesare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dar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actiuni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standarde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folosite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utilizare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placuta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eficienta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aplicatiei</w:t>
      </w:r>
      <w:proofErr w:type="spellEnd"/>
      <w:r w:rsidR="00D30ED1" w:rsidRPr="006B28F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9BBBA66" w14:textId="3CE60D44" w:rsidR="00AC22BA" w:rsidRPr="006B28F2" w:rsidRDefault="00D30ED1" w:rsidP="006B28F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28F2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Variabila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“title” de tip “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EditText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instantiata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cu item-ul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definit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interfata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noteTitle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intermediul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metodei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 “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findViewById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>variabila</w:t>
      </w:r>
      <w:proofErr w:type="spellEnd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>contine</w:t>
      </w:r>
      <w:proofErr w:type="spellEnd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>titlul</w:t>
      </w:r>
      <w:proofErr w:type="spellEnd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>textului</w:t>
      </w:r>
      <w:proofErr w:type="spellEnd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>urmeaza</w:t>
      </w:r>
      <w:proofErr w:type="spellEnd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 xml:space="preserve"> fie </w:t>
      </w:r>
      <w:proofErr w:type="spellStart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>salvat</w:t>
      </w:r>
      <w:proofErr w:type="spellEnd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  <w:proofErr w:type="spellStart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>Variabila</w:t>
      </w:r>
      <w:proofErr w:type="spellEnd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“content” tot de tip “</w:t>
      </w:r>
      <w:proofErr w:type="spellStart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>EditText</w:t>
      </w:r>
      <w:proofErr w:type="spellEnd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>instantiata</w:t>
      </w:r>
      <w:proofErr w:type="spellEnd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 xml:space="preserve"> cu item-ul </w:t>
      </w:r>
      <w:proofErr w:type="spellStart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>definit</w:t>
      </w:r>
      <w:proofErr w:type="spellEnd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>interfata</w:t>
      </w:r>
      <w:proofErr w:type="spellEnd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>noteDetails</w:t>
      </w:r>
      <w:proofErr w:type="spellEnd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 xml:space="preserve">” tot </w:t>
      </w:r>
      <w:proofErr w:type="spellStart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>intermediul</w:t>
      </w:r>
      <w:proofErr w:type="spellEnd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>metodei</w:t>
      </w:r>
      <w:proofErr w:type="spellEnd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>findViewById</w:t>
      </w:r>
      <w:proofErr w:type="spellEnd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>variabila</w:t>
      </w:r>
      <w:proofErr w:type="spellEnd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>continte</w:t>
      </w:r>
      <w:proofErr w:type="spellEnd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>continutul</w:t>
      </w:r>
      <w:proofErr w:type="spellEnd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>textului</w:t>
      </w:r>
      <w:proofErr w:type="spellEnd"/>
      <w:r w:rsidR="00AC22BA" w:rsidRPr="006B28F2"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</w:p>
    <w:p w14:paraId="4662203E" w14:textId="490904B9" w:rsidR="00004075" w:rsidRPr="006B28F2" w:rsidRDefault="00AC22BA" w:rsidP="006B28F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28F2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Variabila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privata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note de tip-ul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clasei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“Note”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definita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pachetul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“entity”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indeplineste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scopul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a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salva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string-urile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contin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titlul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continutul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fiecar</w:t>
      </w:r>
      <w:r w:rsidR="00711D51" w:rsidRPr="006B28F2">
        <w:rPr>
          <w:rFonts w:ascii="Times New Roman" w:eastAsia="Times New Roman" w:hAnsi="Times New Roman" w:cs="Times New Roman"/>
          <w:sz w:val="24"/>
          <w:szCs w:val="24"/>
        </w:rPr>
        <w:t>e</w:t>
      </w:r>
      <w:r w:rsidRPr="006B28F2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nota in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programului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</w:p>
    <w:p w14:paraId="2832096F" w14:textId="28FF8389" w:rsidR="005F49EF" w:rsidRDefault="005F49EF" w:rsidP="006B28F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constructorul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clasei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regasesc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parametriii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variabilele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clasei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: “title”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“content”.</w:t>
      </w:r>
    </w:p>
    <w:p w14:paraId="6D65F742" w14:textId="77777777" w:rsidR="006B28F2" w:rsidRPr="006B28F2" w:rsidRDefault="006B28F2" w:rsidP="006B28F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731E22" w14:textId="77777777" w:rsidR="005F49EF" w:rsidRPr="005F49EF" w:rsidRDefault="005F49EF" w:rsidP="005F49E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eastAsia="Times New Roman" w:hAnsi="Consolas" w:cs="Courier New"/>
          <w:color w:val="A9B7C6"/>
          <w:lang w:val="en-US" w:eastAsia="en-US" w:bidi="ar-SA"/>
        </w:rPr>
      </w:pPr>
      <w:r w:rsidRPr="005F49EF">
        <w:rPr>
          <w:rFonts w:ascii="Consolas" w:eastAsia="Times New Roman" w:hAnsi="Consolas" w:cs="Courier New"/>
          <w:color w:val="CC7832"/>
          <w:lang w:val="en-US" w:eastAsia="en-US" w:bidi="ar-SA"/>
        </w:rPr>
        <w:t xml:space="preserve">public </w:t>
      </w:r>
      <w:r w:rsidRPr="005F49EF">
        <w:rPr>
          <w:rFonts w:ascii="Consolas" w:eastAsia="Times New Roman" w:hAnsi="Consolas" w:cs="Courier New"/>
          <w:color w:val="FFC66D"/>
          <w:lang w:val="en-US" w:eastAsia="en-US" w:bidi="ar-SA"/>
        </w:rPr>
        <w:t>Note</w:t>
      </w:r>
      <w:r w:rsidRPr="005F49EF">
        <w:rPr>
          <w:rFonts w:ascii="Consolas" w:eastAsia="Times New Roman" w:hAnsi="Consolas" w:cs="Courier New"/>
          <w:color w:val="A9B7C6"/>
          <w:lang w:val="en-US" w:eastAsia="en-US" w:bidi="ar-SA"/>
        </w:rPr>
        <w:t>(String title</w:t>
      </w:r>
      <w:r w:rsidRPr="005F49EF">
        <w:rPr>
          <w:rFonts w:ascii="Consolas" w:eastAsia="Times New Roman" w:hAnsi="Consolas" w:cs="Courier New"/>
          <w:color w:val="CC7832"/>
          <w:lang w:val="en-US" w:eastAsia="en-US" w:bidi="ar-SA"/>
        </w:rPr>
        <w:t xml:space="preserve">, </w:t>
      </w:r>
      <w:r w:rsidRPr="005F49EF">
        <w:rPr>
          <w:rFonts w:ascii="Consolas" w:eastAsia="Times New Roman" w:hAnsi="Consolas" w:cs="Courier New"/>
          <w:color w:val="A9B7C6"/>
          <w:lang w:val="en-US" w:eastAsia="en-US" w:bidi="ar-SA"/>
        </w:rPr>
        <w:t>String content) {</w:t>
      </w:r>
      <w:r w:rsidRPr="005F49EF">
        <w:rPr>
          <w:rFonts w:ascii="Consolas" w:eastAsia="Times New Roman" w:hAnsi="Consolas" w:cs="Courier New"/>
          <w:color w:val="A9B7C6"/>
          <w:lang w:val="en-US" w:eastAsia="en-US" w:bidi="ar-SA"/>
        </w:rPr>
        <w:br/>
        <w:t xml:space="preserve">    </w:t>
      </w:r>
      <w:proofErr w:type="spellStart"/>
      <w:r w:rsidRPr="005F49EF">
        <w:rPr>
          <w:rFonts w:ascii="Consolas" w:eastAsia="Times New Roman" w:hAnsi="Consolas" w:cs="Courier New"/>
          <w:color w:val="CC7832"/>
          <w:lang w:val="en-US" w:eastAsia="en-US" w:bidi="ar-SA"/>
        </w:rPr>
        <w:t>this</w:t>
      </w:r>
      <w:r w:rsidRPr="005F49EF">
        <w:rPr>
          <w:rFonts w:ascii="Consolas" w:eastAsia="Times New Roman" w:hAnsi="Consolas" w:cs="Courier New"/>
          <w:color w:val="A9B7C6"/>
          <w:lang w:val="en-US" w:eastAsia="en-US" w:bidi="ar-SA"/>
        </w:rPr>
        <w:t>.</w:t>
      </w:r>
      <w:r w:rsidRPr="005F49EF">
        <w:rPr>
          <w:rFonts w:ascii="Consolas" w:eastAsia="Times New Roman" w:hAnsi="Consolas" w:cs="Courier New"/>
          <w:color w:val="9876AA"/>
          <w:lang w:val="en-US" w:eastAsia="en-US" w:bidi="ar-SA"/>
        </w:rPr>
        <w:t>title</w:t>
      </w:r>
      <w:proofErr w:type="spellEnd"/>
      <w:r w:rsidRPr="005F49EF">
        <w:rPr>
          <w:rFonts w:ascii="Consolas" w:eastAsia="Times New Roman" w:hAnsi="Consolas" w:cs="Courier New"/>
          <w:color w:val="9876AA"/>
          <w:lang w:val="en-US" w:eastAsia="en-US" w:bidi="ar-SA"/>
        </w:rPr>
        <w:t xml:space="preserve"> </w:t>
      </w:r>
      <w:r w:rsidRPr="005F49EF">
        <w:rPr>
          <w:rFonts w:ascii="Consolas" w:eastAsia="Times New Roman" w:hAnsi="Consolas" w:cs="Courier New"/>
          <w:color w:val="A9B7C6"/>
          <w:lang w:val="en-US" w:eastAsia="en-US" w:bidi="ar-SA"/>
        </w:rPr>
        <w:t>= title</w:t>
      </w:r>
      <w:r w:rsidRPr="005F49EF">
        <w:rPr>
          <w:rFonts w:ascii="Consolas" w:eastAsia="Times New Roman" w:hAnsi="Consolas" w:cs="Courier New"/>
          <w:color w:val="CC7832"/>
          <w:lang w:val="en-US" w:eastAsia="en-US" w:bidi="ar-SA"/>
        </w:rPr>
        <w:t>;</w:t>
      </w:r>
      <w:r w:rsidRPr="005F49EF">
        <w:rPr>
          <w:rFonts w:ascii="Consolas" w:eastAsia="Times New Roman" w:hAnsi="Consolas" w:cs="Courier New"/>
          <w:color w:val="CC7832"/>
          <w:lang w:val="en-US" w:eastAsia="en-US" w:bidi="ar-SA"/>
        </w:rPr>
        <w:br/>
        <w:t xml:space="preserve">    </w:t>
      </w:r>
      <w:proofErr w:type="spellStart"/>
      <w:r w:rsidRPr="005F49EF">
        <w:rPr>
          <w:rFonts w:ascii="Consolas" w:eastAsia="Times New Roman" w:hAnsi="Consolas" w:cs="Courier New"/>
          <w:color w:val="CC7832"/>
          <w:lang w:val="en-US" w:eastAsia="en-US" w:bidi="ar-SA"/>
        </w:rPr>
        <w:t>this</w:t>
      </w:r>
      <w:r w:rsidRPr="005F49EF">
        <w:rPr>
          <w:rFonts w:ascii="Consolas" w:eastAsia="Times New Roman" w:hAnsi="Consolas" w:cs="Courier New"/>
          <w:color w:val="A9B7C6"/>
          <w:lang w:val="en-US" w:eastAsia="en-US" w:bidi="ar-SA"/>
        </w:rPr>
        <w:t>.</w:t>
      </w:r>
      <w:r w:rsidRPr="005F49EF">
        <w:rPr>
          <w:rFonts w:ascii="Consolas" w:eastAsia="Times New Roman" w:hAnsi="Consolas" w:cs="Courier New"/>
          <w:color w:val="9876AA"/>
          <w:lang w:val="en-US" w:eastAsia="en-US" w:bidi="ar-SA"/>
        </w:rPr>
        <w:t>content</w:t>
      </w:r>
      <w:proofErr w:type="spellEnd"/>
      <w:r w:rsidRPr="005F49EF">
        <w:rPr>
          <w:rFonts w:ascii="Consolas" w:eastAsia="Times New Roman" w:hAnsi="Consolas" w:cs="Courier New"/>
          <w:color w:val="9876AA"/>
          <w:lang w:val="en-US" w:eastAsia="en-US" w:bidi="ar-SA"/>
        </w:rPr>
        <w:t xml:space="preserve"> </w:t>
      </w:r>
      <w:r w:rsidRPr="005F49EF">
        <w:rPr>
          <w:rFonts w:ascii="Consolas" w:eastAsia="Times New Roman" w:hAnsi="Consolas" w:cs="Courier New"/>
          <w:color w:val="A9B7C6"/>
          <w:lang w:val="en-US" w:eastAsia="en-US" w:bidi="ar-SA"/>
        </w:rPr>
        <w:t>= content</w:t>
      </w:r>
      <w:r w:rsidRPr="005F49EF">
        <w:rPr>
          <w:rFonts w:ascii="Consolas" w:eastAsia="Times New Roman" w:hAnsi="Consolas" w:cs="Courier New"/>
          <w:color w:val="CC7832"/>
          <w:lang w:val="en-US" w:eastAsia="en-US" w:bidi="ar-SA"/>
        </w:rPr>
        <w:t>;</w:t>
      </w:r>
      <w:r w:rsidRPr="005F49EF">
        <w:rPr>
          <w:rFonts w:ascii="Consolas" w:eastAsia="Times New Roman" w:hAnsi="Consolas" w:cs="Courier New"/>
          <w:color w:val="CC7832"/>
          <w:lang w:val="en-US" w:eastAsia="en-US" w:bidi="ar-SA"/>
        </w:rPr>
        <w:br/>
      </w:r>
      <w:r w:rsidRPr="005F49EF">
        <w:rPr>
          <w:rFonts w:ascii="Consolas" w:eastAsia="Times New Roman" w:hAnsi="Consolas" w:cs="Courier New"/>
          <w:color w:val="A9B7C6"/>
          <w:lang w:val="en-US" w:eastAsia="en-US" w:bidi="ar-SA"/>
        </w:rPr>
        <w:t>}</w:t>
      </w:r>
    </w:p>
    <w:p w14:paraId="01F3BDA4" w14:textId="70D102CB" w:rsidR="00E16317" w:rsidRPr="006B28F2" w:rsidRDefault="002F5957" w:rsidP="00486CF4">
      <w:pPr>
        <w:spacing w:line="200" w:lineRule="exact"/>
        <w:rPr>
          <w:rFonts w:ascii="Times New Roman" w:eastAsia="Times New Roman" w:hAnsi="Times New Roman" w:cs="Times New Roman"/>
        </w:rPr>
      </w:pPr>
      <w:proofErr w:type="spellStart"/>
      <w:r w:rsidRPr="006B28F2">
        <w:rPr>
          <w:rFonts w:ascii="Times New Roman" w:eastAsia="Times New Roman" w:hAnsi="Times New Roman" w:cs="Times New Roman"/>
          <w:b/>
          <w:bCs/>
        </w:rPr>
        <w:t>Secventa</w:t>
      </w:r>
      <w:proofErr w:type="spellEnd"/>
      <w:r w:rsidRPr="006B28F2">
        <w:rPr>
          <w:rFonts w:ascii="Times New Roman" w:eastAsia="Times New Roman" w:hAnsi="Times New Roman" w:cs="Times New Roman"/>
          <w:b/>
          <w:bCs/>
        </w:rPr>
        <w:t xml:space="preserve"> de cod </w:t>
      </w:r>
      <w:r w:rsidR="000C7EAA" w:rsidRPr="006B28F2">
        <w:rPr>
          <w:rFonts w:ascii="Times New Roman" w:eastAsia="Times New Roman" w:hAnsi="Times New Roman" w:cs="Times New Roman"/>
          <w:b/>
          <w:bCs/>
        </w:rPr>
        <w:t>1</w:t>
      </w:r>
      <w:r w:rsidR="0064185A" w:rsidRPr="006B28F2">
        <w:rPr>
          <w:rFonts w:ascii="Times New Roman" w:eastAsia="Times New Roman" w:hAnsi="Times New Roman" w:cs="Times New Roman"/>
          <w:b/>
          <w:bCs/>
        </w:rPr>
        <w:t>3</w:t>
      </w:r>
      <w:r w:rsidRPr="006B28F2">
        <w:rPr>
          <w:rFonts w:ascii="Times New Roman" w:eastAsia="Times New Roman" w:hAnsi="Times New Roman" w:cs="Times New Roman"/>
          <w:b/>
          <w:bCs/>
        </w:rPr>
        <w:t xml:space="preserve">: </w:t>
      </w:r>
      <w:proofErr w:type="spellStart"/>
      <w:r w:rsidRPr="006B28F2">
        <w:rPr>
          <w:rFonts w:ascii="Times New Roman" w:eastAsia="Times New Roman" w:hAnsi="Times New Roman" w:cs="Times New Roman"/>
          <w:b/>
          <w:bCs/>
        </w:rPr>
        <w:t>constructorul</w:t>
      </w:r>
      <w:proofErr w:type="spellEnd"/>
      <w:r w:rsidRPr="006B28F2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b/>
          <w:bCs/>
        </w:rPr>
        <w:t>clasei</w:t>
      </w:r>
      <w:proofErr w:type="spellEnd"/>
      <w:r w:rsidRPr="006B28F2">
        <w:rPr>
          <w:rFonts w:ascii="Times New Roman" w:eastAsia="Times New Roman" w:hAnsi="Times New Roman" w:cs="Times New Roman"/>
          <w:b/>
          <w:bCs/>
        </w:rPr>
        <w:t xml:space="preserve"> Note</w:t>
      </w:r>
    </w:p>
    <w:p w14:paraId="1C05D6F5" w14:textId="77777777" w:rsidR="007C4741" w:rsidRDefault="007C4741" w:rsidP="002F5957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B5648DF" w14:textId="77777777" w:rsidR="007C4741" w:rsidRDefault="007C4741" w:rsidP="002F5957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D61DD30" w14:textId="77777777" w:rsidR="007C4741" w:rsidRDefault="007C4741" w:rsidP="002F5957">
      <w:pPr>
        <w:spacing w:line="200" w:lineRule="exact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0D75331" w14:textId="1088E7CD" w:rsidR="00D30ED1" w:rsidRDefault="00AC22BA" w:rsidP="006B28F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asemenea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am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definit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metodele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tip “get”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“set”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fiecare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variabila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11D51" w:rsidRPr="006B28F2">
        <w:rPr>
          <w:rFonts w:ascii="Times New Roman" w:eastAsia="Times New Roman" w:hAnsi="Times New Roman" w:cs="Times New Roman"/>
          <w:sz w:val="24"/>
          <w:szCs w:val="24"/>
        </w:rPr>
        <w:t>privata</w:t>
      </w:r>
      <w:proofErr w:type="spellEnd"/>
      <w:r w:rsidR="00711D51" w:rsidRPr="006B28F2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="00711D51" w:rsidRPr="006B28F2">
        <w:rPr>
          <w:rFonts w:ascii="Times New Roman" w:eastAsia="Times New Roman" w:hAnsi="Times New Roman" w:cs="Times New Roman"/>
          <w:sz w:val="24"/>
          <w:szCs w:val="24"/>
        </w:rPr>
        <w:t>clasa</w:t>
      </w:r>
      <w:proofErr w:type="spellEnd"/>
      <w:r w:rsidR="00711D51" w:rsidRPr="006B28F2"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</w:p>
    <w:p w14:paraId="6F316E53" w14:textId="77777777" w:rsidR="006B28F2" w:rsidRPr="006B28F2" w:rsidRDefault="006B28F2" w:rsidP="006B28F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F757F2" w14:textId="77777777" w:rsidR="00E16317" w:rsidRPr="00E16317" w:rsidRDefault="00E16317" w:rsidP="00E1631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eastAsia="Times New Roman" w:hAnsi="Consolas" w:cs="Courier New"/>
          <w:color w:val="A9B7C6"/>
          <w:lang w:val="en-US" w:eastAsia="en-US" w:bidi="ar-SA"/>
        </w:rPr>
      </w:pPr>
      <w:r w:rsidRPr="00E16317">
        <w:rPr>
          <w:rFonts w:ascii="Consolas" w:eastAsia="Times New Roman" w:hAnsi="Consolas" w:cs="Courier New"/>
          <w:color w:val="CC7832"/>
          <w:lang w:val="en-US" w:eastAsia="en-US" w:bidi="ar-SA"/>
        </w:rPr>
        <w:t xml:space="preserve">public </w:t>
      </w:r>
      <w:r w:rsidRPr="00E16317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String </w:t>
      </w:r>
      <w:proofErr w:type="spellStart"/>
      <w:r w:rsidRPr="00E16317">
        <w:rPr>
          <w:rFonts w:ascii="Consolas" w:eastAsia="Times New Roman" w:hAnsi="Consolas" w:cs="Courier New"/>
          <w:color w:val="FFC66D"/>
          <w:lang w:val="en-US" w:eastAsia="en-US" w:bidi="ar-SA"/>
        </w:rPr>
        <w:t>getTitle</w:t>
      </w:r>
      <w:proofErr w:type="spellEnd"/>
      <w:r w:rsidRPr="00E16317">
        <w:rPr>
          <w:rFonts w:ascii="Consolas" w:eastAsia="Times New Roman" w:hAnsi="Consolas" w:cs="Courier New"/>
          <w:color w:val="A9B7C6"/>
          <w:lang w:val="en-US" w:eastAsia="en-US" w:bidi="ar-SA"/>
        </w:rPr>
        <w:t>() {</w:t>
      </w:r>
      <w:r w:rsidRPr="00E16317">
        <w:rPr>
          <w:rFonts w:ascii="Consolas" w:eastAsia="Times New Roman" w:hAnsi="Consolas" w:cs="Courier New"/>
          <w:color w:val="A9B7C6"/>
          <w:lang w:val="en-US" w:eastAsia="en-US" w:bidi="ar-SA"/>
        </w:rPr>
        <w:br/>
        <w:t xml:space="preserve">    </w:t>
      </w:r>
      <w:r w:rsidRPr="00E16317">
        <w:rPr>
          <w:rFonts w:ascii="Consolas" w:eastAsia="Times New Roman" w:hAnsi="Consolas" w:cs="Courier New"/>
          <w:color w:val="CC7832"/>
          <w:lang w:val="en-US" w:eastAsia="en-US" w:bidi="ar-SA"/>
        </w:rPr>
        <w:t xml:space="preserve">return </w:t>
      </w:r>
      <w:r w:rsidRPr="00E16317">
        <w:rPr>
          <w:rFonts w:ascii="Consolas" w:eastAsia="Times New Roman" w:hAnsi="Consolas" w:cs="Courier New"/>
          <w:color w:val="9876AA"/>
          <w:lang w:val="en-US" w:eastAsia="en-US" w:bidi="ar-SA"/>
        </w:rPr>
        <w:t>title</w:t>
      </w:r>
      <w:r w:rsidRPr="00E16317">
        <w:rPr>
          <w:rFonts w:ascii="Consolas" w:eastAsia="Times New Roman" w:hAnsi="Consolas" w:cs="Courier New"/>
          <w:color w:val="CC7832"/>
          <w:lang w:val="en-US" w:eastAsia="en-US" w:bidi="ar-SA"/>
        </w:rPr>
        <w:t>;</w:t>
      </w:r>
      <w:r w:rsidRPr="00E16317">
        <w:rPr>
          <w:rFonts w:ascii="Consolas" w:eastAsia="Times New Roman" w:hAnsi="Consolas" w:cs="Courier New"/>
          <w:color w:val="CC7832"/>
          <w:lang w:val="en-US" w:eastAsia="en-US" w:bidi="ar-SA"/>
        </w:rPr>
        <w:br/>
      </w:r>
      <w:r w:rsidRPr="00E16317">
        <w:rPr>
          <w:rFonts w:ascii="Consolas" w:eastAsia="Times New Roman" w:hAnsi="Consolas" w:cs="Courier New"/>
          <w:color w:val="A9B7C6"/>
          <w:lang w:val="en-US" w:eastAsia="en-US" w:bidi="ar-SA"/>
        </w:rPr>
        <w:t>}</w:t>
      </w:r>
      <w:r w:rsidRPr="00E16317">
        <w:rPr>
          <w:rFonts w:ascii="Consolas" w:eastAsia="Times New Roman" w:hAnsi="Consolas" w:cs="Courier New"/>
          <w:color w:val="A9B7C6"/>
          <w:lang w:val="en-US" w:eastAsia="en-US" w:bidi="ar-SA"/>
        </w:rPr>
        <w:br/>
      </w:r>
      <w:r w:rsidRPr="00E16317">
        <w:rPr>
          <w:rFonts w:ascii="Consolas" w:eastAsia="Times New Roman" w:hAnsi="Consolas" w:cs="Courier New"/>
          <w:color w:val="CC7832"/>
          <w:lang w:val="en-US" w:eastAsia="en-US" w:bidi="ar-SA"/>
        </w:rPr>
        <w:t xml:space="preserve">public void </w:t>
      </w:r>
      <w:proofErr w:type="spellStart"/>
      <w:r w:rsidRPr="00E16317">
        <w:rPr>
          <w:rFonts w:ascii="Consolas" w:eastAsia="Times New Roman" w:hAnsi="Consolas" w:cs="Courier New"/>
          <w:color w:val="FFC66D"/>
          <w:lang w:val="en-US" w:eastAsia="en-US" w:bidi="ar-SA"/>
        </w:rPr>
        <w:t>setTitle</w:t>
      </w:r>
      <w:proofErr w:type="spellEnd"/>
      <w:r w:rsidRPr="00E16317">
        <w:rPr>
          <w:rFonts w:ascii="Consolas" w:eastAsia="Times New Roman" w:hAnsi="Consolas" w:cs="Courier New"/>
          <w:color w:val="A9B7C6"/>
          <w:lang w:val="en-US" w:eastAsia="en-US" w:bidi="ar-SA"/>
        </w:rPr>
        <w:t>(String title) {</w:t>
      </w:r>
      <w:r w:rsidRPr="00E16317">
        <w:rPr>
          <w:rFonts w:ascii="Consolas" w:eastAsia="Times New Roman" w:hAnsi="Consolas" w:cs="Courier New"/>
          <w:color w:val="A9B7C6"/>
          <w:lang w:val="en-US" w:eastAsia="en-US" w:bidi="ar-SA"/>
        </w:rPr>
        <w:br/>
        <w:t xml:space="preserve">    </w:t>
      </w:r>
      <w:proofErr w:type="spellStart"/>
      <w:r w:rsidRPr="00E16317">
        <w:rPr>
          <w:rFonts w:ascii="Consolas" w:eastAsia="Times New Roman" w:hAnsi="Consolas" w:cs="Courier New"/>
          <w:color w:val="CC7832"/>
          <w:lang w:val="en-US" w:eastAsia="en-US" w:bidi="ar-SA"/>
        </w:rPr>
        <w:t>this</w:t>
      </w:r>
      <w:r w:rsidRPr="00E16317">
        <w:rPr>
          <w:rFonts w:ascii="Consolas" w:eastAsia="Times New Roman" w:hAnsi="Consolas" w:cs="Courier New"/>
          <w:color w:val="A9B7C6"/>
          <w:lang w:val="en-US" w:eastAsia="en-US" w:bidi="ar-SA"/>
        </w:rPr>
        <w:t>.</w:t>
      </w:r>
      <w:r w:rsidRPr="00E16317">
        <w:rPr>
          <w:rFonts w:ascii="Consolas" w:eastAsia="Times New Roman" w:hAnsi="Consolas" w:cs="Courier New"/>
          <w:color w:val="9876AA"/>
          <w:lang w:val="en-US" w:eastAsia="en-US" w:bidi="ar-SA"/>
        </w:rPr>
        <w:t>title</w:t>
      </w:r>
      <w:proofErr w:type="spellEnd"/>
      <w:r w:rsidRPr="00E16317">
        <w:rPr>
          <w:rFonts w:ascii="Consolas" w:eastAsia="Times New Roman" w:hAnsi="Consolas" w:cs="Courier New"/>
          <w:color w:val="9876AA"/>
          <w:lang w:val="en-US" w:eastAsia="en-US" w:bidi="ar-SA"/>
        </w:rPr>
        <w:t xml:space="preserve"> </w:t>
      </w:r>
      <w:r w:rsidRPr="00E16317">
        <w:rPr>
          <w:rFonts w:ascii="Consolas" w:eastAsia="Times New Roman" w:hAnsi="Consolas" w:cs="Courier New"/>
          <w:color w:val="A9B7C6"/>
          <w:lang w:val="en-US" w:eastAsia="en-US" w:bidi="ar-SA"/>
        </w:rPr>
        <w:t>= title</w:t>
      </w:r>
      <w:r w:rsidRPr="00E16317">
        <w:rPr>
          <w:rFonts w:ascii="Consolas" w:eastAsia="Times New Roman" w:hAnsi="Consolas" w:cs="Courier New"/>
          <w:color w:val="CC7832"/>
          <w:lang w:val="en-US" w:eastAsia="en-US" w:bidi="ar-SA"/>
        </w:rPr>
        <w:t>;</w:t>
      </w:r>
      <w:r w:rsidRPr="00E16317">
        <w:rPr>
          <w:rFonts w:ascii="Consolas" w:eastAsia="Times New Roman" w:hAnsi="Consolas" w:cs="Courier New"/>
          <w:color w:val="CC7832"/>
          <w:lang w:val="en-US" w:eastAsia="en-US" w:bidi="ar-SA"/>
        </w:rPr>
        <w:br/>
      </w:r>
      <w:r w:rsidRPr="00E16317">
        <w:rPr>
          <w:rFonts w:ascii="Consolas" w:eastAsia="Times New Roman" w:hAnsi="Consolas" w:cs="Courier New"/>
          <w:color w:val="A9B7C6"/>
          <w:lang w:val="en-US" w:eastAsia="en-US" w:bidi="ar-SA"/>
        </w:rPr>
        <w:t>}</w:t>
      </w:r>
      <w:r w:rsidRPr="00E16317">
        <w:rPr>
          <w:rFonts w:ascii="Consolas" w:eastAsia="Times New Roman" w:hAnsi="Consolas" w:cs="Courier New"/>
          <w:color w:val="A9B7C6"/>
          <w:lang w:val="en-US" w:eastAsia="en-US" w:bidi="ar-SA"/>
        </w:rPr>
        <w:br/>
      </w:r>
      <w:r w:rsidRPr="00E16317">
        <w:rPr>
          <w:rFonts w:ascii="Consolas" w:eastAsia="Times New Roman" w:hAnsi="Consolas" w:cs="Courier New"/>
          <w:color w:val="CC7832"/>
          <w:lang w:val="en-US" w:eastAsia="en-US" w:bidi="ar-SA"/>
        </w:rPr>
        <w:t xml:space="preserve">public </w:t>
      </w:r>
      <w:r w:rsidRPr="00E16317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String </w:t>
      </w:r>
      <w:proofErr w:type="spellStart"/>
      <w:r w:rsidRPr="00E16317">
        <w:rPr>
          <w:rFonts w:ascii="Consolas" w:eastAsia="Times New Roman" w:hAnsi="Consolas" w:cs="Courier New"/>
          <w:color w:val="FFC66D"/>
          <w:lang w:val="en-US" w:eastAsia="en-US" w:bidi="ar-SA"/>
        </w:rPr>
        <w:t>getContent</w:t>
      </w:r>
      <w:proofErr w:type="spellEnd"/>
      <w:r w:rsidRPr="00E16317">
        <w:rPr>
          <w:rFonts w:ascii="Consolas" w:eastAsia="Times New Roman" w:hAnsi="Consolas" w:cs="Courier New"/>
          <w:color w:val="A9B7C6"/>
          <w:lang w:val="en-US" w:eastAsia="en-US" w:bidi="ar-SA"/>
        </w:rPr>
        <w:t>() {</w:t>
      </w:r>
      <w:r w:rsidRPr="00E16317">
        <w:rPr>
          <w:rFonts w:ascii="Consolas" w:eastAsia="Times New Roman" w:hAnsi="Consolas" w:cs="Courier New"/>
          <w:color w:val="A9B7C6"/>
          <w:lang w:val="en-US" w:eastAsia="en-US" w:bidi="ar-SA"/>
        </w:rPr>
        <w:br/>
        <w:t xml:space="preserve">    </w:t>
      </w:r>
      <w:r w:rsidRPr="00E16317">
        <w:rPr>
          <w:rFonts w:ascii="Consolas" w:eastAsia="Times New Roman" w:hAnsi="Consolas" w:cs="Courier New"/>
          <w:color w:val="CC7832"/>
          <w:lang w:val="en-US" w:eastAsia="en-US" w:bidi="ar-SA"/>
        </w:rPr>
        <w:t xml:space="preserve">return </w:t>
      </w:r>
      <w:r w:rsidRPr="00E16317">
        <w:rPr>
          <w:rFonts w:ascii="Consolas" w:eastAsia="Times New Roman" w:hAnsi="Consolas" w:cs="Courier New"/>
          <w:color w:val="9876AA"/>
          <w:lang w:val="en-US" w:eastAsia="en-US" w:bidi="ar-SA"/>
        </w:rPr>
        <w:t>content</w:t>
      </w:r>
      <w:r w:rsidRPr="00E16317">
        <w:rPr>
          <w:rFonts w:ascii="Consolas" w:eastAsia="Times New Roman" w:hAnsi="Consolas" w:cs="Courier New"/>
          <w:color w:val="CC7832"/>
          <w:lang w:val="en-US" w:eastAsia="en-US" w:bidi="ar-SA"/>
        </w:rPr>
        <w:t>;</w:t>
      </w:r>
      <w:r w:rsidRPr="00E16317">
        <w:rPr>
          <w:rFonts w:ascii="Consolas" w:eastAsia="Times New Roman" w:hAnsi="Consolas" w:cs="Courier New"/>
          <w:color w:val="CC7832"/>
          <w:lang w:val="en-US" w:eastAsia="en-US" w:bidi="ar-SA"/>
        </w:rPr>
        <w:br/>
      </w:r>
      <w:r w:rsidRPr="00E16317">
        <w:rPr>
          <w:rFonts w:ascii="Consolas" w:eastAsia="Times New Roman" w:hAnsi="Consolas" w:cs="Courier New"/>
          <w:color w:val="A9B7C6"/>
          <w:lang w:val="en-US" w:eastAsia="en-US" w:bidi="ar-SA"/>
        </w:rPr>
        <w:t>}</w:t>
      </w:r>
      <w:r w:rsidRPr="00E16317">
        <w:rPr>
          <w:rFonts w:ascii="Consolas" w:eastAsia="Times New Roman" w:hAnsi="Consolas" w:cs="Courier New"/>
          <w:color w:val="A9B7C6"/>
          <w:lang w:val="en-US" w:eastAsia="en-US" w:bidi="ar-SA"/>
        </w:rPr>
        <w:br/>
      </w:r>
      <w:r w:rsidRPr="00E16317">
        <w:rPr>
          <w:rFonts w:ascii="Consolas" w:eastAsia="Times New Roman" w:hAnsi="Consolas" w:cs="Courier New"/>
          <w:color w:val="CC7832"/>
          <w:lang w:val="en-US" w:eastAsia="en-US" w:bidi="ar-SA"/>
        </w:rPr>
        <w:t xml:space="preserve">public void </w:t>
      </w:r>
      <w:proofErr w:type="spellStart"/>
      <w:r w:rsidRPr="00E16317">
        <w:rPr>
          <w:rFonts w:ascii="Consolas" w:eastAsia="Times New Roman" w:hAnsi="Consolas" w:cs="Courier New"/>
          <w:color w:val="FFC66D"/>
          <w:lang w:val="en-US" w:eastAsia="en-US" w:bidi="ar-SA"/>
        </w:rPr>
        <w:t>setContent</w:t>
      </w:r>
      <w:proofErr w:type="spellEnd"/>
      <w:r w:rsidRPr="00E16317">
        <w:rPr>
          <w:rFonts w:ascii="Consolas" w:eastAsia="Times New Roman" w:hAnsi="Consolas" w:cs="Courier New"/>
          <w:color w:val="A9B7C6"/>
          <w:lang w:val="en-US" w:eastAsia="en-US" w:bidi="ar-SA"/>
        </w:rPr>
        <w:t>(String content) {</w:t>
      </w:r>
      <w:r w:rsidRPr="00E16317">
        <w:rPr>
          <w:rFonts w:ascii="Consolas" w:eastAsia="Times New Roman" w:hAnsi="Consolas" w:cs="Courier New"/>
          <w:color w:val="A9B7C6"/>
          <w:lang w:val="en-US" w:eastAsia="en-US" w:bidi="ar-SA"/>
        </w:rPr>
        <w:br/>
        <w:t xml:space="preserve">    </w:t>
      </w:r>
      <w:proofErr w:type="spellStart"/>
      <w:r w:rsidRPr="00E16317">
        <w:rPr>
          <w:rFonts w:ascii="Consolas" w:eastAsia="Times New Roman" w:hAnsi="Consolas" w:cs="Courier New"/>
          <w:color w:val="CC7832"/>
          <w:lang w:val="en-US" w:eastAsia="en-US" w:bidi="ar-SA"/>
        </w:rPr>
        <w:t>this</w:t>
      </w:r>
      <w:r w:rsidRPr="00E16317">
        <w:rPr>
          <w:rFonts w:ascii="Consolas" w:eastAsia="Times New Roman" w:hAnsi="Consolas" w:cs="Courier New"/>
          <w:color w:val="A9B7C6"/>
          <w:lang w:val="en-US" w:eastAsia="en-US" w:bidi="ar-SA"/>
        </w:rPr>
        <w:t>.</w:t>
      </w:r>
      <w:r w:rsidRPr="00E16317">
        <w:rPr>
          <w:rFonts w:ascii="Consolas" w:eastAsia="Times New Roman" w:hAnsi="Consolas" w:cs="Courier New"/>
          <w:color w:val="9876AA"/>
          <w:lang w:val="en-US" w:eastAsia="en-US" w:bidi="ar-SA"/>
        </w:rPr>
        <w:t>content</w:t>
      </w:r>
      <w:proofErr w:type="spellEnd"/>
      <w:r w:rsidRPr="00E16317">
        <w:rPr>
          <w:rFonts w:ascii="Consolas" w:eastAsia="Times New Roman" w:hAnsi="Consolas" w:cs="Courier New"/>
          <w:color w:val="9876AA"/>
          <w:lang w:val="en-US" w:eastAsia="en-US" w:bidi="ar-SA"/>
        </w:rPr>
        <w:t xml:space="preserve"> </w:t>
      </w:r>
      <w:r w:rsidRPr="00E16317">
        <w:rPr>
          <w:rFonts w:ascii="Consolas" w:eastAsia="Times New Roman" w:hAnsi="Consolas" w:cs="Courier New"/>
          <w:color w:val="A9B7C6"/>
          <w:lang w:val="en-US" w:eastAsia="en-US" w:bidi="ar-SA"/>
        </w:rPr>
        <w:t>= content</w:t>
      </w:r>
      <w:r w:rsidRPr="00E16317">
        <w:rPr>
          <w:rFonts w:ascii="Consolas" w:eastAsia="Times New Roman" w:hAnsi="Consolas" w:cs="Courier New"/>
          <w:color w:val="CC7832"/>
          <w:lang w:val="en-US" w:eastAsia="en-US" w:bidi="ar-SA"/>
        </w:rPr>
        <w:t>;</w:t>
      </w:r>
      <w:r w:rsidRPr="00E16317">
        <w:rPr>
          <w:rFonts w:ascii="Consolas" w:eastAsia="Times New Roman" w:hAnsi="Consolas" w:cs="Courier New"/>
          <w:color w:val="CC7832"/>
          <w:lang w:val="en-US" w:eastAsia="en-US" w:bidi="ar-SA"/>
        </w:rPr>
        <w:br/>
      </w:r>
      <w:r w:rsidRPr="00E16317">
        <w:rPr>
          <w:rFonts w:ascii="Consolas" w:eastAsia="Times New Roman" w:hAnsi="Consolas" w:cs="Courier New"/>
          <w:color w:val="A9B7C6"/>
          <w:lang w:val="en-US" w:eastAsia="en-US" w:bidi="ar-SA"/>
        </w:rPr>
        <w:t>}</w:t>
      </w:r>
    </w:p>
    <w:p w14:paraId="00A80D62" w14:textId="487F9A4A" w:rsidR="00E16317" w:rsidRPr="006B28F2" w:rsidRDefault="002F5957" w:rsidP="002F5957">
      <w:pPr>
        <w:spacing w:line="200" w:lineRule="exact"/>
        <w:rPr>
          <w:rFonts w:ascii="Times New Roman" w:eastAsia="Times New Roman" w:hAnsi="Times New Roman" w:cs="Times New Roman"/>
          <w:b/>
          <w:bCs/>
        </w:rPr>
      </w:pPr>
      <w:proofErr w:type="spellStart"/>
      <w:r w:rsidRPr="006B28F2">
        <w:rPr>
          <w:rFonts w:ascii="Times New Roman" w:eastAsia="Times New Roman" w:hAnsi="Times New Roman" w:cs="Times New Roman"/>
          <w:b/>
          <w:bCs/>
        </w:rPr>
        <w:t>Secventa</w:t>
      </w:r>
      <w:proofErr w:type="spellEnd"/>
      <w:r w:rsidRPr="006B28F2">
        <w:rPr>
          <w:rFonts w:ascii="Times New Roman" w:eastAsia="Times New Roman" w:hAnsi="Times New Roman" w:cs="Times New Roman"/>
          <w:b/>
          <w:bCs/>
        </w:rPr>
        <w:t xml:space="preserve"> de cod </w:t>
      </w:r>
      <w:r w:rsidR="007C3753" w:rsidRPr="006B28F2">
        <w:rPr>
          <w:rFonts w:ascii="Times New Roman" w:eastAsia="Times New Roman" w:hAnsi="Times New Roman" w:cs="Times New Roman"/>
          <w:b/>
          <w:bCs/>
        </w:rPr>
        <w:t>1</w:t>
      </w:r>
      <w:r w:rsidR="0064185A" w:rsidRPr="006B28F2">
        <w:rPr>
          <w:rFonts w:ascii="Times New Roman" w:eastAsia="Times New Roman" w:hAnsi="Times New Roman" w:cs="Times New Roman"/>
          <w:b/>
          <w:bCs/>
        </w:rPr>
        <w:t>4</w:t>
      </w:r>
      <w:r w:rsidRPr="006B28F2">
        <w:rPr>
          <w:rFonts w:ascii="Times New Roman" w:eastAsia="Times New Roman" w:hAnsi="Times New Roman" w:cs="Times New Roman"/>
          <w:b/>
          <w:bCs/>
        </w:rPr>
        <w:t xml:space="preserve">: </w:t>
      </w:r>
      <w:proofErr w:type="spellStart"/>
      <w:r w:rsidRPr="006B28F2">
        <w:rPr>
          <w:rFonts w:ascii="Times New Roman" w:eastAsia="Times New Roman" w:hAnsi="Times New Roman" w:cs="Times New Roman"/>
          <w:b/>
          <w:bCs/>
        </w:rPr>
        <w:t>metodele</w:t>
      </w:r>
      <w:proofErr w:type="spellEnd"/>
      <w:r w:rsidRPr="006B28F2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b/>
          <w:bCs/>
        </w:rPr>
        <w:t>prin</w:t>
      </w:r>
      <w:proofErr w:type="spellEnd"/>
      <w:r w:rsidRPr="006B28F2">
        <w:rPr>
          <w:rFonts w:ascii="Times New Roman" w:eastAsia="Times New Roman" w:hAnsi="Times New Roman" w:cs="Times New Roman"/>
          <w:b/>
          <w:bCs/>
        </w:rPr>
        <w:t xml:space="preserve"> </w:t>
      </w:r>
      <w:r w:rsidR="00711D51" w:rsidRPr="006B28F2">
        <w:rPr>
          <w:rFonts w:ascii="Times New Roman" w:eastAsia="Times New Roman" w:hAnsi="Times New Roman" w:cs="Times New Roman"/>
          <w:b/>
          <w:bCs/>
        </w:rPr>
        <w:t xml:space="preserve">care </w:t>
      </w:r>
      <w:proofErr w:type="spellStart"/>
      <w:r w:rsidRPr="006B28F2">
        <w:rPr>
          <w:rFonts w:ascii="Times New Roman" w:eastAsia="Times New Roman" w:hAnsi="Times New Roman" w:cs="Times New Roman"/>
          <w:b/>
          <w:bCs/>
        </w:rPr>
        <w:t>sustragem</w:t>
      </w:r>
      <w:proofErr w:type="spellEnd"/>
      <w:r w:rsidRPr="006B28F2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b/>
          <w:bCs/>
        </w:rPr>
        <w:t>sau</w:t>
      </w:r>
      <w:proofErr w:type="spellEnd"/>
      <w:r w:rsidRPr="006B28F2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b/>
          <w:bCs/>
        </w:rPr>
        <w:t>modificam</w:t>
      </w:r>
      <w:proofErr w:type="spellEnd"/>
      <w:r w:rsidRPr="006B28F2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b/>
          <w:bCs/>
        </w:rPr>
        <w:t>datele</w:t>
      </w:r>
      <w:proofErr w:type="spellEnd"/>
      <w:r w:rsidRPr="006B28F2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b/>
          <w:bCs/>
        </w:rPr>
        <w:t>notitei</w:t>
      </w:r>
      <w:proofErr w:type="spellEnd"/>
      <w:r w:rsidRPr="006B28F2">
        <w:rPr>
          <w:rFonts w:ascii="Times New Roman" w:eastAsia="Times New Roman" w:hAnsi="Times New Roman" w:cs="Times New Roman"/>
          <w:b/>
          <w:bCs/>
        </w:rPr>
        <w:t xml:space="preserve"> din </w:t>
      </w:r>
      <w:proofErr w:type="spellStart"/>
      <w:r w:rsidRPr="006B28F2">
        <w:rPr>
          <w:rFonts w:ascii="Times New Roman" w:eastAsia="Times New Roman" w:hAnsi="Times New Roman" w:cs="Times New Roman"/>
          <w:b/>
          <w:bCs/>
        </w:rPr>
        <w:t>cadrul</w:t>
      </w:r>
      <w:proofErr w:type="spellEnd"/>
      <w:r w:rsidRPr="006B28F2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b/>
          <w:bCs/>
        </w:rPr>
        <w:t>programului</w:t>
      </w:r>
      <w:proofErr w:type="spellEnd"/>
      <w:r w:rsidRPr="006B28F2">
        <w:rPr>
          <w:rFonts w:ascii="Times New Roman" w:eastAsia="Times New Roman" w:hAnsi="Times New Roman" w:cs="Times New Roman"/>
          <w:b/>
          <w:bCs/>
        </w:rPr>
        <w:t>.</w:t>
      </w:r>
    </w:p>
    <w:p w14:paraId="02B9F00A" w14:textId="77777777" w:rsidR="00E16317" w:rsidRDefault="00E16317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249C0CFD" w14:textId="77777777" w:rsidR="0064185A" w:rsidRDefault="002F5957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296AB93E" w14:textId="04D2C353" w:rsidR="00E16317" w:rsidRPr="006B28F2" w:rsidRDefault="002F5957" w:rsidP="006B28F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lastRenderedPageBreak/>
        <w:t>Revenind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utilitatea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variabilei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“note” de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tipul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“Note” </w:t>
      </w:r>
      <w:r w:rsidR="007E51B9" w:rsidRPr="006B28F2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E51B9" w:rsidRPr="006B28F2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metodei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onOptionsItemSelected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” ,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aceasta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preia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salveaza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datele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variabilele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“title”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“content” </w:t>
      </w:r>
      <w:r w:rsidR="007E51B9" w:rsidRPr="006B28F2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dupa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care </w:t>
      </w:r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 xml:space="preserve">le </w:t>
      </w:r>
      <w:proofErr w:type="spellStart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>salveaza</w:t>
      </w:r>
      <w:proofErr w:type="spellEnd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 xml:space="preserve"> in folder-ul cu </w:t>
      </w:r>
      <w:proofErr w:type="spellStart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>fisiere</w:t>
      </w:r>
      <w:proofErr w:type="spellEnd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 xml:space="preserve"> al </w:t>
      </w:r>
      <w:proofErr w:type="spellStart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>aplicatiei</w:t>
      </w:r>
      <w:proofErr w:type="spellEnd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>ajutorul</w:t>
      </w:r>
      <w:proofErr w:type="spellEnd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>functiei</w:t>
      </w:r>
      <w:proofErr w:type="spellEnd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 xml:space="preserve"> statice “</w:t>
      </w:r>
      <w:proofErr w:type="spellStart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>saveNote</w:t>
      </w:r>
      <w:proofErr w:type="spellEnd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 xml:space="preserve"> are ca </w:t>
      </w:r>
      <w:proofErr w:type="spellStart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>parametrii</w:t>
      </w:r>
      <w:proofErr w:type="spellEnd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>contextul</w:t>
      </w:r>
      <w:proofErr w:type="spellEnd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>ferestrei</w:t>
      </w:r>
      <w:proofErr w:type="spellEnd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 xml:space="preserve"> din care </w:t>
      </w:r>
      <w:proofErr w:type="spellStart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>dorim</w:t>
      </w:r>
      <w:proofErr w:type="spellEnd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>salvam</w:t>
      </w:r>
      <w:proofErr w:type="spellEnd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>fisierul</w:t>
      </w:r>
      <w:proofErr w:type="spellEnd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>variabila</w:t>
      </w:r>
      <w:proofErr w:type="spellEnd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tip “Note” din </w:t>
      </w:r>
      <w:proofErr w:type="spellStart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>careia</w:t>
      </w:r>
      <w:proofErr w:type="spellEnd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>extragem</w:t>
      </w:r>
      <w:proofErr w:type="spellEnd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>datele</w:t>
      </w:r>
      <w:proofErr w:type="spellEnd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 xml:space="preserve"> le </w:t>
      </w:r>
      <w:proofErr w:type="spellStart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>salvam</w:t>
      </w:r>
      <w:proofErr w:type="spellEnd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>intr</w:t>
      </w:r>
      <w:proofErr w:type="spellEnd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 xml:space="preserve">-un </w:t>
      </w:r>
      <w:proofErr w:type="spellStart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>fisier</w:t>
      </w:r>
      <w:proofErr w:type="spellEnd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>memorie.Functia</w:t>
      </w:r>
      <w:proofErr w:type="spellEnd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>decla</w:t>
      </w:r>
      <w:r w:rsidR="007E51B9" w:rsidRPr="006B28F2">
        <w:rPr>
          <w:rFonts w:ascii="Times New Roman" w:eastAsia="Times New Roman" w:hAnsi="Times New Roman" w:cs="Times New Roman"/>
          <w:sz w:val="24"/>
          <w:szCs w:val="24"/>
        </w:rPr>
        <w:t>n</w:t>
      </w:r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>sata</w:t>
      </w:r>
      <w:proofErr w:type="spellEnd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>intermediul</w:t>
      </w:r>
      <w:proofErr w:type="spellEnd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>clasei</w:t>
      </w:r>
      <w:proofErr w:type="spellEnd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>detine</w:t>
      </w:r>
      <w:proofErr w:type="spellEnd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>metoda</w:t>
      </w:r>
      <w:proofErr w:type="spellEnd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 xml:space="preserve"> , “</w:t>
      </w:r>
      <w:proofErr w:type="spellStart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>NotesManager</w:t>
      </w:r>
      <w:proofErr w:type="spellEnd"/>
      <w:r w:rsidR="00380B71" w:rsidRPr="006B28F2"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2EB1EA9F" w14:textId="4B74E221" w:rsidR="00380B71" w:rsidRPr="006B28F2" w:rsidRDefault="00380B71" w:rsidP="006B28F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28F2">
        <w:rPr>
          <w:rFonts w:ascii="Times New Roman" w:eastAsia="Times New Roman" w:hAnsi="Times New Roman" w:cs="Times New Roman"/>
          <w:sz w:val="24"/>
          <w:szCs w:val="24"/>
        </w:rPr>
        <w:tab/>
        <w:t xml:space="preserve">In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metodei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saveNote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atragem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atentia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asupra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exceptiei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tip IO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activa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momentul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in care nu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putem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scrie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citi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dintr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-un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fisier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astfel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impachetam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tot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codul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scris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intr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-o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afirmatie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“try” ,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urmand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apoi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definim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afirmatie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“catch”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returneaza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“null”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are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drept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scop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afisarea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erorilor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aparute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urma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tentativei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a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scrie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fisier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: “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e.printStackTrace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>()”.</w:t>
      </w:r>
    </w:p>
    <w:p w14:paraId="5E13FBDB" w14:textId="253D1FDF" w:rsidR="00380B71" w:rsidRPr="006B28F2" w:rsidRDefault="00380B71" w:rsidP="006B28F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28F2">
        <w:rPr>
          <w:rFonts w:ascii="Times New Roman" w:eastAsia="Times New Roman" w:hAnsi="Times New Roman" w:cs="Times New Roman"/>
          <w:sz w:val="24"/>
          <w:szCs w:val="24"/>
        </w:rPr>
        <w:tab/>
        <w:t xml:space="preserve">In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interiorul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impachetarii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“try”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definim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variabila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fos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” de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tipul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FileOutputStream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ne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ajuta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definirea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scrierea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datelor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>fisierul</w:t>
      </w:r>
      <w:proofErr w:type="spellEnd"/>
      <w:r w:rsidR="00386182"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output</w:t>
      </w:r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 xml:space="preserve"> . In </w:t>
      </w:r>
      <w:proofErr w:type="spellStart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>primul</w:t>
      </w:r>
      <w:proofErr w:type="spellEnd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>parametru</w:t>
      </w:r>
      <w:proofErr w:type="spellEnd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>introducem</w:t>
      </w:r>
      <w:proofErr w:type="spellEnd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>titlul</w:t>
      </w:r>
      <w:proofErr w:type="spellEnd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>notitei</w:t>
      </w:r>
      <w:proofErr w:type="spellEnd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>salvate</w:t>
      </w:r>
      <w:proofErr w:type="spellEnd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  <w:proofErr w:type="spellStart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>Titlul</w:t>
      </w:r>
      <w:proofErr w:type="spellEnd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>fiecarei</w:t>
      </w:r>
      <w:proofErr w:type="spellEnd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>notite</w:t>
      </w:r>
      <w:proofErr w:type="spellEnd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 xml:space="preserve"> fi </w:t>
      </w:r>
      <w:proofErr w:type="spellStart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>titlul</w:t>
      </w:r>
      <w:proofErr w:type="spellEnd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 xml:space="preserve"> ales </w:t>
      </w:r>
      <w:proofErr w:type="spellStart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>scris</w:t>
      </w:r>
      <w:proofErr w:type="spellEnd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>fereastra</w:t>
      </w:r>
      <w:proofErr w:type="spellEnd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>aplicatiei</w:t>
      </w:r>
      <w:proofErr w:type="spellEnd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 xml:space="preserve"> . Am ales ca </w:t>
      </w:r>
      <w:proofErr w:type="spellStart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>numai</w:t>
      </w:r>
      <w:proofErr w:type="spellEnd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>acestei</w:t>
      </w:r>
      <w:proofErr w:type="spellEnd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>aplicatii</w:t>
      </w:r>
      <w:proofErr w:type="spellEnd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>poata</w:t>
      </w:r>
      <w:proofErr w:type="spellEnd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 xml:space="preserve"> fi </w:t>
      </w:r>
      <w:proofErr w:type="spellStart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>modelat</w:t>
      </w:r>
      <w:proofErr w:type="spellEnd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>fisierul</w:t>
      </w:r>
      <w:proofErr w:type="spellEnd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>astfel</w:t>
      </w:r>
      <w:proofErr w:type="spellEnd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 xml:space="preserve"> ca al </w:t>
      </w:r>
      <w:proofErr w:type="spellStart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>doilea</w:t>
      </w:r>
      <w:proofErr w:type="spellEnd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>parametru</w:t>
      </w:r>
      <w:proofErr w:type="spellEnd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 xml:space="preserve"> are ca </w:t>
      </w:r>
      <w:proofErr w:type="spellStart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>scop</w:t>
      </w:r>
      <w:proofErr w:type="spellEnd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>furnizarea</w:t>
      </w:r>
      <w:proofErr w:type="spellEnd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 xml:space="preserve"> nu a </w:t>
      </w:r>
      <w:proofErr w:type="spellStart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>dreptului</w:t>
      </w:r>
      <w:proofErr w:type="spellEnd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>acces</w:t>
      </w:r>
      <w:proofErr w:type="spellEnd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 xml:space="preserve">  l-am </w:t>
      </w:r>
      <w:proofErr w:type="spellStart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>definit</w:t>
      </w:r>
      <w:proofErr w:type="spellEnd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>fiind</w:t>
      </w:r>
      <w:proofErr w:type="spellEnd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>Context.MODE_PRIVATE</w:t>
      </w:r>
      <w:proofErr w:type="spellEnd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 xml:space="preserve">” ; </w:t>
      </w:r>
      <w:proofErr w:type="spellStart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>putea</w:t>
      </w:r>
      <w:proofErr w:type="spellEnd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 xml:space="preserve"> fi </w:t>
      </w:r>
      <w:proofErr w:type="spellStart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>accesat</w:t>
      </w:r>
      <w:proofErr w:type="spellEnd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>doar</w:t>
      </w:r>
      <w:proofErr w:type="spellEnd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>catre</w:t>
      </w:r>
      <w:proofErr w:type="spellEnd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>aplicatia</w:t>
      </w:r>
      <w:proofErr w:type="spellEnd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>apelanta</w:t>
      </w:r>
      <w:proofErr w:type="spellEnd"/>
      <w:r w:rsidR="00226E6A" w:rsidRPr="006B28F2"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</w:p>
    <w:p w14:paraId="1219122D" w14:textId="36B7B230" w:rsidR="00226E6A" w:rsidRPr="006B28F2" w:rsidRDefault="00226E6A" w:rsidP="006B28F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28F2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Valoarea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objectMapper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” de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tipul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ObjectMapper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” are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rolul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a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scrie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efectiv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datele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din note in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sistemul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fisiere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, in format JSON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putea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fi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usor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ulterior de a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prelua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datele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fisier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introduse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>variabila</w:t>
      </w:r>
      <w:proofErr w:type="spellEnd"/>
      <w:r w:rsidR="00B36513"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“note”</w:t>
      </w:r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Acest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obiect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instantiat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fara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parametrii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executa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actiunea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prezentata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sus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intermediul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metodei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writeValue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are ca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parametrii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stream-ul de output in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caruia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vor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scrie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datele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clasa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note ,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contine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datele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despre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fisier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</w:p>
    <w:p w14:paraId="61605C67" w14:textId="3A03DF20" w:rsidR="00E6664E" w:rsidRPr="006B28F2" w:rsidRDefault="00226E6A" w:rsidP="006B28F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B28F2">
        <w:rPr>
          <w:rFonts w:ascii="Times New Roman" w:eastAsia="Times New Roman" w:hAnsi="Times New Roman" w:cs="Times New Roman"/>
          <w:sz w:val="24"/>
          <w:szCs w:val="24"/>
        </w:rPr>
        <w:t>Dupa</w:t>
      </w:r>
      <w:proofErr w:type="spellEnd"/>
      <w:r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scrierea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datelor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fisier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,  se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inchide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stream-ul “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fos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returnam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note-ul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dat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parametru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acest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lucru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ne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ajuta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testarea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metodei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tool-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ului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testare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Junit5).Ulterior ,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dupa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iesim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metoda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revenim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functie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doreste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redirectionarea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utilizatorului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fereastra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istoric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Acest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lucru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realizeaza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continuarea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metodei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onOptionsItemsSelected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dupa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parcurgerea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pasilor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prezentati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sus </w:t>
      </w:r>
      <w:r w:rsidR="0064185A" w:rsidRPr="006B28F2">
        <w:rPr>
          <w:rFonts w:ascii="Times New Roman" w:eastAsia="Times New Roman" w:hAnsi="Times New Roman" w:cs="Times New Roman"/>
          <w:sz w:val="24"/>
          <w:szCs w:val="24"/>
        </w:rPr>
        <w:t>.</w:t>
      </w:r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4185A" w:rsidRPr="006B28F2">
        <w:rPr>
          <w:rFonts w:ascii="Times New Roman" w:eastAsia="Times New Roman" w:hAnsi="Times New Roman" w:cs="Times New Roman"/>
          <w:sz w:val="24"/>
          <w:szCs w:val="24"/>
        </w:rPr>
        <w:t>S</w:t>
      </w:r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instantiaza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variabila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“intent” de tip “Intent”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are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drept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folosinta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redirectionarea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utilizatorului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interfata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4185A" w:rsidRPr="006B28F2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="0064185A" w:rsidRPr="006B28F2">
        <w:rPr>
          <w:rFonts w:ascii="Times New Roman" w:eastAsia="Times New Roman" w:hAnsi="Times New Roman" w:cs="Times New Roman"/>
          <w:sz w:val="24"/>
          <w:szCs w:val="24"/>
        </w:rPr>
        <w:t>history</w:t>
      </w:r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_activity</w:t>
      </w:r>
      <w:proofErr w:type="spellEnd"/>
      <w:r w:rsidR="0064185A" w:rsidRPr="006B28F2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Valoarea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“intent”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definita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constructor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primeste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parametrii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clasa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actuala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NoteActivity.this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clasa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specifica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interfetei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care se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doreste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redirectioneze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utilizatorul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HistoryActivity.this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” . Ulterior se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apeleaza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functia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void “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startActivity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primeste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parametrul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valoarea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“intent” </w:t>
      </w:r>
      <w:r w:rsidR="0064185A" w:rsidRPr="006B28F2">
        <w:rPr>
          <w:rFonts w:ascii="Times New Roman" w:eastAsia="Times New Roman" w:hAnsi="Times New Roman" w:cs="Times New Roman"/>
          <w:sz w:val="24"/>
          <w:szCs w:val="24"/>
        </w:rPr>
        <w:t>:</w:t>
      </w:r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variabila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asupra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lastRenderedPageBreak/>
        <w:t>careia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efectueze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operatia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redirectionare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. In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cazul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in care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toti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pasii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vor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parcurge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F2FCB" w:rsidRPr="006B28F2">
        <w:rPr>
          <w:rFonts w:ascii="Times New Roman" w:eastAsia="Times New Roman" w:hAnsi="Times New Roman" w:cs="Times New Roman"/>
          <w:sz w:val="24"/>
          <w:szCs w:val="24"/>
        </w:rPr>
        <w:t>fara</w:t>
      </w:r>
      <w:proofErr w:type="spellEnd"/>
      <w:r w:rsidR="009F2FCB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F2FCB" w:rsidRPr="006B28F2">
        <w:rPr>
          <w:rFonts w:ascii="Times New Roman" w:eastAsia="Times New Roman" w:hAnsi="Times New Roman" w:cs="Times New Roman"/>
          <w:sz w:val="24"/>
          <w:szCs w:val="24"/>
        </w:rPr>
        <w:t>erori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variabila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returna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“true” , cum ca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operatiunea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executata</w:t>
      </w:r>
      <w:proofErr w:type="spellEnd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 w:rsidR="00E6664E" w:rsidRPr="006B28F2">
        <w:rPr>
          <w:rFonts w:ascii="Times New Roman" w:eastAsia="Times New Roman" w:hAnsi="Times New Roman" w:cs="Times New Roman"/>
          <w:sz w:val="24"/>
          <w:szCs w:val="24"/>
        </w:rPr>
        <w:t>s</w:t>
      </w:r>
      <w:r w:rsidR="009F2FCB" w:rsidRPr="006B28F2">
        <w:rPr>
          <w:rFonts w:ascii="Times New Roman" w:eastAsia="Times New Roman" w:hAnsi="Times New Roman" w:cs="Times New Roman"/>
          <w:sz w:val="24"/>
          <w:szCs w:val="24"/>
        </w:rPr>
        <w:t>ucces</w:t>
      </w:r>
      <w:proofErr w:type="spellEnd"/>
      <w:r w:rsidR="009F2FCB" w:rsidRPr="006B28F2"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</w:p>
    <w:p w14:paraId="20BA1249" w14:textId="487E1C53" w:rsidR="00783EFE" w:rsidRDefault="00783EFE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4B11CC2D" w14:textId="77777777" w:rsidR="0064185A" w:rsidRDefault="0064185A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4B63C747" w14:textId="015FF30A" w:rsidR="00783EFE" w:rsidRPr="0064185A" w:rsidRDefault="00A85830" w:rsidP="006418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eastAsia="Times New Roman" w:hAnsi="Consolas" w:cs="Courier New"/>
          <w:color w:val="A9B7C6"/>
          <w:lang w:val="en-US" w:eastAsia="en-US" w:bidi="ar-SA"/>
        </w:rPr>
      </w:pPr>
      <w:r w:rsidRPr="00A85830">
        <w:rPr>
          <w:rFonts w:ascii="Consolas" w:eastAsia="Times New Roman" w:hAnsi="Consolas" w:cs="Courier New"/>
          <w:color w:val="CC7832"/>
          <w:lang w:val="en-US" w:eastAsia="en-US" w:bidi="ar-SA"/>
        </w:rPr>
        <w:t xml:space="preserve">static public </w:t>
      </w:r>
      <w:r w:rsidRPr="00A85830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Note </w:t>
      </w:r>
      <w:proofErr w:type="spellStart"/>
      <w:r w:rsidRPr="00A85830">
        <w:rPr>
          <w:rFonts w:ascii="Consolas" w:eastAsia="Times New Roman" w:hAnsi="Consolas" w:cs="Courier New"/>
          <w:color w:val="FFC66D"/>
          <w:lang w:val="en-US" w:eastAsia="en-US" w:bidi="ar-SA"/>
        </w:rPr>
        <w:t>readNote</w:t>
      </w:r>
      <w:proofErr w:type="spellEnd"/>
      <w:r w:rsidRPr="00A85830">
        <w:rPr>
          <w:rFonts w:ascii="Consolas" w:eastAsia="Times New Roman" w:hAnsi="Consolas" w:cs="Courier New"/>
          <w:color w:val="A9B7C6"/>
          <w:lang w:val="en-US" w:eastAsia="en-US" w:bidi="ar-SA"/>
        </w:rPr>
        <w:t>(</w:t>
      </w:r>
      <w:r w:rsidRPr="00A85830">
        <w:rPr>
          <w:rFonts w:ascii="Consolas" w:eastAsia="Times New Roman" w:hAnsi="Consolas" w:cs="Courier New"/>
          <w:color w:val="BBB529"/>
          <w:lang w:val="en-US" w:eastAsia="en-US" w:bidi="ar-SA"/>
        </w:rPr>
        <w:t xml:space="preserve">@NotNull </w:t>
      </w:r>
      <w:r w:rsidRPr="00A85830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Context </w:t>
      </w:r>
      <w:proofErr w:type="spellStart"/>
      <w:r w:rsidRPr="00A85830">
        <w:rPr>
          <w:rFonts w:ascii="Consolas" w:eastAsia="Times New Roman" w:hAnsi="Consolas" w:cs="Courier New"/>
          <w:color w:val="A9B7C6"/>
          <w:lang w:val="en-US" w:eastAsia="en-US" w:bidi="ar-SA"/>
        </w:rPr>
        <w:t>context</w:t>
      </w:r>
      <w:proofErr w:type="spellEnd"/>
      <w:r w:rsidRPr="00A85830">
        <w:rPr>
          <w:rFonts w:ascii="Consolas" w:eastAsia="Times New Roman" w:hAnsi="Consolas" w:cs="Courier New"/>
          <w:color w:val="CC7832"/>
          <w:lang w:val="en-US" w:eastAsia="en-US" w:bidi="ar-SA"/>
        </w:rPr>
        <w:t xml:space="preserve">, </w:t>
      </w:r>
      <w:r w:rsidRPr="00A85830">
        <w:rPr>
          <w:rFonts w:ascii="Consolas" w:eastAsia="Times New Roman" w:hAnsi="Consolas" w:cs="Courier New"/>
          <w:color w:val="A9B7C6"/>
          <w:lang w:val="en-US" w:eastAsia="en-US" w:bidi="ar-SA"/>
        </w:rPr>
        <w:t>String title) {</w:t>
      </w:r>
      <w:r w:rsidRPr="00A85830">
        <w:rPr>
          <w:rFonts w:ascii="Consolas" w:eastAsia="Times New Roman" w:hAnsi="Consolas" w:cs="Courier New"/>
          <w:color w:val="A9B7C6"/>
          <w:lang w:val="en-US" w:eastAsia="en-US" w:bidi="ar-SA"/>
        </w:rPr>
        <w:br/>
        <w:t xml:space="preserve">    Note </w:t>
      </w:r>
      <w:proofErr w:type="spellStart"/>
      <w:r w:rsidRPr="00A85830">
        <w:rPr>
          <w:rFonts w:ascii="Consolas" w:eastAsia="Times New Roman" w:hAnsi="Consolas" w:cs="Courier New"/>
          <w:color w:val="A9B7C6"/>
          <w:lang w:val="en-US" w:eastAsia="en-US" w:bidi="ar-SA"/>
        </w:rPr>
        <w:t>note</w:t>
      </w:r>
      <w:proofErr w:type="spellEnd"/>
      <w:r w:rsidRPr="00A85830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 = </w:t>
      </w:r>
      <w:r w:rsidRPr="00A85830">
        <w:rPr>
          <w:rFonts w:ascii="Consolas" w:eastAsia="Times New Roman" w:hAnsi="Consolas" w:cs="Courier New"/>
          <w:color w:val="CC7832"/>
          <w:lang w:val="en-US" w:eastAsia="en-US" w:bidi="ar-SA"/>
        </w:rPr>
        <w:t>null;</w:t>
      </w:r>
      <w:r w:rsidRPr="00A85830">
        <w:rPr>
          <w:rFonts w:ascii="Consolas" w:eastAsia="Times New Roman" w:hAnsi="Consolas" w:cs="Courier New"/>
          <w:color w:val="CC7832"/>
          <w:lang w:val="en-US" w:eastAsia="en-US" w:bidi="ar-SA"/>
        </w:rPr>
        <w:br/>
        <w:t xml:space="preserve">    try </w:t>
      </w:r>
      <w:r w:rsidRPr="00A85830">
        <w:rPr>
          <w:rFonts w:ascii="Consolas" w:eastAsia="Times New Roman" w:hAnsi="Consolas" w:cs="Courier New"/>
          <w:color w:val="A9B7C6"/>
          <w:lang w:val="en-US" w:eastAsia="en-US" w:bidi="ar-SA"/>
        </w:rPr>
        <w:t>{</w:t>
      </w:r>
      <w:r w:rsidRPr="00A85830">
        <w:rPr>
          <w:rFonts w:ascii="Consolas" w:eastAsia="Times New Roman" w:hAnsi="Consolas" w:cs="Courier New"/>
          <w:color w:val="A9B7C6"/>
          <w:lang w:val="en-US" w:eastAsia="en-US" w:bidi="ar-SA"/>
        </w:rPr>
        <w:br/>
        <w:t xml:space="preserve">        </w:t>
      </w:r>
      <w:proofErr w:type="spellStart"/>
      <w:r w:rsidRPr="00A85830">
        <w:rPr>
          <w:rFonts w:ascii="Consolas" w:eastAsia="Times New Roman" w:hAnsi="Consolas" w:cs="Courier New"/>
          <w:color w:val="A9B7C6"/>
          <w:lang w:val="en-US" w:eastAsia="en-US" w:bidi="ar-SA"/>
        </w:rPr>
        <w:t>FileInputStream</w:t>
      </w:r>
      <w:proofErr w:type="spellEnd"/>
      <w:r w:rsidRPr="00A85830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 </w:t>
      </w:r>
      <w:proofErr w:type="spellStart"/>
      <w:r w:rsidRPr="00A85830">
        <w:rPr>
          <w:rFonts w:ascii="Consolas" w:eastAsia="Times New Roman" w:hAnsi="Consolas" w:cs="Courier New"/>
          <w:color w:val="A9B7C6"/>
          <w:lang w:val="en-US" w:eastAsia="en-US" w:bidi="ar-SA"/>
        </w:rPr>
        <w:t>fis</w:t>
      </w:r>
      <w:proofErr w:type="spellEnd"/>
      <w:r w:rsidRPr="00A85830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 = </w:t>
      </w:r>
      <w:proofErr w:type="spellStart"/>
      <w:r w:rsidRPr="00A85830">
        <w:rPr>
          <w:rFonts w:ascii="Consolas" w:eastAsia="Times New Roman" w:hAnsi="Consolas" w:cs="Courier New"/>
          <w:color w:val="A9B7C6"/>
          <w:lang w:val="en-US" w:eastAsia="en-US" w:bidi="ar-SA"/>
        </w:rPr>
        <w:t>context.openFileInput</w:t>
      </w:r>
      <w:proofErr w:type="spellEnd"/>
      <w:r w:rsidRPr="00A85830">
        <w:rPr>
          <w:rFonts w:ascii="Consolas" w:eastAsia="Times New Roman" w:hAnsi="Consolas" w:cs="Courier New"/>
          <w:color w:val="A9B7C6"/>
          <w:lang w:val="en-US" w:eastAsia="en-US" w:bidi="ar-SA"/>
        </w:rPr>
        <w:t>(title)</w:t>
      </w:r>
      <w:r w:rsidRPr="00A85830">
        <w:rPr>
          <w:rFonts w:ascii="Consolas" w:eastAsia="Times New Roman" w:hAnsi="Consolas" w:cs="Courier New"/>
          <w:color w:val="CC7832"/>
          <w:lang w:val="en-US" w:eastAsia="en-US" w:bidi="ar-SA"/>
        </w:rPr>
        <w:t>;</w:t>
      </w:r>
      <w:r w:rsidRPr="00A85830">
        <w:rPr>
          <w:rFonts w:ascii="Consolas" w:eastAsia="Times New Roman" w:hAnsi="Consolas" w:cs="Courier New"/>
          <w:color w:val="CC7832"/>
          <w:lang w:val="en-US" w:eastAsia="en-US" w:bidi="ar-SA"/>
        </w:rPr>
        <w:br/>
        <w:t xml:space="preserve">        </w:t>
      </w:r>
      <w:proofErr w:type="spellStart"/>
      <w:r w:rsidRPr="00A85830">
        <w:rPr>
          <w:rFonts w:ascii="Consolas" w:eastAsia="Times New Roman" w:hAnsi="Consolas" w:cs="Courier New"/>
          <w:color w:val="A9B7C6"/>
          <w:lang w:val="en-US" w:eastAsia="en-US" w:bidi="ar-SA"/>
        </w:rPr>
        <w:t>ObjectMapper</w:t>
      </w:r>
      <w:proofErr w:type="spellEnd"/>
      <w:r w:rsidRPr="00A85830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 </w:t>
      </w:r>
      <w:proofErr w:type="spellStart"/>
      <w:r w:rsidRPr="00A85830">
        <w:rPr>
          <w:rFonts w:ascii="Consolas" w:eastAsia="Times New Roman" w:hAnsi="Consolas" w:cs="Courier New"/>
          <w:color w:val="A9B7C6"/>
          <w:lang w:val="en-US" w:eastAsia="en-US" w:bidi="ar-SA"/>
        </w:rPr>
        <w:t>objectMapper</w:t>
      </w:r>
      <w:proofErr w:type="spellEnd"/>
      <w:r w:rsidRPr="00A85830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 = </w:t>
      </w:r>
      <w:r w:rsidRPr="00A85830">
        <w:rPr>
          <w:rFonts w:ascii="Consolas" w:eastAsia="Times New Roman" w:hAnsi="Consolas" w:cs="Courier New"/>
          <w:color w:val="CC7832"/>
          <w:lang w:val="en-US" w:eastAsia="en-US" w:bidi="ar-SA"/>
        </w:rPr>
        <w:t xml:space="preserve">new </w:t>
      </w:r>
      <w:proofErr w:type="spellStart"/>
      <w:r w:rsidRPr="00A85830">
        <w:rPr>
          <w:rFonts w:ascii="Consolas" w:eastAsia="Times New Roman" w:hAnsi="Consolas" w:cs="Courier New"/>
          <w:color w:val="A9B7C6"/>
          <w:lang w:val="en-US" w:eastAsia="en-US" w:bidi="ar-SA"/>
        </w:rPr>
        <w:t>ObjectMapper</w:t>
      </w:r>
      <w:proofErr w:type="spellEnd"/>
      <w:r w:rsidRPr="00A85830">
        <w:rPr>
          <w:rFonts w:ascii="Consolas" w:eastAsia="Times New Roman" w:hAnsi="Consolas" w:cs="Courier New"/>
          <w:color w:val="A9B7C6"/>
          <w:lang w:val="en-US" w:eastAsia="en-US" w:bidi="ar-SA"/>
        </w:rPr>
        <w:t>()</w:t>
      </w:r>
      <w:r w:rsidRPr="00A85830">
        <w:rPr>
          <w:rFonts w:ascii="Consolas" w:eastAsia="Times New Roman" w:hAnsi="Consolas" w:cs="Courier New"/>
          <w:color w:val="CC7832"/>
          <w:lang w:val="en-US" w:eastAsia="en-US" w:bidi="ar-SA"/>
        </w:rPr>
        <w:t>;</w:t>
      </w:r>
      <w:r w:rsidRPr="00A85830">
        <w:rPr>
          <w:rFonts w:ascii="Consolas" w:eastAsia="Times New Roman" w:hAnsi="Consolas" w:cs="Courier New"/>
          <w:color w:val="CC7832"/>
          <w:lang w:val="en-US" w:eastAsia="en-US" w:bidi="ar-SA"/>
        </w:rPr>
        <w:br/>
        <w:t xml:space="preserve">        </w:t>
      </w:r>
      <w:r w:rsidRPr="00A85830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note = </w:t>
      </w:r>
      <w:proofErr w:type="spellStart"/>
      <w:r w:rsidRPr="00A85830">
        <w:rPr>
          <w:rFonts w:ascii="Consolas" w:eastAsia="Times New Roman" w:hAnsi="Consolas" w:cs="Courier New"/>
          <w:color w:val="A9B7C6"/>
          <w:lang w:val="en-US" w:eastAsia="en-US" w:bidi="ar-SA"/>
        </w:rPr>
        <w:t>objectMapper.readValue</w:t>
      </w:r>
      <w:proofErr w:type="spellEnd"/>
      <w:r w:rsidRPr="00A85830">
        <w:rPr>
          <w:rFonts w:ascii="Consolas" w:eastAsia="Times New Roman" w:hAnsi="Consolas" w:cs="Courier New"/>
          <w:color w:val="A9B7C6"/>
          <w:lang w:val="en-US" w:eastAsia="en-US" w:bidi="ar-SA"/>
        </w:rPr>
        <w:t>(</w:t>
      </w:r>
      <w:proofErr w:type="spellStart"/>
      <w:r w:rsidRPr="00A85830">
        <w:rPr>
          <w:rFonts w:ascii="Consolas" w:eastAsia="Times New Roman" w:hAnsi="Consolas" w:cs="Courier New"/>
          <w:color w:val="A9B7C6"/>
          <w:lang w:val="en-US" w:eastAsia="en-US" w:bidi="ar-SA"/>
        </w:rPr>
        <w:t>fis</w:t>
      </w:r>
      <w:proofErr w:type="spellEnd"/>
      <w:r w:rsidRPr="00A85830">
        <w:rPr>
          <w:rFonts w:ascii="Consolas" w:eastAsia="Times New Roman" w:hAnsi="Consolas" w:cs="Courier New"/>
          <w:color w:val="CC7832"/>
          <w:lang w:val="en-US" w:eastAsia="en-US" w:bidi="ar-SA"/>
        </w:rPr>
        <w:t xml:space="preserve">, </w:t>
      </w:r>
      <w:proofErr w:type="spellStart"/>
      <w:r w:rsidRPr="00A85830">
        <w:rPr>
          <w:rFonts w:ascii="Consolas" w:eastAsia="Times New Roman" w:hAnsi="Consolas" w:cs="Courier New"/>
          <w:color w:val="A9B7C6"/>
          <w:lang w:val="en-US" w:eastAsia="en-US" w:bidi="ar-SA"/>
        </w:rPr>
        <w:t>Note.</w:t>
      </w:r>
      <w:r w:rsidRPr="00A85830">
        <w:rPr>
          <w:rFonts w:ascii="Consolas" w:eastAsia="Times New Roman" w:hAnsi="Consolas" w:cs="Courier New"/>
          <w:color w:val="CC7832"/>
          <w:lang w:val="en-US" w:eastAsia="en-US" w:bidi="ar-SA"/>
        </w:rPr>
        <w:t>class</w:t>
      </w:r>
      <w:proofErr w:type="spellEnd"/>
      <w:r w:rsidRPr="00A85830">
        <w:rPr>
          <w:rFonts w:ascii="Consolas" w:eastAsia="Times New Roman" w:hAnsi="Consolas" w:cs="Courier New"/>
          <w:color w:val="A9B7C6"/>
          <w:lang w:val="en-US" w:eastAsia="en-US" w:bidi="ar-SA"/>
        </w:rPr>
        <w:t>)</w:t>
      </w:r>
      <w:r w:rsidRPr="00A85830">
        <w:rPr>
          <w:rFonts w:ascii="Consolas" w:eastAsia="Times New Roman" w:hAnsi="Consolas" w:cs="Courier New"/>
          <w:color w:val="CC7832"/>
          <w:lang w:val="en-US" w:eastAsia="en-US" w:bidi="ar-SA"/>
        </w:rPr>
        <w:t>;</w:t>
      </w:r>
      <w:r w:rsidRPr="00A85830">
        <w:rPr>
          <w:rFonts w:ascii="Consolas" w:eastAsia="Times New Roman" w:hAnsi="Consolas" w:cs="Courier New"/>
          <w:color w:val="CC7832"/>
          <w:lang w:val="en-US" w:eastAsia="en-US" w:bidi="ar-SA"/>
        </w:rPr>
        <w:br/>
        <w:t xml:space="preserve">        </w:t>
      </w:r>
      <w:proofErr w:type="spellStart"/>
      <w:r w:rsidRPr="00A85830">
        <w:rPr>
          <w:rFonts w:ascii="Consolas" w:eastAsia="Times New Roman" w:hAnsi="Consolas" w:cs="Courier New"/>
          <w:color w:val="A9B7C6"/>
          <w:lang w:val="en-US" w:eastAsia="en-US" w:bidi="ar-SA"/>
        </w:rPr>
        <w:t>fis.close</w:t>
      </w:r>
      <w:proofErr w:type="spellEnd"/>
      <w:r w:rsidRPr="00A85830">
        <w:rPr>
          <w:rFonts w:ascii="Consolas" w:eastAsia="Times New Roman" w:hAnsi="Consolas" w:cs="Courier New"/>
          <w:color w:val="A9B7C6"/>
          <w:lang w:val="en-US" w:eastAsia="en-US" w:bidi="ar-SA"/>
        </w:rPr>
        <w:t>()</w:t>
      </w:r>
      <w:r w:rsidRPr="00A85830">
        <w:rPr>
          <w:rFonts w:ascii="Consolas" w:eastAsia="Times New Roman" w:hAnsi="Consolas" w:cs="Courier New"/>
          <w:color w:val="CC7832"/>
          <w:lang w:val="en-US" w:eastAsia="en-US" w:bidi="ar-SA"/>
        </w:rPr>
        <w:t>;</w:t>
      </w:r>
      <w:r w:rsidRPr="00A85830">
        <w:rPr>
          <w:rFonts w:ascii="Consolas" w:eastAsia="Times New Roman" w:hAnsi="Consolas" w:cs="Courier New"/>
          <w:color w:val="CC7832"/>
          <w:lang w:val="en-US" w:eastAsia="en-US" w:bidi="ar-SA"/>
        </w:rPr>
        <w:br/>
        <w:t xml:space="preserve">    </w:t>
      </w:r>
      <w:r w:rsidRPr="00A85830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} </w:t>
      </w:r>
      <w:r w:rsidRPr="00A85830">
        <w:rPr>
          <w:rFonts w:ascii="Consolas" w:eastAsia="Times New Roman" w:hAnsi="Consolas" w:cs="Courier New"/>
          <w:color w:val="CC7832"/>
          <w:lang w:val="en-US" w:eastAsia="en-US" w:bidi="ar-SA"/>
        </w:rPr>
        <w:t xml:space="preserve">catch </w:t>
      </w:r>
      <w:r w:rsidRPr="00A85830">
        <w:rPr>
          <w:rFonts w:ascii="Consolas" w:eastAsia="Times New Roman" w:hAnsi="Consolas" w:cs="Courier New"/>
          <w:color w:val="A9B7C6"/>
          <w:lang w:val="en-US" w:eastAsia="en-US" w:bidi="ar-SA"/>
        </w:rPr>
        <w:t>(</w:t>
      </w:r>
      <w:proofErr w:type="spellStart"/>
      <w:r w:rsidRPr="00A85830">
        <w:rPr>
          <w:rFonts w:ascii="Consolas" w:eastAsia="Times New Roman" w:hAnsi="Consolas" w:cs="Courier New"/>
          <w:color w:val="A9B7C6"/>
          <w:lang w:val="en-US" w:eastAsia="en-US" w:bidi="ar-SA"/>
        </w:rPr>
        <w:t>IOException</w:t>
      </w:r>
      <w:proofErr w:type="spellEnd"/>
      <w:r w:rsidRPr="00A85830">
        <w:rPr>
          <w:rFonts w:ascii="Consolas" w:eastAsia="Times New Roman" w:hAnsi="Consolas" w:cs="Courier New"/>
          <w:color w:val="A9B7C6"/>
          <w:lang w:val="en-US" w:eastAsia="en-US" w:bidi="ar-SA"/>
        </w:rPr>
        <w:t xml:space="preserve"> e) {</w:t>
      </w:r>
      <w:r w:rsidRPr="00A85830">
        <w:rPr>
          <w:rFonts w:ascii="Consolas" w:eastAsia="Times New Roman" w:hAnsi="Consolas" w:cs="Courier New"/>
          <w:color w:val="A9B7C6"/>
          <w:lang w:val="en-US" w:eastAsia="en-US" w:bidi="ar-SA"/>
        </w:rPr>
        <w:br/>
        <w:t xml:space="preserve">        </w:t>
      </w:r>
      <w:proofErr w:type="spellStart"/>
      <w:r w:rsidRPr="00A85830">
        <w:rPr>
          <w:rFonts w:ascii="Consolas" w:eastAsia="Times New Roman" w:hAnsi="Consolas" w:cs="Courier New"/>
          <w:color w:val="A9B7C6"/>
          <w:lang w:val="en-US" w:eastAsia="en-US" w:bidi="ar-SA"/>
        </w:rPr>
        <w:t>e.printStackTrace</w:t>
      </w:r>
      <w:proofErr w:type="spellEnd"/>
      <w:r w:rsidRPr="00A85830">
        <w:rPr>
          <w:rFonts w:ascii="Consolas" w:eastAsia="Times New Roman" w:hAnsi="Consolas" w:cs="Courier New"/>
          <w:color w:val="A9B7C6"/>
          <w:lang w:val="en-US" w:eastAsia="en-US" w:bidi="ar-SA"/>
        </w:rPr>
        <w:t>()</w:t>
      </w:r>
      <w:r w:rsidRPr="00A85830">
        <w:rPr>
          <w:rFonts w:ascii="Consolas" w:eastAsia="Times New Roman" w:hAnsi="Consolas" w:cs="Courier New"/>
          <w:color w:val="CC7832"/>
          <w:lang w:val="en-US" w:eastAsia="en-US" w:bidi="ar-SA"/>
        </w:rPr>
        <w:t>;</w:t>
      </w:r>
      <w:r w:rsidRPr="00A85830">
        <w:rPr>
          <w:rFonts w:ascii="Consolas" w:eastAsia="Times New Roman" w:hAnsi="Consolas" w:cs="Courier New"/>
          <w:color w:val="CC7832"/>
          <w:lang w:val="en-US" w:eastAsia="en-US" w:bidi="ar-SA"/>
        </w:rPr>
        <w:br/>
        <w:t xml:space="preserve">    </w:t>
      </w:r>
      <w:r w:rsidRPr="00A85830">
        <w:rPr>
          <w:rFonts w:ascii="Consolas" w:eastAsia="Times New Roman" w:hAnsi="Consolas" w:cs="Courier New"/>
          <w:color w:val="A9B7C6"/>
          <w:lang w:val="en-US" w:eastAsia="en-US" w:bidi="ar-SA"/>
        </w:rPr>
        <w:t>}</w:t>
      </w:r>
      <w:r w:rsidRPr="00A85830">
        <w:rPr>
          <w:rFonts w:ascii="Consolas" w:eastAsia="Times New Roman" w:hAnsi="Consolas" w:cs="Courier New"/>
          <w:color w:val="A9B7C6"/>
          <w:lang w:val="en-US" w:eastAsia="en-US" w:bidi="ar-SA"/>
        </w:rPr>
        <w:br/>
        <w:t xml:space="preserve">    </w:t>
      </w:r>
      <w:r w:rsidRPr="00A85830">
        <w:rPr>
          <w:rFonts w:ascii="Consolas" w:eastAsia="Times New Roman" w:hAnsi="Consolas" w:cs="Courier New"/>
          <w:color w:val="CC7832"/>
          <w:lang w:val="en-US" w:eastAsia="en-US" w:bidi="ar-SA"/>
        </w:rPr>
        <w:t xml:space="preserve">return </w:t>
      </w:r>
      <w:r w:rsidRPr="00A85830">
        <w:rPr>
          <w:rFonts w:ascii="Consolas" w:eastAsia="Times New Roman" w:hAnsi="Consolas" w:cs="Courier New"/>
          <w:color w:val="A9B7C6"/>
          <w:lang w:val="en-US" w:eastAsia="en-US" w:bidi="ar-SA"/>
        </w:rPr>
        <w:t>note</w:t>
      </w:r>
      <w:r w:rsidRPr="00A85830">
        <w:rPr>
          <w:rFonts w:ascii="Consolas" w:eastAsia="Times New Roman" w:hAnsi="Consolas" w:cs="Courier New"/>
          <w:color w:val="CC7832"/>
          <w:lang w:val="en-US" w:eastAsia="en-US" w:bidi="ar-SA"/>
        </w:rPr>
        <w:t>;</w:t>
      </w:r>
      <w:r w:rsidRPr="00A85830">
        <w:rPr>
          <w:rFonts w:ascii="Consolas" w:eastAsia="Times New Roman" w:hAnsi="Consolas" w:cs="Courier New"/>
          <w:color w:val="CC7832"/>
          <w:lang w:val="en-US" w:eastAsia="en-US" w:bidi="ar-SA"/>
        </w:rPr>
        <w:br/>
      </w:r>
      <w:r w:rsidRPr="00A85830">
        <w:rPr>
          <w:rFonts w:ascii="Consolas" w:eastAsia="Times New Roman" w:hAnsi="Consolas" w:cs="Courier New"/>
          <w:color w:val="A9B7C6"/>
          <w:lang w:val="en-US" w:eastAsia="en-US" w:bidi="ar-SA"/>
        </w:rPr>
        <w:t>}</w:t>
      </w:r>
    </w:p>
    <w:p w14:paraId="155A7B2E" w14:textId="06069446" w:rsidR="00A85830" w:rsidRPr="009E06A1" w:rsidRDefault="00A85830" w:rsidP="00486CF4">
      <w:pPr>
        <w:spacing w:line="200" w:lineRule="exact"/>
        <w:rPr>
          <w:rFonts w:ascii="Times New Roman" w:eastAsia="Times New Roman" w:hAnsi="Times New Roman" w:cs="Times New Roman"/>
          <w:b/>
          <w:bCs/>
        </w:rPr>
      </w:pPr>
      <w:proofErr w:type="spellStart"/>
      <w:r w:rsidRPr="009E06A1">
        <w:rPr>
          <w:rFonts w:ascii="Times New Roman" w:eastAsia="Times New Roman" w:hAnsi="Times New Roman" w:cs="Times New Roman"/>
          <w:b/>
          <w:bCs/>
        </w:rPr>
        <w:t>Secventa</w:t>
      </w:r>
      <w:proofErr w:type="spellEnd"/>
      <w:r w:rsidRPr="009E06A1">
        <w:rPr>
          <w:rFonts w:ascii="Times New Roman" w:eastAsia="Times New Roman" w:hAnsi="Times New Roman" w:cs="Times New Roman"/>
          <w:b/>
          <w:bCs/>
        </w:rPr>
        <w:t xml:space="preserve"> de cod </w:t>
      </w:r>
      <w:r w:rsidR="007C4741" w:rsidRPr="009E06A1">
        <w:rPr>
          <w:rFonts w:ascii="Times New Roman" w:eastAsia="Times New Roman" w:hAnsi="Times New Roman" w:cs="Times New Roman"/>
          <w:b/>
          <w:bCs/>
        </w:rPr>
        <w:t>1</w:t>
      </w:r>
      <w:r w:rsidR="0064185A" w:rsidRPr="009E06A1">
        <w:rPr>
          <w:rFonts w:ascii="Times New Roman" w:eastAsia="Times New Roman" w:hAnsi="Times New Roman" w:cs="Times New Roman"/>
          <w:b/>
          <w:bCs/>
        </w:rPr>
        <w:t>5</w:t>
      </w:r>
      <w:r w:rsidR="007C4741" w:rsidRPr="009E06A1">
        <w:rPr>
          <w:rFonts w:ascii="Times New Roman" w:eastAsia="Times New Roman" w:hAnsi="Times New Roman" w:cs="Times New Roman"/>
          <w:b/>
          <w:bCs/>
        </w:rPr>
        <w:t xml:space="preserve">: </w:t>
      </w:r>
      <w:proofErr w:type="spellStart"/>
      <w:r w:rsidR="007C4741" w:rsidRPr="009E06A1">
        <w:rPr>
          <w:rFonts w:ascii="Times New Roman" w:eastAsia="Times New Roman" w:hAnsi="Times New Roman" w:cs="Times New Roman"/>
          <w:b/>
          <w:bCs/>
        </w:rPr>
        <w:t>Citirea</w:t>
      </w:r>
      <w:proofErr w:type="spellEnd"/>
      <w:r w:rsidR="007C4741" w:rsidRPr="009E06A1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="007C4741" w:rsidRPr="009E06A1">
        <w:rPr>
          <w:rFonts w:ascii="Times New Roman" w:eastAsia="Times New Roman" w:hAnsi="Times New Roman" w:cs="Times New Roman"/>
          <w:b/>
          <w:bCs/>
        </w:rPr>
        <w:t>datelor</w:t>
      </w:r>
      <w:proofErr w:type="spellEnd"/>
      <w:r w:rsidR="007C4741" w:rsidRPr="009E06A1">
        <w:rPr>
          <w:rFonts w:ascii="Times New Roman" w:eastAsia="Times New Roman" w:hAnsi="Times New Roman" w:cs="Times New Roman"/>
          <w:b/>
          <w:bCs/>
        </w:rPr>
        <w:t xml:space="preserve"> din </w:t>
      </w:r>
      <w:proofErr w:type="spellStart"/>
      <w:r w:rsidR="007C4741" w:rsidRPr="009E06A1">
        <w:rPr>
          <w:rFonts w:ascii="Times New Roman" w:eastAsia="Times New Roman" w:hAnsi="Times New Roman" w:cs="Times New Roman"/>
          <w:b/>
          <w:bCs/>
        </w:rPr>
        <w:t>fisier</w:t>
      </w:r>
      <w:proofErr w:type="spellEnd"/>
      <w:r w:rsidR="007C4741" w:rsidRPr="009E06A1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="007C4741" w:rsidRPr="009E06A1">
        <w:rPr>
          <w:rFonts w:ascii="Times New Roman" w:eastAsia="Times New Roman" w:hAnsi="Times New Roman" w:cs="Times New Roman"/>
          <w:b/>
          <w:bCs/>
        </w:rPr>
        <w:t>si</w:t>
      </w:r>
      <w:proofErr w:type="spellEnd"/>
      <w:r w:rsidR="007C4741" w:rsidRPr="009E06A1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="007C4741" w:rsidRPr="009E06A1">
        <w:rPr>
          <w:rFonts w:ascii="Times New Roman" w:eastAsia="Times New Roman" w:hAnsi="Times New Roman" w:cs="Times New Roman"/>
          <w:b/>
          <w:bCs/>
        </w:rPr>
        <w:t>introducerea</w:t>
      </w:r>
      <w:proofErr w:type="spellEnd"/>
      <w:r w:rsidR="007C4741" w:rsidRPr="009E06A1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="007C4741" w:rsidRPr="009E06A1">
        <w:rPr>
          <w:rFonts w:ascii="Times New Roman" w:eastAsia="Times New Roman" w:hAnsi="Times New Roman" w:cs="Times New Roman"/>
          <w:b/>
          <w:bCs/>
        </w:rPr>
        <w:t>acestora</w:t>
      </w:r>
      <w:proofErr w:type="spellEnd"/>
      <w:r w:rsidR="007C4741" w:rsidRPr="009E06A1">
        <w:rPr>
          <w:rFonts w:ascii="Times New Roman" w:eastAsia="Times New Roman" w:hAnsi="Times New Roman" w:cs="Times New Roman"/>
          <w:b/>
          <w:bCs/>
        </w:rPr>
        <w:t xml:space="preserve"> in </w:t>
      </w:r>
      <w:proofErr w:type="spellStart"/>
      <w:r w:rsidR="007C4741" w:rsidRPr="009E06A1">
        <w:rPr>
          <w:rFonts w:ascii="Times New Roman" w:eastAsia="Times New Roman" w:hAnsi="Times New Roman" w:cs="Times New Roman"/>
          <w:b/>
          <w:bCs/>
        </w:rPr>
        <w:t>variabila</w:t>
      </w:r>
      <w:proofErr w:type="spellEnd"/>
      <w:r w:rsidR="007C4741" w:rsidRPr="009E06A1">
        <w:rPr>
          <w:rFonts w:ascii="Times New Roman" w:eastAsia="Times New Roman" w:hAnsi="Times New Roman" w:cs="Times New Roman"/>
          <w:b/>
          <w:bCs/>
        </w:rPr>
        <w:t xml:space="preserve"> note</w:t>
      </w:r>
    </w:p>
    <w:p w14:paraId="563CFF0F" w14:textId="77777777" w:rsidR="0064185A" w:rsidRDefault="00CF4C20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2FCF8DC2" w14:textId="77777777" w:rsidR="0064185A" w:rsidRDefault="0064185A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11E0F655" w14:textId="7D11D2C3" w:rsidR="00E16317" w:rsidRPr="009E06A1" w:rsidRDefault="00CF4C20" w:rsidP="009E06A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dezvoltarea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acestei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clase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am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folosit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multitudine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clase</w:t>
      </w:r>
      <w:proofErr w:type="spellEnd"/>
      <w:r w:rsidR="00A85830" w:rsidRPr="009E06A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A85830" w:rsidRPr="009E06A1">
        <w:rPr>
          <w:rFonts w:ascii="Times New Roman" w:eastAsia="Times New Roman" w:hAnsi="Times New Roman" w:cs="Times New Roman"/>
          <w:sz w:val="24"/>
          <w:szCs w:val="24"/>
        </w:rPr>
        <w:t>deja</w:t>
      </w:r>
      <w:proofErr w:type="spellEnd"/>
      <w:r w:rsidR="00A85830" w:rsidRPr="009E06A1">
        <w:rPr>
          <w:rFonts w:ascii="Times New Roman" w:eastAsia="Times New Roman" w:hAnsi="Times New Roman" w:cs="Times New Roman"/>
          <w:sz w:val="24"/>
          <w:szCs w:val="24"/>
        </w:rPr>
        <w:t xml:space="preserve"> definite </w:t>
      </w:r>
      <w:proofErr w:type="spellStart"/>
      <w:r w:rsidR="00A85830" w:rsidRPr="009E06A1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="00A85830" w:rsidRPr="009E06A1">
        <w:rPr>
          <w:rFonts w:ascii="Times New Roman" w:eastAsia="Times New Roman" w:hAnsi="Times New Roman" w:cs="Times New Roman"/>
          <w:sz w:val="24"/>
          <w:szCs w:val="24"/>
        </w:rPr>
        <w:t xml:space="preserve"> definite de mine)</w:t>
      </w:r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imi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ofera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suport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04CAF" w:rsidRPr="009E06A1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proofErr w:type="spellStart"/>
      <w:r w:rsidR="00404CAF" w:rsidRPr="009E06A1">
        <w:rPr>
          <w:rFonts w:ascii="Times New Roman" w:eastAsia="Times New Roman" w:hAnsi="Times New Roman" w:cs="Times New Roman"/>
          <w:sz w:val="24"/>
          <w:szCs w:val="24"/>
        </w:rPr>
        <w:t>modelarea</w:t>
      </w:r>
      <w:proofErr w:type="spellEnd"/>
      <w:r w:rsidR="00404CAF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04CAF" w:rsidRPr="009E06A1">
        <w:rPr>
          <w:rFonts w:ascii="Times New Roman" w:eastAsia="Times New Roman" w:hAnsi="Times New Roman" w:cs="Times New Roman"/>
          <w:sz w:val="24"/>
          <w:szCs w:val="24"/>
        </w:rPr>
        <w:t>codului</w:t>
      </w:r>
      <w:proofErr w:type="spellEnd"/>
      <w:r w:rsidR="00404CAF" w:rsidRPr="009E06A1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14:paraId="6843C369" w14:textId="15BAFBC1" w:rsidR="00404CAF" w:rsidRPr="009E06A1" w:rsidRDefault="00404CAF" w:rsidP="009E06A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06A1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158D495" w14:textId="271568CD" w:rsidR="00404CAF" w:rsidRPr="009E06A1" w:rsidRDefault="00404CAF" w:rsidP="009E06A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06A1">
        <w:rPr>
          <w:rFonts w:ascii="Times New Roman" w:eastAsia="Times New Roman" w:hAnsi="Times New Roman" w:cs="Times New Roman"/>
          <w:sz w:val="24"/>
          <w:szCs w:val="24"/>
        </w:rPr>
        <w:tab/>
        <w:t>-</w:t>
      </w:r>
      <w:r w:rsid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android.content.Intent</w:t>
      </w:r>
      <w:proofErr w:type="spellEnd"/>
    </w:p>
    <w:p w14:paraId="40121B8E" w14:textId="7B6257C3" w:rsidR="00404CAF" w:rsidRPr="009E06A1" w:rsidRDefault="00404CAF" w:rsidP="009E06A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06A1">
        <w:rPr>
          <w:rFonts w:ascii="Times New Roman" w:eastAsia="Times New Roman" w:hAnsi="Times New Roman" w:cs="Times New Roman"/>
          <w:sz w:val="24"/>
          <w:szCs w:val="24"/>
        </w:rPr>
        <w:tab/>
        <w:t>-</w:t>
      </w:r>
      <w:r w:rsid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android.os.Bundle</w:t>
      </w:r>
      <w:proofErr w:type="spellEnd"/>
    </w:p>
    <w:p w14:paraId="05752CEA" w14:textId="06CDC523" w:rsidR="00404CAF" w:rsidRPr="009E06A1" w:rsidRDefault="00404CAF" w:rsidP="009E06A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06A1">
        <w:rPr>
          <w:rFonts w:ascii="Times New Roman" w:eastAsia="Times New Roman" w:hAnsi="Times New Roman" w:cs="Times New Roman"/>
          <w:sz w:val="24"/>
          <w:szCs w:val="24"/>
        </w:rPr>
        <w:tab/>
        <w:t>-</w:t>
      </w:r>
      <w:r w:rsid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android.view.Menu</w:t>
      </w:r>
      <w:proofErr w:type="spellEnd"/>
    </w:p>
    <w:p w14:paraId="41AD2E36" w14:textId="1F107568" w:rsidR="00404CAF" w:rsidRPr="009E06A1" w:rsidRDefault="00404CAF" w:rsidP="009E06A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06A1">
        <w:rPr>
          <w:rFonts w:ascii="Times New Roman" w:eastAsia="Times New Roman" w:hAnsi="Times New Roman" w:cs="Times New Roman"/>
          <w:sz w:val="24"/>
          <w:szCs w:val="24"/>
        </w:rPr>
        <w:tab/>
        <w:t>-</w:t>
      </w:r>
      <w:r w:rsid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android.view.MenuItem</w:t>
      </w:r>
      <w:proofErr w:type="spellEnd"/>
    </w:p>
    <w:p w14:paraId="383E5BFB" w14:textId="5574D845" w:rsidR="00404CAF" w:rsidRPr="009E06A1" w:rsidRDefault="00404CAF" w:rsidP="009E06A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06A1">
        <w:rPr>
          <w:rFonts w:ascii="Times New Roman" w:eastAsia="Times New Roman" w:hAnsi="Times New Roman" w:cs="Times New Roman"/>
          <w:sz w:val="24"/>
          <w:szCs w:val="24"/>
        </w:rPr>
        <w:tab/>
        <w:t>-</w:t>
      </w:r>
      <w:r w:rsid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android.widget.EditText</w:t>
      </w:r>
      <w:proofErr w:type="spellEnd"/>
    </w:p>
    <w:p w14:paraId="44C41AA9" w14:textId="7E999F76" w:rsidR="00404CAF" w:rsidRPr="009E06A1" w:rsidRDefault="00404CAF" w:rsidP="009E06A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06A1">
        <w:rPr>
          <w:rFonts w:ascii="Times New Roman" w:eastAsia="Times New Roman" w:hAnsi="Times New Roman" w:cs="Times New Roman"/>
          <w:sz w:val="24"/>
          <w:szCs w:val="24"/>
        </w:rPr>
        <w:tab/>
        <w:t>-</w:t>
      </w:r>
      <w:r w:rsid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androidx.appcombat.app.AppCombatActivity</w:t>
      </w:r>
      <w:proofErr w:type="spellEnd"/>
    </w:p>
    <w:p w14:paraId="1B532499" w14:textId="66876E3F" w:rsidR="00404CAF" w:rsidRPr="009E06A1" w:rsidRDefault="00404CAF" w:rsidP="009E06A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06A1">
        <w:rPr>
          <w:rFonts w:ascii="Times New Roman" w:eastAsia="Times New Roman" w:hAnsi="Times New Roman" w:cs="Times New Roman"/>
          <w:sz w:val="24"/>
          <w:szCs w:val="24"/>
        </w:rPr>
        <w:tab/>
        <w:t>-</w:t>
      </w:r>
      <w:r w:rsid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5830" w:rsidRPr="009E06A1">
        <w:rPr>
          <w:rFonts w:ascii="Times New Roman" w:eastAsia="Times New Roman" w:hAnsi="Times New Roman" w:cs="Times New Roman"/>
          <w:sz w:val="24"/>
          <w:szCs w:val="24"/>
        </w:rPr>
        <w:t>ro.mds.note.R</w:t>
      </w:r>
      <w:proofErr w:type="spellEnd"/>
    </w:p>
    <w:p w14:paraId="0089CF3A" w14:textId="749D54CE" w:rsidR="00A85830" w:rsidRPr="009E06A1" w:rsidRDefault="00A85830" w:rsidP="009E06A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06A1">
        <w:rPr>
          <w:rFonts w:ascii="Times New Roman" w:eastAsia="Times New Roman" w:hAnsi="Times New Roman" w:cs="Times New Roman"/>
          <w:sz w:val="24"/>
          <w:szCs w:val="24"/>
        </w:rPr>
        <w:tab/>
        <w:t>-</w:t>
      </w:r>
      <w:r w:rsid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ro.mds.note.entity.Note</w:t>
      </w:r>
      <w:proofErr w:type="spellEnd"/>
    </w:p>
    <w:p w14:paraId="6A5AD5A8" w14:textId="52CB4E95" w:rsidR="00A85830" w:rsidRPr="009E06A1" w:rsidRDefault="00A85830" w:rsidP="009E06A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06A1">
        <w:rPr>
          <w:rFonts w:ascii="Times New Roman" w:eastAsia="Times New Roman" w:hAnsi="Times New Roman" w:cs="Times New Roman"/>
          <w:sz w:val="24"/>
          <w:szCs w:val="24"/>
        </w:rPr>
        <w:tab/>
        <w:t>-</w:t>
      </w:r>
      <w:r w:rsid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ro.mds.note.helper.NotesManager</w:t>
      </w:r>
      <w:proofErr w:type="spellEnd"/>
    </w:p>
    <w:p w14:paraId="68D7897F" w14:textId="77777777" w:rsidR="0064185A" w:rsidRDefault="0064185A" w:rsidP="00004075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0523266" w14:textId="77777777" w:rsidR="0064185A" w:rsidRDefault="0064185A" w:rsidP="00004075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9155471" w14:textId="0289B230" w:rsidR="00004075" w:rsidRDefault="00004075" w:rsidP="00C0049B">
      <w:pPr>
        <w:pStyle w:val="Heading2"/>
      </w:pPr>
      <w:bookmarkStart w:id="15" w:name="_Toc42527058"/>
      <w:r>
        <w:t>1.4</w:t>
      </w:r>
      <w:r w:rsidR="00C0049B">
        <w:t>.</w:t>
      </w:r>
      <w:r>
        <w:t xml:space="preserve"> </w:t>
      </w:r>
      <w:proofErr w:type="spellStart"/>
      <w:r>
        <w:t>Cadrul</w:t>
      </w:r>
      <w:proofErr w:type="spellEnd"/>
      <w:r>
        <w:t xml:space="preserve"> de </w:t>
      </w:r>
      <w:proofErr w:type="spellStart"/>
      <w:r>
        <w:t>testare</w:t>
      </w:r>
      <w:proofErr w:type="spellEnd"/>
      <w:r>
        <w:t xml:space="preserve"> JUnit </w:t>
      </w:r>
      <w:r w:rsidR="00F64D4B">
        <w:t>4</w:t>
      </w:r>
      <w:bookmarkEnd w:id="15"/>
    </w:p>
    <w:p w14:paraId="031A8E32" w14:textId="0780C621" w:rsidR="00F64D4B" w:rsidRPr="00F64D4B" w:rsidRDefault="00F64D4B" w:rsidP="00004075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6F312792" w14:textId="3466F486" w:rsidR="00F64D4B" w:rsidRPr="009E06A1" w:rsidRDefault="00F64D4B" w:rsidP="009E06A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JUnit a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21224" w:rsidRPr="009E06A1">
        <w:rPr>
          <w:rFonts w:ascii="Times New Roman" w:eastAsia="Times New Roman" w:hAnsi="Times New Roman" w:cs="Times New Roman"/>
          <w:sz w:val="24"/>
          <w:szCs w:val="24"/>
        </w:rPr>
        <w:t>folosit</w:t>
      </w:r>
      <w:r w:rsidRPr="009E06A1">
        <w:rPr>
          <w:rFonts w:ascii="Times New Roman" w:eastAsia="Times New Roman" w:hAnsi="Times New Roman" w:cs="Times New Roman"/>
          <w:sz w:val="24"/>
          <w:szCs w:val="24"/>
        </w:rPr>
        <w:t>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dezvoltarea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bazat</w:t>
      </w:r>
      <w:r w:rsidR="00021224" w:rsidRPr="009E06A1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pe teste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una </w:t>
      </w:r>
      <w:proofErr w:type="spellStart"/>
      <w:r w:rsidR="00021224" w:rsidRPr="009E06A1">
        <w:rPr>
          <w:rFonts w:ascii="Times New Roman" w:eastAsia="Times New Roman" w:hAnsi="Times New Roman" w:cs="Times New Roman"/>
          <w:sz w:val="24"/>
          <w:szCs w:val="24"/>
        </w:rPr>
        <w:t>din</w:t>
      </w:r>
      <w:r w:rsidR="00643C88" w:rsidRPr="009E06A1">
        <w:rPr>
          <w:rFonts w:ascii="Times New Roman" w:eastAsia="Times New Roman" w:hAnsi="Times New Roman" w:cs="Times New Roman"/>
          <w:sz w:val="24"/>
          <w:szCs w:val="24"/>
        </w:rPr>
        <w:t>tre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famil</w:t>
      </w:r>
      <w:r w:rsidR="00655399" w:rsidRPr="009E06A1">
        <w:rPr>
          <w:rFonts w:ascii="Times New Roman" w:eastAsia="Times New Roman" w:hAnsi="Times New Roman" w:cs="Times New Roman"/>
          <w:sz w:val="24"/>
          <w:szCs w:val="24"/>
        </w:rPr>
        <w:t>iile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cadre de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testare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unit</w:t>
      </w:r>
      <w:r w:rsidR="00643C88" w:rsidRPr="009E06A1">
        <w:rPr>
          <w:rFonts w:ascii="Times New Roman" w:eastAsia="Times New Roman" w:hAnsi="Times New Roman" w:cs="Times New Roman"/>
          <w:sz w:val="24"/>
          <w:szCs w:val="24"/>
        </w:rPr>
        <w:t>at</w:t>
      </w:r>
      <w:r w:rsidRPr="009E06A1">
        <w:rPr>
          <w:rFonts w:ascii="Times New Roman" w:eastAsia="Times New Roman" w:hAnsi="Times New Roman" w:cs="Times New Roman"/>
          <w:sz w:val="24"/>
          <w:szCs w:val="24"/>
        </w:rPr>
        <w:t>ilor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, care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cunoscut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colectiv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xUnit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provenit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la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SUni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, un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cadru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testare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unitatii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limbajul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programare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Smalltalk.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Aceasta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dispune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o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multitudine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unelte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folosite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testa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fiecare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metoda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individual ,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realizand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testare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mult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simplista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eficienta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decat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introducerea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texte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codul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propriu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zis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testari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55399" w:rsidRPr="009E06A1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55399" w:rsidRPr="009E06A1">
        <w:rPr>
          <w:rFonts w:ascii="Times New Roman" w:eastAsia="Times New Roman" w:hAnsi="Times New Roman" w:cs="Times New Roman"/>
          <w:sz w:val="24"/>
          <w:szCs w:val="24"/>
        </w:rPr>
        <w:t>astfel</w:t>
      </w:r>
      <w:proofErr w:type="spellEnd"/>
      <w:r w:rsidR="00655399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55399" w:rsidRPr="009E06A1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unealta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foarte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importanta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testarea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unui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cod de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dimensiuni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mari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. 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Exceptiile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manipularea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erorilor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55399" w:rsidRPr="009E06A1">
        <w:rPr>
          <w:rFonts w:ascii="Times New Roman" w:eastAsia="Times New Roman" w:hAnsi="Times New Roman" w:cs="Times New Roman"/>
          <w:sz w:val="24"/>
          <w:szCs w:val="24"/>
        </w:rPr>
        <w:t>sunt</w:t>
      </w:r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lastRenderedPageBreak/>
        <w:t>mult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usor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verificat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datorita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uneltelor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modului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afisarea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aparitiei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unei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erori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. De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asemenea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, se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furnizeaza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configuratii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pe care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programatorul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le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configura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astfel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incat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prioritizeze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anumite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teste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facute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</w:p>
    <w:p w14:paraId="3FE83734" w14:textId="697B4765" w:rsidR="00417C4D" w:rsidRPr="009E06A1" w:rsidRDefault="00417C4D" w:rsidP="009E06A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Toate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testele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efectuate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produc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individual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intr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-o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ordine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aleatoare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astfel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niciun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test nu e dependent de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altul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</w:p>
    <w:p w14:paraId="690BE546" w14:textId="32D11BF5" w:rsidR="00F64D4B" w:rsidRPr="009E06A1" w:rsidRDefault="00F64D4B" w:rsidP="009E06A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proiectului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am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folost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unitatea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testare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JUnit 4 ,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dispune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uneltele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necesare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suficiente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testa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orice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metoda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implementata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in program .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Fiecare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clasa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detine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un test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clona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acesteia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( in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materie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locatia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unde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afla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nume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partial) ;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diferenta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fiind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doar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adaugarea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sufixului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“Test” la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finalul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55399" w:rsidRPr="009E06A1">
        <w:rPr>
          <w:rFonts w:ascii="Times New Roman" w:eastAsia="Times New Roman" w:hAnsi="Times New Roman" w:cs="Times New Roman"/>
          <w:sz w:val="24"/>
          <w:szCs w:val="24"/>
        </w:rPr>
        <w:t>numelui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clasei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</w:p>
    <w:p w14:paraId="6A4A8F86" w14:textId="5B304829" w:rsidR="00F64D4B" w:rsidRPr="009E06A1" w:rsidRDefault="00F64D4B" w:rsidP="009E06A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proiect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s-au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incercat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teste pe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platformele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JUnit4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JUnit 5 .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Deoarece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am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constatat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unele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lipsuri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erori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venite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partea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JUnit5 ,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programatorii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s-au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decis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utilizeze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doar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JUnit 4 ,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intrucat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contextul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aplicatiei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instrumentele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oferite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JUnit 4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erau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suficiente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</w:p>
    <w:p w14:paraId="664D26BB" w14:textId="6E6B0AEF" w:rsidR="00F64D4B" w:rsidRPr="009E06A1" w:rsidRDefault="00F64D4B" w:rsidP="009E06A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Testul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clasei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NotesManager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” se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numeste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NotesManagerTest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” .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Aceasta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realizeaza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teste </w:t>
      </w:r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 xml:space="preserve">practice </w:t>
      </w:r>
      <w:proofErr w:type="spellStart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>evalua</w:t>
      </w:r>
      <w:proofErr w:type="spellEnd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>codul</w:t>
      </w:r>
      <w:proofErr w:type="spellEnd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>scrisi</w:t>
      </w:r>
      <w:proofErr w:type="spellEnd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 xml:space="preserve"> a se </w:t>
      </w:r>
      <w:proofErr w:type="spellStart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>analiza</w:t>
      </w:r>
      <w:proofErr w:type="spellEnd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>posibile</w:t>
      </w:r>
      <w:proofErr w:type="spellEnd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>erori</w:t>
      </w:r>
      <w:proofErr w:type="spellEnd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 xml:space="preserve"> pot </w:t>
      </w:r>
      <w:proofErr w:type="spellStart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>aparea</w:t>
      </w:r>
      <w:proofErr w:type="spellEnd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>utilizarii</w:t>
      </w:r>
      <w:proofErr w:type="spellEnd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>aplicatiei</w:t>
      </w:r>
      <w:proofErr w:type="spellEnd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>catre</w:t>
      </w:r>
      <w:proofErr w:type="spellEnd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 xml:space="preserve"> client . </w:t>
      </w:r>
      <w:proofErr w:type="spellStart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>Aceasta</w:t>
      </w:r>
      <w:proofErr w:type="spellEnd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>clasa</w:t>
      </w:r>
      <w:proofErr w:type="spellEnd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>formata</w:t>
      </w:r>
      <w:proofErr w:type="spellEnd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>variabilele</w:t>
      </w:r>
      <w:proofErr w:type="spellEnd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 xml:space="preserve"> private “context” </w:t>
      </w:r>
      <w:proofErr w:type="spellStart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 xml:space="preserve"> “note” de tip “Context” , </w:t>
      </w:r>
      <w:proofErr w:type="spellStart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>respectiv</w:t>
      </w:r>
      <w:proofErr w:type="spellEnd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 xml:space="preserve"> “Note” </w:t>
      </w:r>
      <w:proofErr w:type="spellStart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>functiile</w:t>
      </w:r>
      <w:proofErr w:type="spellEnd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>folosite</w:t>
      </w:r>
      <w:proofErr w:type="spellEnd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>testelor</w:t>
      </w:r>
      <w:proofErr w:type="spellEnd"/>
      <w:r w:rsidR="009D75B5" w:rsidRPr="009E06A1"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</w:p>
    <w:p w14:paraId="1B8F5CC6" w14:textId="0E797E48" w:rsidR="009D75B5" w:rsidRPr="009E06A1" w:rsidRDefault="009D75B5" w:rsidP="009E06A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Initial , se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defineste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functia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void “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fara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parametri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are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anotatia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“@Before” ,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astfel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functia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declanseaza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inaintea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fiecarui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test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realizat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. Se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initializeaza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variabila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“context”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instantiata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sus </w:t>
      </w:r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cu o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instanta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registru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tine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referinta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catre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instrumentul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ruleaza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proces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;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exact ,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defineste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contextul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aplicatiei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tinta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. Ulterior , se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verifica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daca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contextul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gasit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cel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corect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. Stim ca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contextul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trebuie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afle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pachetul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ro.mds.note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” ,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asa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intermediul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metodei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assertEquals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” ,</w:t>
      </w:r>
      <w:proofErr w:type="spellStart"/>
      <w:r w:rsidR="00655399" w:rsidRPr="009E06A1">
        <w:rPr>
          <w:rFonts w:ascii="Times New Roman" w:eastAsia="Times New Roman" w:hAnsi="Times New Roman" w:cs="Times New Roman"/>
          <w:sz w:val="24"/>
          <w:szCs w:val="24"/>
        </w:rPr>
        <w:t>metoda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special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folosita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55399" w:rsidRPr="009E06A1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comparatii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55399" w:rsidRPr="009E06A1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proofErr w:type="spellStart"/>
      <w:r w:rsidR="00655399" w:rsidRPr="009E06A1"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 w:rsidR="00655399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55399" w:rsidRPr="009E06A1">
        <w:rPr>
          <w:rFonts w:ascii="Times New Roman" w:eastAsia="Times New Roman" w:hAnsi="Times New Roman" w:cs="Times New Roman"/>
          <w:sz w:val="24"/>
          <w:szCs w:val="24"/>
        </w:rPr>
        <w:t>testelor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, se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verifica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numele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pachetului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in care se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afla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contextul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pachetul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in care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ar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trebui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acesta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fie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coincida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; in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caz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negativ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testul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esueaza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. Ulterior , se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defineste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note-ul </w:t>
      </w:r>
      <w:proofErr w:type="spellStart"/>
      <w:r w:rsidR="006919EF" w:rsidRPr="009E06A1">
        <w:rPr>
          <w:rFonts w:ascii="Times New Roman" w:eastAsia="Times New Roman" w:hAnsi="Times New Roman" w:cs="Times New Roman"/>
          <w:sz w:val="24"/>
          <w:szCs w:val="24"/>
        </w:rPr>
        <w:t>instantiat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teste , cu un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titlu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417C4D" w:rsidRPr="009E06A1">
        <w:rPr>
          <w:rFonts w:ascii="Times New Roman" w:eastAsia="Times New Roman" w:hAnsi="Times New Roman" w:cs="Times New Roman"/>
          <w:sz w:val="24"/>
          <w:szCs w:val="24"/>
        </w:rPr>
        <w:t xml:space="preserve"> un text standard : “Test Save” , “Save this note” . </w:t>
      </w:r>
    </w:p>
    <w:p w14:paraId="7DF7BE32" w14:textId="6F36B563" w:rsidR="00417C4D" w:rsidRPr="009E06A1" w:rsidRDefault="00417C4D" w:rsidP="009E06A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Dupa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parcurgerea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fazei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incipiente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programul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intra in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primul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test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scris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(in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timpul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rularii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acest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test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fie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oricare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cele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definite ;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eu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fac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referire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ordinea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lor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cronologica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gasite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codul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scris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) .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Acesta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include ,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bineinteles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anotatia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@Test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a se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identifica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rolul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acelei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rezolva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primul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test din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clasei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NotesManager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” . Se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verifica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corectitudinea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functiei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readNote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”  </w:t>
      </w:r>
      <w:r w:rsidR="006919EF" w:rsidRPr="009E06A1">
        <w:rPr>
          <w:rFonts w:ascii="Times New Roman" w:eastAsia="Times New Roman" w:hAnsi="Times New Roman" w:cs="Times New Roman"/>
          <w:sz w:val="24"/>
          <w:szCs w:val="24"/>
        </w:rPr>
        <w:t>cu</w:t>
      </w:r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ajutorul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metodei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assertEquals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” ,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compara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note-ul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definit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functia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cel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returnat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functia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statica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readNote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” .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testul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treaca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cu 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succes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, note-ul din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primul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lastRenderedPageBreak/>
        <w:t>parametru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cel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returnat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functie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trebuie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fie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echivalente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Functia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readNote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primeste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parametru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contextul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definit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functia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incipienta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titlul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“note-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ului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” pe care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trebuie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-l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gaseasca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Dupa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parcurge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toti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pasii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functiei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prezentate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capitolului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1.3.3 ,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aceasta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ar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trebuie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returneze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notita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al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carui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titlu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dat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in al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doilea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parametru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. In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urma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testelui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verificam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corectitudinea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acestor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>pasi</w:t>
      </w:r>
      <w:proofErr w:type="spellEnd"/>
      <w:r w:rsidR="00E535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</w:p>
    <w:p w14:paraId="7674E268" w14:textId="0DA9E3C8" w:rsidR="00E5352D" w:rsidRPr="009E06A1" w:rsidRDefault="009B0DD7" w:rsidP="009E06A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06A1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Al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doilea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test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efectuat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are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anotatia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“@Test”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include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functia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statica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saveNote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” a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clasei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NotesManager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” . 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Acest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test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verifica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daca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notita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salveaza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succes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catre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metoda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. Similar ca la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primul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test , se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verifica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ca note-ul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returnat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functia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saveNote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note-ul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definit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coincida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Metoda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saveNote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primeste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parametrii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contextul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actual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note-ul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ar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urma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fie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salvat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Parcurgand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pasii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functiei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capitolul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1.3.3 , se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efectueaza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actiunile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salvare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a note-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ului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returneaza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note-ul (in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cazul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in care nu a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aparut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exceptie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atunci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ar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intra in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cazul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exceptie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s-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ar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returna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null) . Daca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valoarea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returnata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functie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“null” ,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atunci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cele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doua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note-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uri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nu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coincid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deci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testul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pica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iar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functia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trebuie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>reanalizata</w:t>
      </w:r>
      <w:proofErr w:type="spellEnd"/>
      <w:r w:rsidR="009164E6" w:rsidRPr="009E06A1"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</w:p>
    <w:p w14:paraId="2465E7D0" w14:textId="2092B8B4" w:rsidR="009164E6" w:rsidRPr="009E06A1" w:rsidRDefault="009164E6" w:rsidP="009E06A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06A1">
        <w:rPr>
          <w:rFonts w:ascii="Times New Roman" w:eastAsia="Times New Roman" w:hAnsi="Times New Roman" w:cs="Times New Roman"/>
          <w:sz w:val="24"/>
          <w:szCs w:val="24"/>
        </w:rPr>
        <w:tab/>
        <w:t xml:space="preserve">Al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treilea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test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implica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salvarea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citirea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unei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lsite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note-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uri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Aceasta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functie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aplicata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activitatii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HistoryActivity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” ,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avand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rolul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suport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operatia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incarcare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eficienta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notitelor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aplicatie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. Se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defineste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variabila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“notes” de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tipul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listei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elemente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“Note”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in</w:t>
      </w:r>
      <w:r w:rsidR="00CC7C2D" w:rsidRPr="009E06A1">
        <w:rPr>
          <w:rFonts w:ascii="Times New Roman" w:eastAsia="Times New Roman" w:hAnsi="Times New Roman" w:cs="Times New Roman"/>
          <w:sz w:val="24"/>
          <w:szCs w:val="24"/>
        </w:rPr>
        <w:t>itializeaza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fiind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ArrayList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. Se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definesc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doua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notite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test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introduc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lista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notes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salveaza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. Ulterior , se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parcurg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notitele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lista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verifica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daca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acestea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au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salvate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succes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intermediul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funcitiei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assertEquals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” . Se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verifica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fiecare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valoare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tipul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“Note” din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lista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corespunda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elementul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returnat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functia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readNote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primeste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ca al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doilea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parametru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titlul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respectiv</w:t>
      </w:r>
      <w:r w:rsidR="001F34FC" w:rsidRPr="009E06A1">
        <w:rPr>
          <w:rFonts w:ascii="Times New Roman" w:eastAsia="Times New Roman" w:hAnsi="Times New Roman" w:cs="Times New Roman"/>
          <w:sz w:val="24"/>
          <w:szCs w:val="24"/>
        </w:rPr>
        <w:t>ului</w:t>
      </w:r>
      <w:proofErr w:type="spellEnd"/>
      <w:r w:rsidR="001F34FC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34FC" w:rsidRPr="009E06A1">
        <w:rPr>
          <w:rFonts w:ascii="Times New Roman" w:eastAsia="Times New Roman" w:hAnsi="Times New Roman" w:cs="Times New Roman"/>
          <w:sz w:val="24"/>
          <w:szCs w:val="24"/>
        </w:rPr>
        <w:t>obiect</w:t>
      </w:r>
      <w:proofErr w:type="spellEnd"/>
      <w:r w:rsidR="001F34FC" w:rsidRPr="009E06A1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="001F34FC" w:rsidRPr="009E06A1">
        <w:rPr>
          <w:rFonts w:ascii="Times New Roman" w:eastAsia="Times New Roman" w:hAnsi="Times New Roman" w:cs="Times New Roman"/>
          <w:sz w:val="24"/>
          <w:szCs w:val="24"/>
        </w:rPr>
        <w:t>lista</w:t>
      </w:r>
      <w:proofErr w:type="spellEnd"/>
      <w:r w:rsidR="001F34FC" w:rsidRPr="009E06A1">
        <w:rPr>
          <w:rFonts w:ascii="Times New Roman" w:eastAsia="Times New Roman" w:hAnsi="Times New Roman" w:cs="Times New Roman"/>
          <w:sz w:val="24"/>
          <w:szCs w:val="24"/>
        </w:rPr>
        <w:t xml:space="preserve"> . In </w:t>
      </w:r>
      <w:proofErr w:type="spellStart"/>
      <w:r w:rsidR="001F34FC" w:rsidRPr="009E06A1">
        <w:rPr>
          <w:rFonts w:ascii="Times New Roman" w:eastAsia="Times New Roman" w:hAnsi="Times New Roman" w:cs="Times New Roman"/>
          <w:sz w:val="24"/>
          <w:szCs w:val="24"/>
        </w:rPr>
        <w:t>cazul</w:t>
      </w:r>
      <w:proofErr w:type="spellEnd"/>
      <w:r w:rsidR="001F34FC" w:rsidRPr="009E06A1">
        <w:rPr>
          <w:rFonts w:ascii="Times New Roman" w:eastAsia="Times New Roman" w:hAnsi="Times New Roman" w:cs="Times New Roman"/>
          <w:sz w:val="24"/>
          <w:szCs w:val="24"/>
        </w:rPr>
        <w:t xml:space="preserve"> in care </w:t>
      </w:r>
      <w:proofErr w:type="spellStart"/>
      <w:r w:rsidR="001F34FC" w:rsidRPr="009E06A1">
        <w:rPr>
          <w:rFonts w:ascii="Times New Roman" w:eastAsia="Times New Roman" w:hAnsi="Times New Roman" w:cs="Times New Roman"/>
          <w:sz w:val="24"/>
          <w:szCs w:val="24"/>
        </w:rPr>
        <w:t>unul</w:t>
      </w:r>
      <w:proofErr w:type="spellEnd"/>
      <w:r w:rsidR="001F34FC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34FC" w:rsidRPr="009E06A1">
        <w:rPr>
          <w:rFonts w:ascii="Times New Roman" w:eastAsia="Times New Roman" w:hAnsi="Times New Roman" w:cs="Times New Roman"/>
          <w:sz w:val="24"/>
          <w:szCs w:val="24"/>
        </w:rPr>
        <w:t>dintre</w:t>
      </w:r>
      <w:proofErr w:type="spellEnd"/>
      <w:r w:rsidR="001F34FC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34FC" w:rsidRPr="009E06A1">
        <w:rPr>
          <w:rFonts w:ascii="Times New Roman" w:eastAsia="Times New Roman" w:hAnsi="Times New Roman" w:cs="Times New Roman"/>
          <w:sz w:val="24"/>
          <w:szCs w:val="24"/>
        </w:rPr>
        <w:t>obiecte</w:t>
      </w:r>
      <w:proofErr w:type="spellEnd"/>
      <w:r w:rsidR="001F34FC" w:rsidRPr="009E06A1">
        <w:rPr>
          <w:rFonts w:ascii="Times New Roman" w:eastAsia="Times New Roman" w:hAnsi="Times New Roman" w:cs="Times New Roman"/>
          <w:sz w:val="24"/>
          <w:szCs w:val="24"/>
        </w:rPr>
        <w:t xml:space="preserve"> nu </w:t>
      </w:r>
      <w:proofErr w:type="spellStart"/>
      <w:r w:rsidR="001F34FC" w:rsidRPr="009E06A1">
        <w:rPr>
          <w:rFonts w:ascii="Times New Roman" w:eastAsia="Times New Roman" w:hAnsi="Times New Roman" w:cs="Times New Roman"/>
          <w:sz w:val="24"/>
          <w:szCs w:val="24"/>
        </w:rPr>
        <w:t>corespunde</w:t>
      </w:r>
      <w:proofErr w:type="spellEnd"/>
      <w:r w:rsidR="001F34FC" w:rsidRPr="009E06A1"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 w:rsidR="001F34FC" w:rsidRPr="009E06A1">
        <w:rPr>
          <w:rFonts w:ascii="Times New Roman" w:eastAsia="Times New Roman" w:hAnsi="Times New Roman" w:cs="Times New Roman"/>
          <w:sz w:val="24"/>
          <w:szCs w:val="24"/>
        </w:rPr>
        <w:t>obiectul</w:t>
      </w:r>
      <w:proofErr w:type="spellEnd"/>
      <w:r w:rsidR="001F34FC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34FC" w:rsidRPr="009E06A1">
        <w:rPr>
          <w:rFonts w:ascii="Times New Roman" w:eastAsia="Times New Roman" w:hAnsi="Times New Roman" w:cs="Times New Roman"/>
          <w:sz w:val="24"/>
          <w:szCs w:val="24"/>
        </w:rPr>
        <w:t>returnat</w:t>
      </w:r>
      <w:proofErr w:type="spellEnd"/>
      <w:r w:rsidR="001F34FC"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1F34FC" w:rsidRPr="009E06A1">
        <w:rPr>
          <w:rFonts w:ascii="Times New Roman" w:eastAsia="Times New Roman" w:hAnsi="Times New Roman" w:cs="Times New Roman"/>
          <w:sz w:val="24"/>
          <w:szCs w:val="24"/>
        </w:rPr>
        <w:t>functia</w:t>
      </w:r>
      <w:proofErr w:type="spellEnd"/>
      <w:r w:rsidR="001F34FC" w:rsidRPr="009E06A1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1F34FC" w:rsidRPr="009E06A1">
        <w:rPr>
          <w:rFonts w:ascii="Times New Roman" w:eastAsia="Times New Roman" w:hAnsi="Times New Roman" w:cs="Times New Roman"/>
          <w:sz w:val="24"/>
          <w:szCs w:val="24"/>
        </w:rPr>
        <w:t>readNote</w:t>
      </w:r>
      <w:proofErr w:type="spellEnd"/>
      <w:r w:rsidR="001F34FC" w:rsidRPr="009E06A1">
        <w:rPr>
          <w:rFonts w:ascii="Times New Roman" w:eastAsia="Times New Roman" w:hAnsi="Times New Roman" w:cs="Times New Roman"/>
          <w:sz w:val="24"/>
          <w:szCs w:val="24"/>
        </w:rPr>
        <w:t xml:space="preserve">” , </w:t>
      </w:r>
      <w:proofErr w:type="spellStart"/>
      <w:r w:rsidR="001F34FC" w:rsidRPr="009E06A1">
        <w:rPr>
          <w:rFonts w:ascii="Times New Roman" w:eastAsia="Times New Roman" w:hAnsi="Times New Roman" w:cs="Times New Roman"/>
          <w:sz w:val="24"/>
          <w:szCs w:val="24"/>
        </w:rPr>
        <w:t>testul</w:t>
      </w:r>
      <w:proofErr w:type="spellEnd"/>
      <w:r w:rsidR="001F34FC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34FC" w:rsidRPr="009E06A1"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 w:rsidR="001F34FC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34FC" w:rsidRPr="009E06A1">
        <w:rPr>
          <w:rFonts w:ascii="Times New Roman" w:eastAsia="Times New Roman" w:hAnsi="Times New Roman" w:cs="Times New Roman"/>
          <w:sz w:val="24"/>
          <w:szCs w:val="24"/>
        </w:rPr>
        <w:t>esua</w:t>
      </w:r>
      <w:proofErr w:type="spellEnd"/>
      <w:r w:rsidR="001F34FC" w:rsidRPr="009E06A1"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</w:p>
    <w:p w14:paraId="744760F7" w14:textId="485C0634" w:rsidR="001F34FC" w:rsidRPr="009E06A1" w:rsidRDefault="001F34FC" w:rsidP="009E06A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06A1">
        <w:rPr>
          <w:rFonts w:ascii="Times New Roman" w:eastAsia="Times New Roman" w:hAnsi="Times New Roman" w:cs="Times New Roman"/>
          <w:sz w:val="24"/>
          <w:szCs w:val="24"/>
        </w:rPr>
        <w:tab/>
        <w:t xml:space="preserve">In a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patra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verificare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testeaza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veridicitatea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functiei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a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sterge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notita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. In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metodei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stergere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deleteNote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” se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returneaza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“true”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daca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notita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titlul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dat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parametru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stearsa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succes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altfel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returneaza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“false” .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Testul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functioneaza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doar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daca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metoda</w:t>
      </w:r>
      <w:proofErr w:type="spellEnd"/>
      <w:r w:rsidR="00291700" w:rsidRPr="009E06A1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291700" w:rsidRPr="009E06A1">
        <w:rPr>
          <w:rFonts w:ascii="Times New Roman" w:eastAsia="Times New Roman" w:hAnsi="Times New Roman" w:cs="Times New Roman"/>
          <w:sz w:val="24"/>
          <w:szCs w:val="24"/>
        </w:rPr>
        <w:t>deleteNote</w:t>
      </w:r>
      <w:proofErr w:type="spellEnd"/>
      <w:r w:rsidR="00291700" w:rsidRPr="009E06A1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returneaza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“true” in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urma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procesului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stergere</w:t>
      </w:r>
      <w:proofErr w:type="spellEnd"/>
      <w:r w:rsidR="00291700" w:rsidRPr="009E06A1"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  <w:proofErr w:type="spellStart"/>
      <w:r w:rsidR="00291700" w:rsidRPr="009E06A1">
        <w:rPr>
          <w:rFonts w:ascii="Times New Roman" w:eastAsia="Times New Roman" w:hAnsi="Times New Roman" w:cs="Times New Roman"/>
          <w:sz w:val="24"/>
          <w:szCs w:val="24"/>
        </w:rPr>
        <w:t>Verificarea</w:t>
      </w:r>
      <w:proofErr w:type="spellEnd"/>
      <w:r w:rsidR="00291700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91700" w:rsidRPr="009E06A1">
        <w:rPr>
          <w:rFonts w:ascii="Times New Roman" w:eastAsia="Times New Roman" w:hAnsi="Times New Roman" w:cs="Times New Roman"/>
          <w:sz w:val="24"/>
          <w:szCs w:val="24"/>
        </w:rPr>
        <w:t>rezultatului</w:t>
      </w:r>
      <w:proofErr w:type="spellEnd"/>
      <w:r w:rsidR="00291700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91700" w:rsidRPr="009E06A1">
        <w:rPr>
          <w:rFonts w:ascii="Times New Roman" w:eastAsia="Times New Roman" w:hAnsi="Times New Roman" w:cs="Times New Roman"/>
          <w:sz w:val="24"/>
          <w:szCs w:val="24"/>
        </w:rPr>
        <w:t>returnat</w:t>
      </w:r>
      <w:proofErr w:type="spellEnd"/>
      <w:r w:rsidR="00291700"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291700" w:rsidRPr="009E06A1">
        <w:rPr>
          <w:rFonts w:ascii="Times New Roman" w:eastAsia="Times New Roman" w:hAnsi="Times New Roman" w:cs="Times New Roman"/>
          <w:sz w:val="24"/>
          <w:szCs w:val="24"/>
        </w:rPr>
        <w:t>metoda</w:t>
      </w:r>
      <w:proofErr w:type="spellEnd"/>
      <w:r w:rsidR="00291700" w:rsidRPr="009E06A1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291700" w:rsidRPr="009E06A1">
        <w:rPr>
          <w:rFonts w:ascii="Times New Roman" w:eastAsia="Times New Roman" w:hAnsi="Times New Roman" w:cs="Times New Roman"/>
          <w:sz w:val="24"/>
          <w:szCs w:val="24"/>
        </w:rPr>
        <w:t>deleteNote</w:t>
      </w:r>
      <w:proofErr w:type="spellEnd"/>
      <w:r w:rsidR="00291700" w:rsidRPr="009E06A1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="00291700" w:rsidRPr="009E06A1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="00291700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91700" w:rsidRPr="009E06A1">
        <w:rPr>
          <w:rFonts w:ascii="Times New Roman" w:eastAsia="Times New Roman" w:hAnsi="Times New Roman" w:cs="Times New Roman"/>
          <w:sz w:val="24"/>
          <w:szCs w:val="24"/>
        </w:rPr>
        <w:t>realizata</w:t>
      </w:r>
      <w:proofErr w:type="spellEnd"/>
      <w:r w:rsidR="00291700"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291700" w:rsidRPr="009E06A1">
        <w:rPr>
          <w:rFonts w:ascii="Times New Roman" w:eastAsia="Times New Roman" w:hAnsi="Times New Roman" w:cs="Times New Roman"/>
          <w:sz w:val="24"/>
          <w:szCs w:val="24"/>
        </w:rPr>
        <w:t>functia</w:t>
      </w:r>
      <w:proofErr w:type="spellEnd"/>
      <w:r w:rsidR="00291700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91700" w:rsidRPr="009E06A1">
        <w:rPr>
          <w:rFonts w:ascii="Times New Roman" w:eastAsia="Times New Roman" w:hAnsi="Times New Roman" w:cs="Times New Roman"/>
          <w:sz w:val="24"/>
          <w:szCs w:val="24"/>
        </w:rPr>
        <w:t>provenita</w:t>
      </w:r>
      <w:proofErr w:type="spellEnd"/>
      <w:r w:rsidR="00291700" w:rsidRPr="009E06A1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="00291700" w:rsidRPr="009E06A1">
        <w:rPr>
          <w:rFonts w:ascii="Times New Roman" w:eastAsia="Times New Roman" w:hAnsi="Times New Roman" w:cs="Times New Roman"/>
          <w:sz w:val="24"/>
          <w:szCs w:val="24"/>
        </w:rPr>
        <w:t>bibliotecile</w:t>
      </w:r>
      <w:proofErr w:type="spellEnd"/>
      <w:r w:rsidR="00291700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91700" w:rsidRPr="009E06A1">
        <w:rPr>
          <w:rFonts w:ascii="Times New Roman" w:eastAsia="Times New Roman" w:hAnsi="Times New Roman" w:cs="Times New Roman"/>
          <w:sz w:val="24"/>
          <w:szCs w:val="24"/>
        </w:rPr>
        <w:t>junit</w:t>
      </w:r>
      <w:proofErr w:type="spellEnd"/>
      <w:r w:rsidR="00291700" w:rsidRPr="009E06A1">
        <w:rPr>
          <w:rFonts w:ascii="Times New Roman" w:eastAsia="Times New Roman" w:hAnsi="Times New Roman" w:cs="Times New Roman"/>
          <w:sz w:val="24"/>
          <w:szCs w:val="24"/>
        </w:rPr>
        <w:t xml:space="preserve"> , “</w:t>
      </w:r>
      <w:proofErr w:type="spellStart"/>
      <w:r w:rsidR="00291700" w:rsidRPr="009E06A1">
        <w:rPr>
          <w:rFonts w:ascii="Times New Roman" w:eastAsia="Times New Roman" w:hAnsi="Times New Roman" w:cs="Times New Roman"/>
          <w:sz w:val="24"/>
          <w:szCs w:val="24"/>
        </w:rPr>
        <w:t>assertTrue</w:t>
      </w:r>
      <w:proofErr w:type="spellEnd"/>
      <w:r w:rsidR="00291700" w:rsidRPr="009E06A1"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793EFDD1" w14:textId="77777777" w:rsidR="00FD4E78" w:rsidRDefault="00291700" w:rsidP="009E06A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06A1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D66C339" w14:textId="6E6379A7" w:rsidR="00291700" w:rsidRPr="009E06A1" w:rsidRDefault="00291700" w:rsidP="009E06A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B24458" w14:textId="1E1CC9D2" w:rsidR="00291700" w:rsidRPr="009E06A1" w:rsidRDefault="00291700" w:rsidP="009E06A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06A1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98FE677" w14:textId="77777777" w:rsidR="00FD4E78" w:rsidRDefault="00291700" w:rsidP="009E06A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06A1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A04CDFE" w14:textId="77777777" w:rsidR="00FD4E78" w:rsidRPr="009E06A1" w:rsidRDefault="00FD4E78" w:rsidP="00FD4E7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lastRenderedPageBreak/>
        <w:t>Pentru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dezvoltarea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platformei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testare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programatorii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au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apelat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metodele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claselor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prezente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bibliotecile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android , java ,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junit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; precum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cele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folosite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testarii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: </w:t>
      </w:r>
    </w:p>
    <w:p w14:paraId="01C69312" w14:textId="77777777" w:rsidR="00FD4E78" w:rsidRDefault="00FD4E78" w:rsidP="00FD4E7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D26E76" w14:textId="009C2866" w:rsidR="00291700" w:rsidRPr="009E06A1" w:rsidRDefault="00291700" w:rsidP="00FD4E7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06A1">
        <w:rPr>
          <w:rFonts w:ascii="Times New Roman" w:eastAsia="Times New Roman" w:hAnsi="Times New Roman" w:cs="Times New Roman"/>
          <w:sz w:val="24"/>
          <w:szCs w:val="24"/>
        </w:rPr>
        <w:t>-</w:t>
      </w:r>
      <w:r w:rsid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android.content.Context</w:t>
      </w:r>
      <w:proofErr w:type="spellEnd"/>
    </w:p>
    <w:p w14:paraId="39D5C9FF" w14:textId="4C5C44C9" w:rsidR="00291700" w:rsidRPr="009E06A1" w:rsidRDefault="00291700" w:rsidP="009E06A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06A1">
        <w:rPr>
          <w:rFonts w:ascii="Times New Roman" w:eastAsia="Times New Roman" w:hAnsi="Times New Roman" w:cs="Times New Roman"/>
          <w:sz w:val="24"/>
          <w:szCs w:val="24"/>
        </w:rPr>
        <w:tab/>
        <w:t>-</w:t>
      </w:r>
      <w:r w:rsid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androidx.test.platform.app.InstrumentationRegistry</w:t>
      </w:r>
      <w:proofErr w:type="spellEnd"/>
    </w:p>
    <w:p w14:paraId="485B872F" w14:textId="0AC7B375" w:rsidR="00291700" w:rsidRPr="009E06A1" w:rsidRDefault="00291700" w:rsidP="009E06A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06A1">
        <w:rPr>
          <w:rFonts w:ascii="Times New Roman" w:eastAsia="Times New Roman" w:hAnsi="Times New Roman" w:cs="Times New Roman"/>
          <w:sz w:val="24"/>
          <w:szCs w:val="24"/>
        </w:rPr>
        <w:tab/>
        <w:t>-</w:t>
      </w:r>
      <w:r w:rsid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org.junit.Before</w:t>
      </w:r>
      <w:proofErr w:type="spellEnd"/>
    </w:p>
    <w:p w14:paraId="1F7B427B" w14:textId="2A3C3A37" w:rsidR="00291700" w:rsidRPr="009E06A1" w:rsidRDefault="00291700" w:rsidP="009E06A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06A1">
        <w:rPr>
          <w:rFonts w:ascii="Times New Roman" w:eastAsia="Times New Roman" w:hAnsi="Times New Roman" w:cs="Times New Roman"/>
          <w:sz w:val="24"/>
          <w:szCs w:val="24"/>
        </w:rPr>
        <w:tab/>
        <w:t>-</w:t>
      </w:r>
      <w:r w:rsid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org.junit.Test</w:t>
      </w:r>
      <w:proofErr w:type="spellEnd"/>
    </w:p>
    <w:p w14:paraId="12E5C16F" w14:textId="639217FC" w:rsidR="00291700" w:rsidRPr="009E06A1" w:rsidRDefault="00291700" w:rsidP="009E06A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06A1">
        <w:rPr>
          <w:rFonts w:ascii="Times New Roman" w:eastAsia="Times New Roman" w:hAnsi="Times New Roman" w:cs="Times New Roman"/>
          <w:sz w:val="24"/>
          <w:szCs w:val="24"/>
        </w:rPr>
        <w:tab/>
        <w:t>-</w:t>
      </w:r>
      <w:r w:rsid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java.util.ArrayList</w:t>
      </w:r>
      <w:proofErr w:type="spellEnd"/>
    </w:p>
    <w:p w14:paraId="4D20D644" w14:textId="76AF0DBD" w:rsidR="00291700" w:rsidRPr="009E06A1" w:rsidRDefault="00291700" w:rsidP="009E06A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06A1">
        <w:rPr>
          <w:rFonts w:ascii="Times New Roman" w:eastAsia="Times New Roman" w:hAnsi="Times New Roman" w:cs="Times New Roman"/>
          <w:sz w:val="24"/>
          <w:szCs w:val="24"/>
        </w:rPr>
        <w:tab/>
        <w:t>-</w:t>
      </w:r>
      <w:r w:rsid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java.util.List</w:t>
      </w:r>
      <w:proofErr w:type="spellEnd"/>
    </w:p>
    <w:p w14:paraId="09A1F400" w14:textId="68E37D4D" w:rsidR="00291700" w:rsidRPr="009E06A1" w:rsidRDefault="00291700" w:rsidP="009E06A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06A1">
        <w:rPr>
          <w:rFonts w:ascii="Times New Roman" w:eastAsia="Times New Roman" w:hAnsi="Times New Roman" w:cs="Times New Roman"/>
          <w:sz w:val="24"/>
          <w:szCs w:val="24"/>
        </w:rPr>
        <w:tab/>
        <w:t>-</w:t>
      </w:r>
      <w:r w:rsid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ro.mds.note.entity.Note</w:t>
      </w:r>
      <w:proofErr w:type="spellEnd"/>
    </w:p>
    <w:p w14:paraId="7DDD654B" w14:textId="7A4AE084" w:rsidR="00291700" w:rsidRPr="009E06A1" w:rsidRDefault="00291700" w:rsidP="009E06A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06A1">
        <w:rPr>
          <w:rFonts w:ascii="Times New Roman" w:eastAsia="Times New Roman" w:hAnsi="Times New Roman" w:cs="Times New Roman"/>
          <w:sz w:val="24"/>
          <w:szCs w:val="24"/>
        </w:rPr>
        <w:tab/>
        <w:t>-</w:t>
      </w:r>
      <w:r w:rsid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org.junit.Assert.assertEquals</w:t>
      </w:r>
      <w:proofErr w:type="spellEnd"/>
    </w:p>
    <w:p w14:paraId="67C6FC25" w14:textId="25941739" w:rsidR="00291700" w:rsidRPr="009E06A1" w:rsidRDefault="00291700" w:rsidP="009E06A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06A1">
        <w:rPr>
          <w:rFonts w:ascii="Times New Roman" w:eastAsia="Times New Roman" w:hAnsi="Times New Roman" w:cs="Times New Roman"/>
          <w:sz w:val="24"/>
          <w:szCs w:val="24"/>
        </w:rPr>
        <w:tab/>
        <w:t>-</w:t>
      </w:r>
      <w:r w:rsid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org.junit.Assert.assertTrie</w:t>
      </w:r>
      <w:proofErr w:type="spellEnd"/>
    </w:p>
    <w:p w14:paraId="6881A2FE" w14:textId="5056DCFD" w:rsidR="00291700" w:rsidRPr="009E06A1" w:rsidRDefault="00291700" w:rsidP="009E06A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06A1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E4E5ADA" w14:textId="77777777" w:rsidR="00291700" w:rsidRPr="00F64D4B" w:rsidRDefault="00291700" w:rsidP="00004075">
      <w:pPr>
        <w:spacing w:line="200" w:lineRule="exact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DFCCBD5" w14:textId="77777777" w:rsidR="00004075" w:rsidRDefault="00004075" w:rsidP="00004075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80FE917" w14:textId="131C995F" w:rsidR="00004075" w:rsidRDefault="005D3BFB" w:rsidP="00004075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="0000407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0D82791B" w14:textId="4DD95C86" w:rsidR="00004075" w:rsidRDefault="00004075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26BF599F" w14:textId="15DDF38B" w:rsidR="00291700" w:rsidRDefault="00291700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7ED4D99C" w14:textId="46AD25C4" w:rsidR="00291700" w:rsidRDefault="00291700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7B8E9FD9" w14:textId="29974B42" w:rsidR="00291700" w:rsidRDefault="00291700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2C2EED88" w14:textId="1F5B49FB" w:rsidR="00291700" w:rsidRDefault="00291700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0C31F848" w14:textId="740E8A51" w:rsidR="00291700" w:rsidRDefault="00291700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6CDD2D0D" w14:textId="7C162DA7" w:rsidR="00291700" w:rsidRDefault="00291700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79E24917" w14:textId="791AE712" w:rsidR="00291700" w:rsidRDefault="00291700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181F9727" w14:textId="0EF65F27" w:rsidR="00291700" w:rsidRDefault="00291700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1CAD268C" w14:textId="39AC985C" w:rsidR="00291700" w:rsidRDefault="00291700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2D5DD08C" w14:textId="03165D82" w:rsidR="00291700" w:rsidRDefault="00291700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0C0E051E" w14:textId="10E70EEB" w:rsidR="00291700" w:rsidRDefault="00291700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0B340EA1" w14:textId="6721E2BB" w:rsidR="00291700" w:rsidRDefault="00291700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1A0416E3" w14:textId="29EEB053" w:rsidR="00291700" w:rsidRDefault="00291700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44EF19EC" w14:textId="23C24E4C" w:rsidR="00291700" w:rsidRDefault="00291700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70429219" w14:textId="44EBB6C7" w:rsidR="00291700" w:rsidRDefault="00291700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21CFC723" w14:textId="3B175132" w:rsidR="00291700" w:rsidRDefault="00291700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0892CFF2" w14:textId="03403628" w:rsidR="00291700" w:rsidRDefault="00291700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516A5BB2" w14:textId="31FD5F2E" w:rsidR="00291700" w:rsidRDefault="00291700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603927D9" w14:textId="0BBA9C42" w:rsidR="00C0049B" w:rsidRDefault="00C0049B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11093D16" w14:textId="2A7935CF" w:rsidR="00C0049B" w:rsidRDefault="00C0049B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0711FE40" w14:textId="58538BA1" w:rsidR="00C0049B" w:rsidRDefault="00C0049B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18208A0A" w14:textId="335C6059" w:rsidR="00C0049B" w:rsidRDefault="00C0049B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79E91171" w14:textId="7D4F1774" w:rsidR="00C0049B" w:rsidRDefault="00C0049B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5E43C3A3" w14:textId="68B51FDA" w:rsidR="00C0049B" w:rsidRDefault="00C0049B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0793CDA8" w14:textId="4C45693E" w:rsidR="00C0049B" w:rsidRDefault="00C0049B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1DE346BE" w14:textId="331DAAFC" w:rsidR="00C0049B" w:rsidRDefault="00C0049B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143555B9" w14:textId="5D265B51" w:rsidR="00C0049B" w:rsidRDefault="00C0049B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238A2CB6" w14:textId="06E20661" w:rsidR="00C0049B" w:rsidRDefault="00C0049B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281B7CEC" w14:textId="419440BA" w:rsidR="00C0049B" w:rsidRDefault="00C0049B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6F83F4FC" w14:textId="345A6A73" w:rsidR="00C0049B" w:rsidRDefault="00C0049B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0BB27DD8" w14:textId="5992868F" w:rsidR="00C0049B" w:rsidRDefault="00C0049B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6540F38A" w14:textId="07CBDBF0" w:rsidR="00C0049B" w:rsidRDefault="00C0049B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32C141C2" w14:textId="3B047277" w:rsidR="00C0049B" w:rsidRDefault="00C0049B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34A8018B" w14:textId="2C5001D2" w:rsidR="00C0049B" w:rsidRDefault="00C0049B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1462A457" w14:textId="27476949" w:rsidR="00C0049B" w:rsidRDefault="00C0049B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799EDA86" w14:textId="5E32520B" w:rsidR="00C0049B" w:rsidRDefault="00C0049B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4B826A81" w14:textId="77777777" w:rsidR="00C0049B" w:rsidRDefault="00C0049B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2DC57664" w14:textId="3D4BB582" w:rsidR="00291700" w:rsidRDefault="00291700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1C7F00DD" w14:textId="77777777" w:rsidR="009E06A1" w:rsidRDefault="009E06A1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5804A854" w14:textId="45BA7283" w:rsidR="00291700" w:rsidRDefault="00291700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1CC7D6D2" w14:textId="3988F7DA" w:rsidR="00291700" w:rsidRDefault="00291700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56993D90" w14:textId="4FDB8F35" w:rsidR="00291700" w:rsidRPr="00291700" w:rsidRDefault="00291700" w:rsidP="00486CF4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7C72D17" w14:textId="653CB007" w:rsidR="00291700" w:rsidRPr="00291700" w:rsidRDefault="00291700" w:rsidP="00C0049B">
      <w:pPr>
        <w:pStyle w:val="Heading2"/>
      </w:pPr>
      <w:bookmarkStart w:id="16" w:name="_Toc42527059"/>
      <w:r>
        <w:t>1.5</w:t>
      </w:r>
      <w:r w:rsidR="00C0049B">
        <w:t>.</w:t>
      </w:r>
      <w:r>
        <w:t xml:space="preserve"> </w:t>
      </w:r>
      <w:proofErr w:type="spellStart"/>
      <w:r w:rsidRPr="00291700">
        <w:t>Concluzii</w:t>
      </w:r>
      <w:bookmarkEnd w:id="16"/>
      <w:proofErr w:type="spellEnd"/>
    </w:p>
    <w:p w14:paraId="3511D28D" w14:textId="7F15A17A" w:rsidR="00291700" w:rsidRDefault="00291700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7BE0C3B9" w14:textId="78C17A87" w:rsidR="003A4202" w:rsidRDefault="003A4202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318683A8" w14:textId="53AD4FE4" w:rsidR="003A4202" w:rsidRPr="009E06A1" w:rsidRDefault="003A4202" w:rsidP="009E06A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Scopul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acestei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lucrari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acela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a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identifica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provocarile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ridicate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implementarea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unei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aplicatii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C7C2D" w:rsidRPr="009E06A1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manipularea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documentelor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pe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cale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vocala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textuala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a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gasi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solutii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optime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rezolvarea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lor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  <w:r w:rsidR="00CB09EA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B09EA" w:rsidRPr="009E06A1">
        <w:rPr>
          <w:rFonts w:ascii="Times New Roman" w:eastAsia="Times New Roman" w:hAnsi="Times New Roman" w:cs="Times New Roman"/>
          <w:sz w:val="24"/>
          <w:szCs w:val="24"/>
        </w:rPr>
        <w:t>Multe</w:t>
      </w:r>
      <w:proofErr w:type="spellEnd"/>
      <w:r w:rsidR="00CB09EA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B09EA" w:rsidRPr="009E06A1">
        <w:rPr>
          <w:rFonts w:ascii="Times New Roman" w:eastAsia="Times New Roman" w:hAnsi="Times New Roman" w:cs="Times New Roman"/>
          <w:sz w:val="24"/>
          <w:szCs w:val="24"/>
        </w:rPr>
        <w:t>functionalitati</w:t>
      </w:r>
      <w:proofErr w:type="spellEnd"/>
      <w:r w:rsidR="00CB09EA" w:rsidRPr="009E06A1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="00CB09EA" w:rsidRPr="009E06A1">
        <w:rPr>
          <w:rFonts w:ascii="Times New Roman" w:eastAsia="Times New Roman" w:hAnsi="Times New Roman" w:cs="Times New Roman"/>
          <w:sz w:val="24"/>
          <w:szCs w:val="24"/>
        </w:rPr>
        <w:t>cadrul</w:t>
      </w:r>
      <w:proofErr w:type="spellEnd"/>
      <w:r w:rsidR="00CB09EA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B09EA" w:rsidRPr="009E06A1">
        <w:rPr>
          <w:rFonts w:ascii="Times New Roman" w:eastAsia="Times New Roman" w:hAnsi="Times New Roman" w:cs="Times New Roman"/>
          <w:sz w:val="24"/>
          <w:szCs w:val="24"/>
        </w:rPr>
        <w:t>programului</w:t>
      </w:r>
      <w:proofErr w:type="spellEnd"/>
      <w:r w:rsidR="00CB09EA" w:rsidRPr="009E06A1">
        <w:rPr>
          <w:rFonts w:ascii="Times New Roman" w:eastAsia="Times New Roman" w:hAnsi="Times New Roman" w:cs="Times New Roman"/>
          <w:sz w:val="24"/>
          <w:szCs w:val="24"/>
        </w:rPr>
        <w:t xml:space="preserve"> au </w:t>
      </w:r>
      <w:proofErr w:type="spellStart"/>
      <w:r w:rsidR="00CB09EA" w:rsidRPr="009E06A1"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 w:rsidR="00CB09EA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B09EA" w:rsidRPr="009E06A1">
        <w:rPr>
          <w:rFonts w:ascii="Times New Roman" w:eastAsia="Times New Roman" w:hAnsi="Times New Roman" w:cs="Times New Roman"/>
          <w:sz w:val="24"/>
          <w:szCs w:val="24"/>
        </w:rPr>
        <w:t>implementate</w:t>
      </w:r>
      <w:proofErr w:type="spellEnd"/>
      <w:r w:rsidR="00CB09EA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B09EA" w:rsidRPr="009E06A1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CB09EA" w:rsidRPr="009E06A1">
        <w:rPr>
          <w:rFonts w:ascii="Times New Roman" w:eastAsia="Times New Roman" w:hAnsi="Times New Roman" w:cs="Times New Roman"/>
          <w:sz w:val="24"/>
          <w:szCs w:val="24"/>
        </w:rPr>
        <w:t xml:space="preserve"> fixate</w:t>
      </w:r>
      <w:r w:rsidR="00CC7C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 w:rsidR="00CC7C2D" w:rsidRPr="009E06A1">
        <w:rPr>
          <w:rFonts w:ascii="Times New Roman" w:eastAsia="Times New Roman" w:hAnsi="Times New Roman" w:cs="Times New Roman"/>
          <w:sz w:val="24"/>
          <w:szCs w:val="24"/>
        </w:rPr>
        <w:t>ajutorul</w:t>
      </w:r>
      <w:proofErr w:type="spellEnd"/>
      <w:r w:rsidR="00CC7C2D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B09EA" w:rsidRPr="009E06A1">
        <w:rPr>
          <w:rFonts w:ascii="Times New Roman" w:eastAsia="Times New Roman" w:hAnsi="Times New Roman" w:cs="Times New Roman"/>
          <w:sz w:val="24"/>
          <w:szCs w:val="24"/>
        </w:rPr>
        <w:t>concepte</w:t>
      </w:r>
      <w:r w:rsidR="00CC7C2D" w:rsidRPr="009E06A1">
        <w:rPr>
          <w:rFonts w:ascii="Times New Roman" w:eastAsia="Times New Roman" w:hAnsi="Times New Roman" w:cs="Times New Roman"/>
          <w:sz w:val="24"/>
          <w:szCs w:val="24"/>
        </w:rPr>
        <w:t>lor</w:t>
      </w:r>
      <w:proofErr w:type="spellEnd"/>
      <w:r w:rsidR="00CB09EA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B09EA" w:rsidRPr="009E06A1">
        <w:rPr>
          <w:rFonts w:ascii="Times New Roman" w:eastAsia="Times New Roman" w:hAnsi="Times New Roman" w:cs="Times New Roman"/>
          <w:sz w:val="24"/>
          <w:szCs w:val="24"/>
        </w:rPr>
        <w:t>invatate</w:t>
      </w:r>
      <w:proofErr w:type="spellEnd"/>
      <w:r w:rsidR="00CB09EA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C7C2D" w:rsidRPr="009E06A1">
        <w:rPr>
          <w:rFonts w:ascii="Times New Roman" w:eastAsia="Times New Roman" w:hAnsi="Times New Roman" w:cs="Times New Roman"/>
          <w:sz w:val="24"/>
          <w:szCs w:val="24"/>
        </w:rPr>
        <w:t>din video-</w:t>
      </w:r>
      <w:proofErr w:type="spellStart"/>
      <w:r w:rsidR="00CC7C2D" w:rsidRPr="009E06A1">
        <w:rPr>
          <w:rFonts w:ascii="Times New Roman" w:eastAsia="Times New Roman" w:hAnsi="Times New Roman" w:cs="Times New Roman"/>
          <w:sz w:val="24"/>
          <w:szCs w:val="24"/>
        </w:rPr>
        <w:t>uri</w:t>
      </w:r>
      <w:proofErr w:type="spellEnd"/>
      <w:r w:rsidR="00CB09EA"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pe </w:t>
      </w:r>
      <w:proofErr w:type="spellStart"/>
      <w:r w:rsidR="00CB09EA" w:rsidRPr="009E06A1">
        <w:rPr>
          <w:rFonts w:ascii="Times New Roman" w:eastAsia="Times New Roman" w:hAnsi="Times New Roman" w:cs="Times New Roman"/>
          <w:sz w:val="24"/>
          <w:szCs w:val="24"/>
        </w:rPr>
        <w:t>youtube</w:t>
      </w:r>
      <w:proofErr w:type="spellEnd"/>
      <w:r w:rsidR="00CB09EA" w:rsidRPr="009E06A1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="00CB09EA" w:rsidRPr="009E06A1">
        <w:rPr>
          <w:rFonts w:ascii="Times New Roman" w:eastAsia="Times New Roman" w:hAnsi="Times New Roman" w:cs="Times New Roman"/>
          <w:sz w:val="24"/>
          <w:szCs w:val="24"/>
        </w:rPr>
        <w:t>comentarii</w:t>
      </w:r>
      <w:proofErr w:type="spellEnd"/>
      <w:r w:rsidR="00CB09EA"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pe site-</w:t>
      </w:r>
      <w:proofErr w:type="spellStart"/>
      <w:r w:rsidR="00CB09EA" w:rsidRPr="009E06A1">
        <w:rPr>
          <w:rFonts w:ascii="Times New Roman" w:eastAsia="Times New Roman" w:hAnsi="Times New Roman" w:cs="Times New Roman"/>
          <w:sz w:val="24"/>
          <w:szCs w:val="24"/>
        </w:rPr>
        <w:t>uri</w:t>
      </w:r>
      <w:proofErr w:type="spellEnd"/>
      <w:r w:rsidR="00CB09EA" w:rsidRPr="009E06A1">
        <w:rPr>
          <w:rFonts w:ascii="Times New Roman" w:eastAsia="Times New Roman" w:hAnsi="Times New Roman" w:cs="Times New Roman"/>
          <w:sz w:val="24"/>
          <w:szCs w:val="24"/>
        </w:rPr>
        <w:t xml:space="preserve"> dedicate </w:t>
      </w:r>
      <w:proofErr w:type="spellStart"/>
      <w:r w:rsidR="00CB09EA" w:rsidRPr="009E06A1">
        <w:rPr>
          <w:rFonts w:ascii="Times New Roman" w:eastAsia="Times New Roman" w:hAnsi="Times New Roman" w:cs="Times New Roman"/>
          <w:sz w:val="24"/>
          <w:szCs w:val="24"/>
        </w:rPr>
        <w:t>programatorilor</w:t>
      </w:r>
      <w:proofErr w:type="spellEnd"/>
      <w:r w:rsidR="00CB09EA"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B09EA" w:rsidRPr="009E06A1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="00CB09EA" w:rsidRPr="009E06A1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="00CB09EA" w:rsidRPr="009E06A1">
        <w:rPr>
          <w:rFonts w:ascii="Times New Roman" w:eastAsia="Times New Roman" w:hAnsi="Times New Roman" w:cs="Times New Roman"/>
          <w:sz w:val="24"/>
          <w:szCs w:val="24"/>
        </w:rPr>
        <w:t>consultatii</w:t>
      </w:r>
      <w:proofErr w:type="spellEnd"/>
      <w:r w:rsidR="00CB09EA" w:rsidRPr="009E06A1">
        <w:rPr>
          <w:rFonts w:ascii="Times New Roman" w:eastAsia="Times New Roman" w:hAnsi="Times New Roman" w:cs="Times New Roman"/>
          <w:sz w:val="24"/>
          <w:szCs w:val="24"/>
        </w:rPr>
        <w:t xml:space="preserve"> cu alti </w:t>
      </w:r>
      <w:proofErr w:type="spellStart"/>
      <w:r w:rsidR="00CB09EA" w:rsidRPr="009E06A1">
        <w:rPr>
          <w:rFonts w:ascii="Times New Roman" w:eastAsia="Times New Roman" w:hAnsi="Times New Roman" w:cs="Times New Roman"/>
          <w:sz w:val="24"/>
          <w:szCs w:val="24"/>
        </w:rPr>
        <w:t>colegi</w:t>
      </w:r>
      <w:proofErr w:type="spellEnd"/>
      <w:r w:rsidR="00CB09EA" w:rsidRPr="009E06A1"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</w:p>
    <w:p w14:paraId="2D1AD09F" w14:textId="4606A049" w:rsidR="003A4202" w:rsidRPr="009E06A1" w:rsidRDefault="003A4202" w:rsidP="009E06A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Implementarea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clientului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platforma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Android a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devenit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usoara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momentul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intelegerii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arhitecturii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unei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asemenea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aplicatii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Partea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implementare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nativa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anumitor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componente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nu a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ridicat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probleme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majore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, desi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suportul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acestora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pe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platforma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Android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inca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marcat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fiind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experimental . Am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vazut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cum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implementarea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tehnicii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LazyLoader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” reduce major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complexitatea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timp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incarcarii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notitelor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pe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pagina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B1702" w:rsidRPr="009E06A1">
        <w:rPr>
          <w:rFonts w:ascii="Times New Roman" w:eastAsia="Times New Roman" w:hAnsi="Times New Roman" w:cs="Times New Roman"/>
          <w:sz w:val="24"/>
          <w:szCs w:val="24"/>
        </w:rPr>
        <w:t xml:space="preserve">cum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implementarea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unei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unitati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test ma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ajuta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B1702" w:rsidRPr="009E06A1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identifica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erorile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au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aparut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timpul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construirii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fiecarei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dedicata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manipularii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fisierelor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</w:p>
    <w:p w14:paraId="073FEB43" w14:textId="77C3014F" w:rsidR="008B1702" w:rsidRPr="009E06A1" w:rsidRDefault="008B1702" w:rsidP="009E06A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Utilizarea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in incipit a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anotatiilor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din JUnit 5 a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ridicat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multe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probleme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nivelul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scriptului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construire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“Gradle” ,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fiind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necesar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abandonam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utilizarea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acestei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versiuni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JUnit . </w:t>
      </w:r>
    </w:p>
    <w:p w14:paraId="0F163C4C" w14:textId="1CA56C8F" w:rsidR="008B1702" w:rsidRPr="009E06A1" w:rsidRDefault="008B1702" w:rsidP="009E06A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Partea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grafica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aplicatiei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subiect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dezbatut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amanuntios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catre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dezvoltatorii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proiectului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. Au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facute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analize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cercetari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pe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multe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aplicatii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Android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a se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concluziona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tipul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nuantele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culori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regasesc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in trend in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cele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utilizate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aplicatii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de pe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platforma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Magazin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Play . </w:t>
      </w:r>
    </w:p>
    <w:p w14:paraId="23B19628" w14:textId="0E27D6EC" w:rsidR="00004075" w:rsidRPr="009E06A1" w:rsidRDefault="008B1702" w:rsidP="009E06A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06A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Titlul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aplicatiei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“Note” a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ales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unul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simplist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obiect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fiind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reprezentativ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ideea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programului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</w:p>
    <w:p w14:paraId="296CD368" w14:textId="178699D2" w:rsidR="00CB09EA" w:rsidRPr="009E06A1" w:rsidRDefault="00CB09EA" w:rsidP="009E06A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06A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Codul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totalitate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comentat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explicat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linie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linie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a-l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ajuta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pe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orice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alt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programator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intealaga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rapid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programul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pe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viitor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, in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cazul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in care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vor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aparea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anumite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bug-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uri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9E06A1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9E06A1"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</w:p>
    <w:p w14:paraId="4747A22B" w14:textId="22252F0E" w:rsidR="00004075" w:rsidRPr="009E06A1" w:rsidRDefault="00004075" w:rsidP="009E06A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8AE0FD" w14:textId="77777777" w:rsidR="00004075" w:rsidRPr="009E06A1" w:rsidRDefault="00004075" w:rsidP="009E06A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284D0F" w14:textId="6E2127B7" w:rsidR="00073D05" w:rsidRDefault="00073D05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08FD8D92" w14:textId="022CD7B6" w:rsidR="00073D05" w:rsidRDefault="00073D05" w:rsidP="00486CF4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40C31817" w14:textId="5E70DF81" w:rsidR="006D3A72" w:rsidRDefault="006D3A72" w:rsidP="006F420B">
      <w:pPr>
        <w:spacing w:line="344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59822C97" w14:textId="397DD078" w:rsidR="004B79C0" w:rsidRDefault="004B79C0" w:rsidP="006F420B">
      <w:pPr>
        <w:spacing w:line="344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9D988F8" w14:textId="49684A97" w:rsidR="00CB09EA" w:rsidRDefault="00CB09EA" w:rsidP="006F420B">
      <w:pPr>
        <w:spacing w:line="344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41025B0C" w14:textId="126BAD2F" w:rsidR="00CB09EA" w:rsidRDefault="00CB09EA" w:rsidP="006F420B">
      <w:pPr>
        <w:spacing w:line="344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676DCBB2" w14:textId="77777777" w:rsidR="009E06A1" w:rsidRDefault="009E06A1" w:rsidP="00CB09EA">
      <w:pPr>
        <w:spacing w:line="200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F096115" w14:textId="31167D4B" w:rsidR="00CB09EA" w:rsidRDefault="00CB09EA" w:rsidP="00334388">
      <w:pPr>
        <w:pStyle w:val="Heading2"/>
        <w:spacing w:before="0" w:line="360" w:lineRule="auto"/>
      </w:pPr>
      <w:bookmarkStart w:id="17" w:name="_Toc42527060"/>
      <w:r w:rsidRPr="00CB09EA">
        <w:t>1.6</w:t>
      </w:r>
      <w:r w:rsidR="00C0049B">
        <w:t>.</w:t>
      </w:r>
      <w:r>
        <w:t xml:space="preserve"> </w:t>
      </w:r>
      <w:proofErr w:type="spellStart"/>
      <w:r>
        <w:t>Bibliografie</w:t>
      </w:r>
      <w:bookmarkEnd w:id="17"/>
      <w:proofErr w:type="spellEnd"/>
    </w:p>
    <w:p w14:paraId="66A537A7" w14:textId="43F8C90B" w:rsidR="00CB09EA" w:rsidRDefault="00CB09EA" w:rsidP="0033438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09EA">
        <w:rPr>
          <w:rFonts w:ascii="Times New Roman" w:eastAsia="Times New Roman" w:hAnsi="Times New Roman" w:cs="Times New Roman"/>
          <w:sz w:val="24"/>
          <w:szCs w:val="24"/>
        </w:rPr>
        <w:t xml:space="preserve">[1] Google Inc., Android Developers Documentation - </w:t>
      </w:r>
      <w:hyperlink r:id="rId17" w:history="1">
        <w:r w:rsidR="00032B40">
          <w:rPr>
            <w:rStyle w:val="Hyperlink"/>
          </w:rPr>
          <w:t>https://developer.android.com/reference/packages.html</w:t>
        </w:r>
      </w:hyperlink>
    </w:p>
    <w:p w14:paraId="101E5E31" w14:textId="0C1F0949" w:rsidR="00CB09EA" w:rsidRDefault="00350927" w:rsidP="00334388">
      <w:pPr>
        <w:spacing w:line="36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[2] </w:t>
      </w:r>
      <w:r w:rsidR="00032B40">
        <w:rPr>
          <w:rFonts w:ascii="Times New Roman" w:eastAsia="Times New Roman" w:hAnsi="Times New Roman" w:cs="Times New Roman"/>
          <w:sz w:val="24"/>
          <w:szCs w:val="24"/>
        </w:rPr>
        <w:t xml:space="preserve"> JUnit 4 </w:t>
      </w:r>
    </w:p>
    <w:p w14:paraId="1DB3E27B" w14:textId="4F7BDFCE" w:rsidR="00032B40" w:rsidRDefault="00F3390C" w:rsidP="00334388">
      <w:pPr>
        <w:spacing w:line="360" w:lineRule="auto"/>
        <w:rPr>
          <w:rStyle w:val="Hyperlink"/>
        </w:rPr>
      </w:pPr>
      <w:hyperlink r:id="rId18" w:history="1">
        <w:r w:rsidR="00032B40">
          <w:rPr>
            <w:rStyle w:val="Hyperlink"/>
          </w:rPr>
          <w:t>https://junit.org/junit4/</w:t>
        </w:r>
      </w:hyperlink>
    </w:p>
    <w:p w14:paraId="5E45B54E" w14:textId="5B696CBE" w:rsidR="0028234F" w:rsidRDefault="0028234F" w:rsidP="00334388">
      <w:pPr>
        <w:spacing w:line="360" w:lineRule="auto"/>
        <w:rPr>
          <w:rStyle w:val="Hyperlink"/>
        </w:rPr>
      </w:pPr>
    </w:p>
    <w:p w14:paraId="767D9F92" w14:textId="4C5F891E" w:rsidR="0028234F" w:rsidRDefault="0028234F" w:rsidP="00334388">
      <w:pPr>
        <w:spacing w:line="360" w:lineRule="auto"/>
        <w:rPr>
          <w:rStyle w:val="Hyperlink"/>
        </w:rPr>
      </w:pPr>
    </w:p>
    <w:p w14:paraId="081C1F17" w14:textId="39E16B01" w:rsidR="0028234F" w:rsidRDefault="0028234F" w:rsidP="00334388">
      <w:pPr>
        <w:spacing w:line="360" w:lineRule="auto"/>
        <w:rPr>
          <w:rStyle w:val="Hyperlink"/>
        </w:rPr>
      </w:pPr>
    </w:p>
    <w:p w14:paraId="17D2E14E" w14:textId="101A1BF2" w:rsidR="0028234F" w:rsidRDefault="0028234F" w:rsidP="00334388">
      <w:pPr>
        <w:spacing w:line="360" w:lineRule="auto"/>
        <w:rPr>
          <w:rStyle w:val="Hyperlink"/>
        </w:rPr>
      </w:pPr>
    </w:p>
    <w:p w14:paraId="54AEC5A4" w14:textId="4FE0FD4B" w:rsidR="0028234F" w:rsidRDefault="0028234F" w:rsidP="00334388">
      <w:pPr>
        <w:spacing w:line="360" w:lineRule="auto"/>
        <w:rPr>
          <w:rStyle w:val="Hyperlink"/>
        </w:rPr>
      </w:pPr>
    </w:p>
    <w:p w14:paraId="0562027D" w14:textId="1C061987" w:rsidR="0028234F" w:rsidRDefault="0028234F" w:rsidP="00334388">
      <w:pPr>
        <w:spacing w:line="360" w:lineRule="auto"/>
        <w:rPr>
          <w:rStyle w:val="Hyperlink"/>
        </w:rPr>
      </w:pPr>
    </w:p>
    <w:p w14:paraId="310E18A6" w14:textId="04D47286" w:rsidR="0028234F" w:rsidRDefault="0028234F" w:rsidP="00334388">
      <w:pPr>
        <w:spacing w:line="360" w:lineRule="auto"/>
        <w:rPr>
          <w:rStyle w:val="Hyperlink"/>
        </w:rPr>
      </w:pPr>
    </w:p>
    <w:p w14:paraId="653A2677" w14:textId="02E28E62" w:rsidR="0028234F" w:rsidRDefault="0028234F" w:rsidP="00334388">
      <w:pPr>
        <w:spacing w:line="360" w:lineRule="auto"/>
        <w:rPr>
          <w:rStyle w:val="Hyperlink"/>
        </w:rPr>
      </w:pPr>
    </w:p>
    <w:p w14:paraId="487CEF56" w14:textId="7BF696C0" w:rsidR="0028234F" w:rsidRDefault="0028234F" w:rsidP="00334388">
      <w:pPr>
        <w:spacing w:line="360" w:lineRule="auto"/>
        <w:rPr>
          <w:rStyle w:val="Hyperlink"/>
        </w:rPr>
      </w:pPr>
    </w:p>
    <w:p w14:paraId="3E0232CB" w14:textId="75637713" w:rsidR="0028234F" w:rsidRDefault="0028234F" w:rsidP="00334388">
      <w:pPr>
        <w:spacing w:line="360" w:lineRule="auto"/>
        <w:rPr>
          <w:rStyle w:val="Hyperlink"/>
        </w:rPr>
      </w:pPr>
    </w:p>
    <w:p w14:paraId="03DC123C" w14:textId="2CB444DD" w:rsidR="0028234F" w:rsidRDefault="0028234F" w:rsidP="00334388">
      <w:pPr>
        <w:spacing w:line="360" w:lineRule="auto"/>
        <w:rPr>
          <w:rStyle w:val="Hyperlink"/>
        </w:rPr>
      </w:pPr>
    </w:p>
    <w:p w14:paraId="1AC2AD8D" w14:textId="3988B6D7" w:rsidR="0028234F" w:rsidRDefault="0028234F" w:rsidP="00334388">
      <w:pPr>
        <w:spacing w:line="360" w:lineRule="auto"/>
        <w:rPr>
          <w:rStyle w:val="Hyperlink"/>
        </w:rPr>
      </w:pPr>
    </w:p>
    <w:p w14:paraId="4CDB2DEC" w14:textId="0F7D8C15" w:rsidR="0028234F" w:rsidRDefault="0028234F" w:rsidP="00334388">
      <w:pPr>
        <w:spacing w:line="360" w:lineRule="auto"/>
        <w:rPr>
          <w:rStyle w:val="Hyperlink"/>
        </w:rPr>
      </w:pPr>
    </w:p>
    <w:p w14:paraId="5E73B0D5" w14:textId="1753C5DB" w:rsidR="0028234F" w:rsidRDefault="0028234F" w:rsidP="00334388">
      <w:pPr>
        <w:spacing w:line="360" w:lineRule="auto"/>
        <w:rPr>
          <w:rStyle w:val="Hyperlink"/>
        </w:rPr>
      </w:pPr>
    </w:p>
    <w:p w14:paraId="03DA1A4F" w14:textId="61300191" w:rsidR="0028234F" w:rsidRDefault="0028234F" w:rsidP="00334388">
      <w:pPr>
        <w:spacing w:line="360" w:lineRule="auto"/>
        <w:rPr>
          <w:rStyle w:val="Hyperlink"/>
        </w:rPr>
      </w:pPr>
    </w:p>
    <w:p w14:paraId="09B912B6" w14:textId="1C0F8D56" w:rsidR="0028234F" w:rsidRDefault="0028234F" w:rsidP="00334388">
      <w:pPr>
        <w:spacing w:line="360" w:lineRule="auto"/>
        <w:rPr>
          <w:rStyle w:val="Hyperlink"/>
        </w:rPr>
      </w:pPr>
    </w:p>
    <w:p w14:paraId="1BADDF15" w14:textId="7853DD00" w:rsidR="0028234F" w:rsidRDefault="0028234F" w:rsidP="00334388">
      <w:pPr>
        <w:spacing w:line="360" w:lineRule="auto"/>
        <w:rPr>
          <w:rStyle w:val="Hyperlink"/>
        </w:rPr>
      </w:pPr>
    </w:p>
    <w:p w14:paraId="445247EE" w14:textId="239E43EA" w:rsidR="0028234F" w:rsidRDefault="0028234F" w:rsidP="00334388">
      <w:pPr>
        <w:spacing w:line="360" w:lineRule="auto"/>
        <w:rPr>
          <w:rStyle w:val="Hyperlink"/>
        </w:rPr>
      </w:pPr>
    </w:p>
    <w:p w14:paraId="09A0224E" w14:textId="5F50C9F3" w:rsidR="0028234F" w:rsidRDefault="0028234F" w:rsidP="00334388">
      <w:pPr>
        <w:spacing w:line="360" w:lineRule="auto"/>
        <w:rPr>
          <w:rStyle w:val="Hyperlink"/>
        </w:rPr>
      </w:pPr>
    </w:p>
    <w:p w14:paraId="39605149" w14:textId="77777777" w:rsidR="0028234F" w:rsidRDefault="0028234F" w:rsidP="00334388">
      <w:pPr>
        <w:spacing w:line="360" w:lineRule="auto"/>
      </w:pPr>
    </w:p>
    <w:p w14:paraId="7F79E057" w14:textId="511736B6" w:rsidR="00032B40" w:rsidRPr="00CB09EA" w:rsidRDefault="00032B40" w:rsidP="00CB09EA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</w:rPr>
      </w:pPr>
    </w:p>
    <w:sectPr w:rsidR="00032B40" w:rsidRPr="00CB09EA" w:rsidSect="004F5F98">
      <w:pgSz w:w="12240" w:h="15840"/>
      <w:pgMar w:top="1440" w:right="1440" w:bottom="1440" w:left="144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86C750" w14:textId="77777777" w:rsidR="00F3390C" w:rsidRDefault="00F3390C">
      <w:r>
        <w:separator/>
      </w:r>
    </w:p>
  </w:endnote>
  <w:endnote w:type="continuationSeparator" w:id="0">
    <w:p w14:paraId="1F512314" w14:textId="77777777" w:rsidR="00F3390C" w:rsidRDefault="00F339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649099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5EFF0D" w14:textId="00E62D09" w:rsidR="00C0049B" w:rsidRDefault="00C0049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7ED1856" w14:textId="77777777" w:rsidR="00C0049B" w:rsidRDefault="00C004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AA0A4A" w14:textId="77777777" w:rsidR="00F3390C" w:rsidRDefault="00F3390C">
      <w:r>
        <w:separator/>
      </w:r>
    </w:p>
  </w:footnote>
  <w:footnote w:type="continuationSeparator" w:id="0">
    <w:p w14:paraId="5997E6C8" w14:textId="77777777" w:rsidR="00F3390C" w:rsidRDefault="00F339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46FE0E" w14:textId="77777777" w:rsidR="003E1A2E" w:rsidRDefault="003E1A2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000001"/>
    <w:multiLevelType w:val="singleLevel"/>
    <w:tmpl w:val="00000001"/>
    <w:name w:val="WW8Num6"/>
    <w:lvl w:ilvl="0">
      <w:start w:val="1"/>
      <w:numFmt w:val="decimal"/>
      <w:lvlText w:val="%1"/>
      <w:lvlJc w:val="left"/>
      <w:pPr>
        <w:tabs>
          <w:tab w:val="num" w:pos="1170"/>
        </w:tabs>
        <w:ind w:left="1170" w:firstLine="0"/>
      </w:pPr>
      <w:rPr>
        <w:rFonts w:ascii="Times New Roman" w:eastAsia="Times New Roman" w:hAnsi="Times New Roman" w:cs="Times New Roman"/>
        <w:sz w:val="26"/>
      </w:rPr>
    </w:lvl>
  </w:abstractNum>
  <w:abstractNum w:abstractNumId="10" w15:restartNumberingAfterBreak="0">
    <w:nsid w:val="00000002"/>
    <w:multiLevelType w:val="singleLevel"/>
    <w:tmpl w:val="00000002"/>
    <w:name w:val="WW8Num12"/>
    <w:lvl w:ilvl="0">
      <w:start w:val="4"/>
      <w:numFmt w:val="decimal"/>
      <w:lvlText w:val="%1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0000003"/>
    <w:multiLevelType w:val="singleLevel"/>
    <w:tmpl w:val="00000003"/>
    <w:name w:val="WW8Num13"/>
    <w:lvl w:ilvl="0">
      <w:start w:val="5"/>
      <w:numFmt w:val="decimal"/>
      <w:lvlText w:val="%1"/>
      <w:lvlJc w:val="left"/>
      <w:pPr>
        <w:tabs>
          <w:tab w:val="num" w:pos="0"/>
        </w:tabs>
        <w:ind w:left="0" w:firstLine="0"/>
      </w:pPr>
    </w:lvl>
  </w:abstractNum>
  <w:abstractNum w:abstractNumId="12" w15:restartNumberingAfterBreak="0">
    <w:nsid w:val="00000004"/>
    <w:multiLevelType w:val="singleLevel"/>
    <w:tmpl w:val="00000004"/>
    <w:name w:val="WW8Num14"/>
    <w:lvl w:ilvl="0">
      <w:start w:val="6"/>
      <w:numFmt w:val="decimal"/>
      <w:lvlText w:val="%1"/>
      <w:lvlJc w:val="left"/>
      <w:pPr>
        <w:tabs>
          <w:tab w:val="num" w:pos="0"/>
        </w:tabs>
        <w:ind w:left="0" w:firstLine="0"/>
      </w:pPr>
      <w:rPr>
        <w:sz w:val="26"/>
      </w:rPr>
    </w:lvl>
  </w:abstractNum>
  <w:abstractNum w:abstractNumId="13" w15:restartNumberingAfterBreak="0">
    <w:nsid w:val="00000005"/>
    <w:multiLevelType w:val="singleLevel"/>
    <w:tmpl w:val="00000005"/>
    <w:name w:val="WW8Num17"/>
    <w:lvl w:ilvl="0">
      <w:start w:val="1"/>
      <w:numFmt w:val="upperLetter"/>
      <w:lvlText w:val="%1"/>
      <w:lvlJc w:val="left"/>
      <w:pPr>
        <w:tabs>
          <w:tab w:val="num" w:pos="0"/>
        </w:tabs>
        <w:ind w:left="0" w:firstLine="0"/>
      </w:pPr>
      <w:rPr>
        <w:rFonts w:ascii="Times New Roman" w:eastAsia="Times New Roman" w:hAnsi="Times New Roman" w:cs="Times New Roman"/>
        <w:sz w:val="24"/>
      </w:rPr>
    </w:lvl>
  </w:abstractNum>
  <w:abstractNum w:abstractNumId="14" w15:restartNumberingAfterBreak="0">
    <w:nsid w:val="00000006"/>
    <w:multiLevelType w:val="singleLevel"/>
    <w:tmpl w:val="00000006"/>
    <w:name w:val="WW8Num18"/>
    <w:lvl w:ilvl="0">
      <w:start w:val="9"/>
      <w:numFmt w:val="decimal"/>
      <w:lvlText w:val="%1"/>
      <w:lvlJc w:val="left"/>
      <w:pPr>
        <w:tabs>
          <w:tab w:val="num" w:pos="0"/>
        </w:tabs>
        <w:ind w:left="0" w:firstLine="0"/>
      </w:pPr>
      <w:rPr>
        <w:sz w:val="26"/>
      </w:rPr>
    </w:lvl>
  </w:abstractNum>
  <w:abstractNum w:abstractNumId="15" w15:restartNumberingAfterBreak="0">
    <w:nsid w:val="00000007"/>
    <w:multiLevelType w:val="singleLevel"/>
    <w:tmpl w:val="00000007"/>
    <w:name w:val="WW8Num20"/>
    <w:lvl w:ilvl="0">
      <w:start w:val="11"/>
      <w:numFmt w:val="decimal"/>
      <w:lvlText w:val="%1"/>
      <w:lvlJc w:val="left"/>
      <w:pPr>
        <w:tabs>
          <w:tab w:val="num" w:pos="0"/>
        </w:tabs>
        <w:ind w:left="0" w:firstLine="0"/>
      </w:pPr>
      <w:rPr>
        <w:sz w:val="26"/>
      </w:rPr>
    </w:lvl>
  </w:abstractNum>
  <w:abstractNum w:abstractNumId="16" w15:restartNumberingAfterBreak="0">
    <w:nsid w:val="00000008"/>
    <w:multiLevelType w:val="singleLevel"/>
    <w:tmpl w:val="00000008"/>
    <w:name w:val="WW8Num21"/>
    <w:lvl w:ilvl="0">
      <w:start w:val="2"/>
      <w:numFmt w:val="decimal"/>
      <w:lvlText w:val="%1"/>
      <w:lvlJc w:val="left"/>
      <w:pPr>
        <w:tabs>
          <w:tab w:val="num" w:pos="0"/>
        </w:tabs>
        <w:ind w:left="0" w:firstLine="0"/>
      </w:pPr>
      <w:rPr>
        <w:rFonts w:ascii="Times New Roman" w:eastAsia="Times New Roman" w:hAnsi="Times New Roman" w:cs="Times New Roman"/>
        <w:sz w:val="24"/>
      </w:rPr>
    </w:lvl>
  </w:abstractNum>
  <w:abstractNum w:abstractNumId="17" w15:restartNumberingAfterBreak="0">
    <w:nsid w:val="00000009"/>
    <w:multiLevelType w:val="singleLevel"/>
    <w:tmpl w:val="00000009"/>
    <w:name w:val="WW8Num22"/>
    <w:lvl w:ilvl="0">
      <w:start w:val="13"/>
      <w:numFmt w:val="decimal"/>
      <w:lvlText w:val="%1"/>
      <w:lvlJc w:val="left"/>
      <w:pPr>
        <w:tabs>
          <w:tab w:val="num" w:pos="0"/>
        </w:tabs>
        <w:ind w:left="0" w:firstLine="0"/>
      </w:pPr>
      <w:rPr>
        <w:sz w:val="26"/>
      </w:rPr>
    </w:lvl>
  </w:abstractNum>
  <w:abstractNum w:abstractNumId="18" w15:restartNumberingAfterBreak="0">
    <w:nsid w:val="0000000A"/>
    <w:multiLevelType w:val="singleLevel"/>
    <w:tmpl w:val="0000000A"/>
    <w:name w:val="WW8Num23"/>
    <w:lvl w:ilvl="0">
      <w:start w:val="15"/>
      <w:numFmt w:val="decimal"/>
      <w:lvlText w:val="%1"/>
      <w:lvlJc w:val="left"/>
      <w:pPr>
        <w:tabs>
          <w:tab w:val="num" w:pos="0"/>
        </w:tabs>
        <w:ind w:left="0" w:firstLine="0"/>
      </w:pPr>
      <w:rPr>
        <w:sz w:val="26"/>
      </w:rPr>
    </w:lvl>
  </w:abstractNum>
  <w:abstractNum w:abstractNumId="19" w15:restartNumberingAfterBreak="0">
    <w:nsid w:val="0000000B"/>
    <w:multiLevelType w:val="singleLevel"/>
    <w:tmpl w:val="0000000B"/>
    <w:name w:val="WW8Num26"/>
    <w:lvl w:ilvl="0">
      <w:start w:val="18"/>
      <w:numFmt w:val="decimal"/>
      <w:lvlText w:val="%1"/>
      <w:lvlJc w:val="left"/>
      <w:pPr>
        <w:tabs>
          <w:tab w:val="num" w:pos="0"/>
        </w:tabs>
        <w:ind w:left="0" w:firstLine="0"/>
      </w:pPr>
    </w:lvl>
  </w:abstractNum>
  <w:abstractNum w:abstractNumId="20" w15:restartNumberingAfterBreak="0">
    <w:nsid w:val="0000000C"/>
    <w:multiLevelType w:val="singleLevel"/>
    <w:tmpl w:val="0000000C"/>
    <w:name w:val="WW8Num29"/>
    <w:lvl w:ilvl="0">
      <w:start w:val="20"/>
      <w:numFmt w:val="decimal"/>
      <w:lvlText w:val="%1"/>
      <w:lvlJc w:val="left"/>
      <w:pPr>
        <w:tabs>
          <w:tab w:val="num" w:pos="0"/>
        </w:tabs>
        <w:ind w:left="0" w:firstLine="0"/>
      </w:pPr>
      <w:rPr>
        <w:sz w:val="26"/>
      </w:rPr>
    </w:lvl>
  </w:abstractNum>
  <w:abstractNum w:abstractNumId="21" w15:restartNumberingAfterBreak="0">
    <w:nsid w:val="0000000D"/>
    <w:multiLevelType w:val="singleLevel"/>
    <w:tmpl w:val="0000000D"/>
    <w:name w:val="WW8Num31"/>
    <w:lvl w:ilvl="0">
      <w:start w:val="25"/>
      <w:numFmt w:val="decimal"/>
      <w:lvlText w:val="%1"/>
      <w:lvlJc w:val="left"/>
      <w:pPr>
        <w:tabs>
          <w:tab w:val="num" w:pos="0"/>
        </w:tabs>
        <w:ind w:left="0" w:firstLine="0"/>
      </w:pPr>
    </w:lvl>
  </w:abstractNum>
  <w:abstractNum w:abstractNumId="22" w15:restartNumberingAfterBreak="0">
    <w:nsid w:val="0000000E"/>
    <w:multiLevelType w:val="singleLevel"/>
    <w:tmpl w:val="0000000E"/>
    <w:name w:val="WW8Num33"/>
    <w:lvl w:ilvl="0">
      <w:start w:val="26"/>
      <w:numFmt w:val="decimal"/>
      <w:lvlText w:val="%1"/>
      <w:lvlJc w:val="left"/>
      <w:pPr>
        <w:tabs>
          <w:tab w:val="num" w:pos="0"/>
        </w:tabs>
        <w:ind w:left="0" w:firstLine="0"/>
      </w:pPr>
    </w:lvl>
  </w:abstractNum>
  <w:abstractNum w:abstractNumId="23" w15:restartNumberingAfterBreak="0">
    <w:nsid w:val="0000000F"/>
    <w:multiLevelType w:val="singleLevel"/>
    <w:tmpl w:val="0000000F"/>
    <w:name w:val="WW8Num35"/>
    <w:lvl w:ilvl="0">
      <w:start w:val="27"/>
      <w:numFmt w:val="decimal"/>
      <w:lvlText w:val="%1"/>
      <w:lvlJc w:val="left"/>
      <w:pPr>
        <w:tabs>
          <w:tab w:val="num" w:pos="0"/>
        </w:tabs>
        <w:ind w:left="0" w:firstLine="0"/>
      </w:pPr>
      <w:rPr>
        <w:sz w:val="26"/>
      </w:rPr>
    </w:lvl>
  </w:abstractNum>
  <w:abstractNum w:abstractNumId="24" w15:restartNumberingAfterBreak="0">
    <w:nsid w:val="00000010"/>
    <w:multiLevelType w:val="singleLevel"/>
    <w:tmpl w:val="00000010"/>
    <w:name w:val="WW8Num37"/>
    <w:lvl w:ilvl="0">
      <w:start w:val="32"/>
      <w:numFmt w:val="decimal"/>
      <w:lvlText w:val="%1"/>
      <w:lvlJc w:val="left"/>
      <w:pPr>
        <w:tabs>
          <w:tab w:val="num" w:pos="0"/>
        </w:tabs>
        <w:ind w:left="0" w:firstLine="0"/>
      </w:pPr>
    </w:lvl>
  </w:abstractNum>
  <w:abstractNum w:abstractNumId="25" w15:restartNumberingAfterBreak="0">
    <w:nsid w:val="00000011"/>
    <w:multiLevelType w:val="singleLevel"/>
    <w:tmpl w:val="00000011"/>
    <w:name w:val="WW8Num38"/>
    <w:lvl w:ilvl="0">
      <w:start w:val="33"/>
      <w:numFmt w:val="decimal"/>
      <w:lvlText w:val="%1"/>
      <w:lvlJc w:val="left"/>
      <w:pPr>
        <w:tabs>
          <w:tab w:val="num" w:pos="0"/>
        </w:tabs>
        <w:ind w:left="0" w:firstLine="0"/>
      </w:pPr>
      <w:rPr>
        <w:rFonts w:ascii="Times New Roman" w:eastAsia="Times New Roman" w:hAnsi="Times New Roman" w:cs="Times New Roman"/>
        <w:sz w:val="26"/>
      </w:rPr>
    </w:lvl>
  </w:abstractNum>
  <w:abstractNum w:abstractNumId="26" w15:restartNumberingAfterBreak="0">
    <w:nsid w:val="00000012"/>
    <w:multiLevelType w:val="singleLevel"/>
    <w:tmpl w:val="00000012"/>
    <w:name w:val="WW8Num39"/>
    <w:lvl w:ilvl="0">
      <w:start w:val="1"/>
      <w:numFmt w:val="bullet"/>
      <w:lvlText w:val="/"/>
      <w:lvlJc w:val="left"/>
      <w:pPr>
        <w:tabs>
          <w:tab w:val="num" w:pos="0"/>
        </w:tabs>
        <w:ind w:left="0" w:firstLine="0"/>
      </w:pPr>
      <w:rPr>
        <w:rFonts w:ascii="Liberation Serif" w:hAnsi="Liberation Serif" w:cs="Consolas"/>
        <w:color w:val="000080"/>
        <w:sz w:val="19"/>
      </w:rPr>
    </w:lvl>
  </w:abstractNum>
  <w:abstractNum w:abstractNumId="27" w15:restartNumberingAfterBreak="0">
    <w:nsid w:val="00000013"/>
    <w:multiLevelType w:val="singleLevel"/>
    <w:tmpl w:val="00000013"/>
    <w:name w:val="WW8Num40"/>
    <w:lvl w:ilvl="0">
      <w:start w:val="1"/>
      <w:numFmt w:val="bullet"/>
      <w:lvlText w:val="/"/>
      <w:lvlJc w:val="left"/>
      <w:pPr>
        <w:tabs>
          <w:tab w:val="num" w:pos="0"/>
        </w:tabs>
        <w:ind w:left="0" w:firstLine="0"/>
      </w:pPr>
      <w:rPr>
        <w:rFonts w:ascii="Liberation Serif" w:hAnsi="Liberation Serif" w:cs="Consolas"/>
        <w:color w:val="000080"/>
        <w:sz w:val="19"/>
      </w:rPr>
    </w:lvl>
  </w:abstractNum>
  <w:abstractNum w:abstractNumId="28" w15:restartNumberingAfterBreak="0">
    <w:nsid w:val="00000014"/>
    <w:multiLevelType w:val="singleLevel"/>
    <w:tmpl w:val="00000014"/>
    <w:name w:val="WW8Num41"/>
    <w:lvl w:ilvl="0">
      <w:start w:val="36"/>
      <w:numFmt w:val="decimal"/>
      <w:lvlText w:val="%1"/>
      <w:lvlJc w:val="left"/>
      <w:pPr>
        <w:tabs>
          <w:tab w:val="num" w:pos="0"/>
        </w:tabs>
        <w:ind w:left="0" w:firstLine="0"/>
      </w:pPr>
    </w:lvl>
  </w:abstractNum>
  <w:abstractNum w:abstractNumId="29" w15:restartNumberingAfterBreak="0">
    <w:nsid w:val="00000015"/>
    <w:multiLevelType w:val="singleLevel"/>
    <w:tmpl w:val="00000015"/>
    <w:name w:val="WW8Num42"/>
    <w:lvl w:ilvl="0">
      <w:start w:val="37"/>
      <w:numFmt w:val="decimal"/>
      <w:lvlText w:val="%1"/>
      <w:lvlJc w:val="left"/>
      <w:pPr>
        <w:tabs>
          <w:tab w:val="num" w:pos="0"/>
        </w:tabs>
        <w:ind w:left="0" w:firstLine="0"/>
      </w:pPr>
      <w:rPr>
        <w:rFonts w:ascii="Times New Roman" w:eastAsia="Times New Roman" w:hAnsi="Times New Roman" w:cs="Times New Roman"/>
        <w:sz w:val="26"/>
      </w:rPr>
    </w:lvl>
  </w:abstractNum>
  <w:abstractNum w:abstractNumId="30" w15:restartNumberingAfterBreak="0">
    <w:nsid w:val="00000016"/>
    <w:multiLevelType w:val="singleLevel"/>
    <w:tmpl w:val="00000016"/>
    <w:name w:val="WW8Num46"/>
    <w:lvl w:ilvl="0">
      <w:start w:val="38"/>
      <w:numFmt w:val="decimal"/>
      <w:lvlText w:val="%1"/>
      <w:lvlJc w:val="left"/>
      <w:pPr>
        <w:tabs>
          <w:tab w:val="num" w:pos="0"/>
        </w:tabs>
        <w:ind w:left="0" w:firstLine="0"/>
      </w:pPr>
      <w:rPr>
        <w:rFonts w:ascii="Times New Roman" w:eastAsia="Times New Roman" w:hAnsi="Times New Roman" w:cs="Times New Roman"/>
        <w:sz w:val="26"/>
      </w:rPr>
    </w:lvl>
  </w:abstractNum>
  <w:abstractNum w:abstractNumId="31" w15:restartNumberingAfterBreak="0">
    <w:nsid w:val="00000017"/>
    <w:multiLevelType w:val="singleLevel"/>
    <w:tmpl w:val="00000017"/>
    <w:name w:val="WW8Num49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eastAsia="Times New Roman" w:hAnsi="Times New Roman" w:cs="Times New Roman"/>
        <w:sz w:val="24"/>
      </w:rPr>
    </w:lvl>
  </w:abstractNum>
  <w:abstractNum w:abstractNumId="32" w15:restartNumberingAfterBreak="0">
    <w:nsid w:val="00000018"/>
    <w:multiLevelType w:val="singleLevel"/>
    <w:tmpl w:val="00000018"/>
    <w:name w:val="WW8Num50"/>
    <w:lvl w:ilvl="0">
      <w:start w:val="41"/>
      <w:numFmt w:val="decimal"/>
      <w:lvlText w:val="%1"/>
      <w:lvlJc w:val="left"/>
      <w:pPr>
        <w:tabs>
          <w:tab w:val="num" w:pos="0"/>
        </w:tabs>
        <w:ind w:left="0" w:firstLine="0"/>
      </w:pPr>
      <w:rPr>
        <w:rFonts w:ascii="Times New Roman" w:eastAsia="Times New Roman" w:hAnsi="Times New Roman" w:cs="Times New Roman"/>
      </w:rPr>
    </w:lvl>
  </w:abstractNum>
  <w:abstractNum w:abstractNumId="33" w15:restartNumberingAfterBreak="0">
    <w:nsid w:val="00000019"/>
    <w:multiLevelType w:val="singleLevel"/>
    <w:tmpl w:val="00000019"/>
    <w:name w:val="WW8Num51"/>
    <w:lvl w:ilvl="0">
      <w:start w:val="42"/>
      <w:numFmt w:val="decimal"/>
      <w:lvlText w:val="%1"/>
      <w:lvlJc w:val="left"/>
      <w:pPr>
        <w:tabs>
          <w:tab w:val="num" w:pos="0"/>
        </w:tabs>
        <w:ind w:left="0" w:firstLine="0"/>
      </w:pPr>
      <w:rPr>
        <w:rFonts w:ascii="Times New Roman" w:eastAsia="Times New Roman" w:hAnsi="Times New Roman" w:cs="Times New Roman"/>
      </w:rPr>
    </w:lvl>
  </w:abstractNum>
  <w:abstractNum w:abstractNumId="34" w15:restartNumberingAfterBreak="0">
    <w:nsid w:val="0000001A"/>
    <w:multiLevelType w:val="singleLevel"/>
    <w:tmpl w:val="0000001A"/>
    <w:name w:val="WW8Num54"/>
    <w:lvl w:ilvl="0">
      <w:start w:val="1"/>
      <w:numFmt w:val="lowerLetter"/>
      <w:lvlText w:val="%1"/>
      <w:lvlJc w:val="left"/>
      <w:pPr>
        <w:tabs>
          <w:tab w:val="num" w:pos="0"/>
        </w:tabs>
        <w:ind w:left="0" w:firstLine="0"/>
      </w:pPr>
      <w:rPr>
        <w:rFonts w:ascii="Times New Roman" w:eastAsia="Times New Roman" w:hAnsi="Times New Roman" w:cs="Times New Roman"/>
        <w:sz w:val="24"/>
      </w:rPr>
    </w:lvl>
  </w:abstractNum>
  <w:abstractNum w:abstractNumId="35" w15:restartNumberingAfterBreak="0">
    <w:nsid w:val="0000001B"/>
    <w:multiLevelType w:val="singleLevel"/>
    <w:tmpl w:val="0000001B"/>
    <w:name w:val="WW8Num57"/>
    <w:lvl w:ilvl="0">
      <w:start w:val="43"/>
      <w:numFmt w:val="decimal"/>
      <w:lvlText w:val="%1"/>
      <w:lvlJc w:val="left"/>
      <w:pPr>
        <w:tabs>
          <w:tab w:val="num" w:pos="0"/>
        </w:tabs>
        <w:ind w:left="0" w:firstLine="0"/>
      </w:pPr>
    </w:lvl>
  </w:abstractNum>
  <w:abstractNum w:abstractNumId="36" w15:restartNumberingAfterBreak="0">
    <w:nsid w:val="0000001C"/>
    <w:multiLevelType w:val="singleLevel"/>
    <w:tmpl w:val="0000001C"/>
    <w:name w:val="WW8Num58"/>
    <w:lvl w:ilvl="0">
      <w:start w:val="44"/>
      <w:numFmt w:val="decimal"/>
      <w:lvlText w:val="%1"/>
      <w:lvlJc w:val="left"/>
      <w:pPr>
        <w:tabs>
          <w:tab w:val="num" w:pos="0"/>
        </w:tabs>
        <w:ind w:left="0" w:firstLine="0"/>
      </w:pPr>
    </w:lvl>
  </w:abstractNum>
  <w:abstractNum w:abstractNumId="37" w15:restartNumberingAfterBreak="0">
    <w:nsid w:val="0000001D"/>
    <w:multiLevelType w:val="singleLevel"/>
    <w:tmpl w:val="0000001D"/>
    <w:name w:val="WW8Num59"/>
    <w:lvl w:ilvl="0">
      <w:start w:val="1"/>
      <w:numFmt w:val="lowerLetter"/>
      <w:lvlText w:val="%1"/>
      <w:lvlJc w:val="left"/>
      <w:pPr>
        <w:tabs>
          <w:tab w:val="num" w:pos="0"/>
        </w:tabs>
        <w:ind w:left="0" w:firstLine="0"/>
      </w:pPr>
      <w:rPr>
        <w:rFonts w:ascii="Times New Roman" w:eastAsia="Times New Roman" w:hAnsi="Times New Roman" w:cs="Times New Roman"/>
        <w:sz w:val="24"/>
      </w:rPr>
    </w:lvl>
  </w:abstractNum>
  <w:abstractNum w:abstractNumId="38" w15:restartNumberingAfterBreak="0">
    <w:nsid w:val="0000001E"/>
    <w:multiLevelType w:val="singleLevel"/>
    <w:tmpl w:val="0000001E"/>
    <w:name w:val="WW8Num60"/>
    <w:lvl w:ilvl="0">
      <w:start w:val="1"/>
      <w:numFmt w:val="decimal"/>
      <w:lvlText w:val="[%1]"/>
      <w:lvlJc w:val="left"/>
      <w:pPr>
        <w:tabs>
          <w:tab w:val="num" w:pos="0"/>
        </w:tabs>
        <w:ind w:left="0" w:firstLine="0"/>
      </w:pPr>
      <w:rPr>
        <w:rFonts w:ascii="Times New Roman" w:eastAsia="Times New Roman" w:hAnsi="Times New Roman" w:cs="Times New Roman"/>
        <w:b/>
        <w:color w:val="0000FF"/>
        <w:sz w:val="23"/>
      </w:rPr>
    </w:lvl>
  </w:abstractNum>
  <w:abstractNum w:abstractNumId="39" w15:restartNumberingAfterBreak="0">
    <w:nsid w:val="057471C8"/>
    <w:multiLevelType w:val="hybridMultilevel"/>
    <w:tmpl w:val="A2FAF06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0" w15:restartNumberingAfterBreak="0">
    <w:nsid w:val="0B2F4467"/>
    <w:multiLevelType w:val="hybridMultilevel"/>
    <w:tmpl w:val="7DD24948"/>
    <w:lvl w:ilvl="0" w:tplc="0A8AC2AA">
      <w:start w:val="2015"/>
      <w:numFmt w:val="bullet"/>
      <w:lvlText w:val="-"/>
      <w:lvlJc w:val="left"/>
      <w:pPr>
        <w:ind w:left="2000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0" w:hanging="360"/>
      </w:pPr>
      <w:rPr>
        <w:rFonts w:ascii="Wingdings" w:hAnsi="Wingdings" w:hint="default"/>
      </w:rPr>
    </w:lvl>
  </w:abstractNum>
  <w:abstractNum w:abstractNumId="41" w15:restartNumberingAfterBreak="0">
    <w:nsid w:val="26CF026F"/>
    <w:multiLevelType w:val="hybridMultilevel"/>
    <w:tmpl w:val="92E24F0E"/>
    <w:lvl w:ilvl="0" w:tplc="2646AEB2">
      <w:start w:val="1"/>
      <w:numFmt w:val="bullet"/>
      <w:lvlText w:val="-"/>
      <w:lvlJc w:val="left"/>
      <w:pPr>
        <w:ind w:left="1640" w:hanging="360"/>
      </w:pPr>
      <w:rPr>
        <w:rFonts w:ascii="Times New Roman" w:eastAsia="Cambr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42" w15:restartNumberingAfterBreak="0">
    <w:nsid w:val="7A4C77C6"/>
    <w:multiLevelType w:val="multilevel"/>
    <w:tmpl w:val="38AC6FF4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num w:numId="1">
    <w:abstractNumId w:val="42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40"/>
  </w:num>
  <w:num w:numId="13">
    <w:abstractNumId w:val="41"/>
  </w:num>
  <w:num w:numId="14">
    <w:abstractNumId w:val="3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B8A"/>
    <w:rsid w:val="00004075"/>
    <w:rsid w:val="00007202"/>
    <w:rsid w:val="000150E9"/>
    <w:rsid w:val="00020C5B"/>
    <w:rsid w:val="00021224"/>
    <w:rsid w:val="00024C9C"/>
    <w:rsid w:val="00030E3C"/>
    <w:rsid w:val="00032B40"/>
    <w:rsid w:val="000502FB"/>
    <w:rsid w:val="00072D27"/>
    <w:rsid w:val="00073D05"/>
    <w:rsid w:val="00083C22"/>
    <w:rsid w:val="00086E87"/>
    <w:rsid w:val="000871A8"/>
    <w:rsid w:val="000877FF"/>
    <w:rsid w:val="00097EAE"/>
    <w:rsid w:val="000A036B"/>
    <w:rsid w:val="000A1414"/>
    <w:rsid w:val="000B680D"/>
    <w:rsid w:val="000C445B"/>
    <w:rsid w:val="000C7EAA"/>
    <w:rsid w:val="000D0E4A"/>
    <w:rsid w:val="000D3F9D"/>
    <w:rsid w:val="000F11B9"/>
    <w:rsid w:val="000F5A5E"/>
    <w:rsid w:val="00102341"/>
    <w:rsid w:val="00105960"/>
    <w:rsid w:val="001073CE"/>
    <w:rsid w:val="00121553"/>
    <w:rsid w:val="00131CAB"/>
    <w:rsid w:val="001373D7"/>
    <w:rsid w:val="00137840"/>
    <w:rsid w:val="001540F8"/>
    <w:rsid w:val="00164A36"/>
    <w:rsid w:val="00170E17"/>
    <w:rsid w:val="001C33CB"/>
    <w:rsid w:val="001D0BD1"/>
    <w:rsid w:val="001F34FC"/>
    <w:rsid w:val="001F6FE6"/>
    <w:rsid w:val="002017AC"/>
    <w:rsid w:val="0021095A"/>
    <w:rsid w:val="00211012"/>
    <w:rsid w:val="002113C9"/>
    <w:rsid w:val="00226E6A"/>
    <w:rsid w:val="002359ED"/>
    <w:rsid w:val="00245CC0"/>
    <w:rsid w:val="00252520"/>
    <w:rsid w:val="002625F9"/>
    <w:rsid w:val="002631F7"/>
    <w:rsid w:val="0026484A"/>
    <w:rsid w:val="0026504D"/>
    <w:rsid w:val="00275C02"/>
    <w:rsid w:val="00276926"/>
    <w:rsid w:val="0028234F"/>
    <w:rsid w:val="00291700"/>
    <w:rsid w:val="002A35C5"/>
    <w:rsid w:val="002A5DB3"/>
    <w:rsid w:val="002A67C8"/>
    <w:rsid w:val="002A7315"/>
    <w:rsid w:val="002B40B7"/>
    <w:rsid w:val="002C5D75"/>
    <w:rsid w:val="002E2BF7"/>
    <w:rsid w:val="002E3B34"/>
    <w:rsid w:val="002E6773"/>
    <w:rsid w:val="002F3398"/>
    <w:rsid w:val="002F5957"/>
    <w:rsid w:val="00301789"/>
    <w:rsid w:val="00325194"/>
    <w:rsid w:val="0032561A"/>
    <w:rsid w:val="00334388"/>
    <w:rsid w:val="00350927"/>
    <w:rsid w:val="003728E3"/>
    <w:rsid w:val="00380B71"/>
    <w:rsid w:val="00386182"/>
    <w:rsid w:val="00393A8B"/>
    <w:rsid w:val="003962D3"/>
    <w:rsid w:val="003A4202"/>
    <w:rsid w:val="003C7C45"/>
    <w:rsid w:val="003C7D9D"/>
    <w:rsid w:val="003E1A2E"/>
    <w:rsid w:val="003E3A63"/>
    <w:rsid w:val="003F782E"/>
    <w:rsid w:val="00404CAF"/>
    <w:rsid w:val="00407164"/>
    <w:rsid w:val="00417C4D"/>
    <w:rsid w:val="004217D8"/>
    <w:rsid w:val="004322E5"/>
    <w:rsid w:val="00445BC9"/>
    <w:rsid w:val="0045484C"/>
    <w:rsid w:val="00457BEB"/>
    <w:rsid w:val="00461B2E"/>
    <w:rsid w:val="00462B14"/>
    <w:rsid w:val="004639AF"/>
    <w:rsid w:val="00471C92"/>
    <w:rsid w:val="00482CFC"/>
    <w:rsid w:val="00486CF4"/>
    <w:rsid w:val="00487996"/>
    <w:rsid w:val="00491910"/>
    <w:rsid w:val="004A3D03"/>
    <w:rsid w:val="004B6D7F"/>
    <w:rsid w:val="004B79C0"/>
    <w:rsid w:val="004D785F"/>
    <w:rsid w:val="004E0C25"/>
    <w:rsid w:val="004E744B"/>
    <w:rsid w:val="004F2E62"/>
    <w:rsid w:val="004F5F98"/>
    <w:rsid w:val="004F7760"/>
    <w:rsid w:val="00520AC9"/>
    <w:rsid w:val="005312C2"/>
    <w:rsid w:val="005345EF"/>
    <w:rsid w:val="00537D8C"/>
    <w:rsid w:val="00551FF0"/>
    <w:rsid w:val="00592475"/>
    <w:rsid w:val="00594254"/>
    <w:rsid w:val="00597B8A"/>
    <w:rsid w:val="005B6EB8"/>
    <w:rsid w:val="005B7D36"/>
    <w:rsid w:val="005C6AA8"/>
    <w:rsid w:val="005D3BFB"/>
    <w:rsid w:val="005F49EF"/>
    <w:rsid w:val="00614CAB"/>
    <w:rsid w:val="00633BC0"/>
    <w:rsid w:val="006349FE"/>
    <w:rsid w:val="0064185A"/>
    <w:rsid w:val="00643C88"/>
    <w:rsid w:val="00655399"/>
    <w:rsid w:val="00661DE5"/>
    <w:rsid w:val="00662577"/>
    <w:rsid w:val="0066346D"/>
    <w:rsid w:val="006674C0"/>
    <w:rsid w:val="006706DE"/>
    <w:rsid w:val="00691118"/>
    <w:rsid w:val="006919EF"/>
    <w:rsid w:val="0069487E"/>
    <w:rsid w:val="006A648B"/>
    <w:rsid w:val="006A7377"/>
    <w:rsid w:val="006B0B82"/>
    <w:rsid w:val="006B28F2"/>
    <w:rsid w:val="006B7EF2"/>
    <w:rsid w:val="006C3B5F"/>
    <w:rsid w:val="006D3A72"/>
    <w:rsid w:val="006D6E9A"/>
    <w:rsid w:val="006F029D"/>
    <w:rsid w:val="006F420B"/>
    <w:rsid w:val="006F53EE"/>
    <w:rsid w:val="006F722A"/>
    <w:rsid w:val="00700645"/>
    <w:rsid w:val="00707C9D"/>
    <w:rsid w:val="00710213"/>
    <w:rsid w:val="00711D51"/>
    <w:rsid w:val="00717507"/>
    <w:rsid w:val="007263B8"/>
    <w:rsid w:val="00726D9C"/>
    <w:rsid w:val="00726F2C"/>
    <w:rsid w:val="00736D30"/>
    <w:rsid w:val="00742FF3"/>
    <w:rsid w:val="007674FB"/>
    <w:rsid w:val="00783EFE"/>
    <w:rsid w:val="00794B27"/>
    <w:rsid w:val="007A1A64"/>
    <w:rsid w:val="007A73CB"/>
    <w:rsid w:val="007A7846"/>
    <w:rsid w:val="007B2795"/>
    <w:rsid w:val="007B34CE"/>
    <w:rsid w:val="007C23CF"/>
    <w:rsid w:val="007C3753"/>
    <w:rsid w:val="007C4741"/>
    <w:rsid w:val="007E51B9"/>
    <w:rsid w:val="007E595E"/>
    <w:rsid w:val="007F5F67"/>
    <w:rsid w:val="007F66F5"/>
    <w:rsid w:val="007F6B8B"/>
    <w:rsid w:val="00806111"/>
    <w:rsid w:val="00812400"/>
    <w:rsid w:val="00813D68"/>
    <w:rsid w:val="0082203C"/>
    <w:rsid w:val="00822E09"/>
    <w:rsid w:val="008360A8"/>
    <w:rsid w:val="008372A3"/>
    <w:rsid w:val="008416E0"/>
    <w:rsid w:val="00842B62"/>
    <w:rsid w:val="00850D64"/>
    <w:rsid w:val="00853E64"/>
    <w:rsid w:val="00877AA5"/>
    <w:rsid w:val="00892441"/>
    <w:rsid w:val="00895251"/>
    <w:rsid w:val="00897BFF"/>
    <w:rsid w:val="008B0649"/>
    <w:rsid w:val="008B1702"/>
    <w:rsid w:val="008C61B9"/>
    <w:rsid w:val="008F25DD"/>
    <w:rsid w:val="009013A6"/>
    <w:rsid w:val="00912477"/>
    <w:rsid w:val="00912C86"/>
    <w:rsid w:val="009139AF"/>
    <w:rsid w:val="009164E6"/>
    <w:rsid w:val="0091685B"/>
    <w:rsid w:val="009419FB"/>
    <w:rsid w:val="00943B06"/>
    <w:rsid w:val="00945864"/>
    <w:rsid w:val="009806F4"/>
    <w:rsid w:val="009853E9"/>
    <w:rsid w:val="00987B11"/>
    <w:rsid w:val="00992DF5"/>
    <w:rsid w:val="00996E16"/>
    <w:rsid w:val="009A1386"/>
    <w:rsid w:val="009B0DD7"/>
    <w:rsid w:val="009B69C5"/>
    <w:rsid w:val="009C7236"/>
    <w:rsid w:val="009D3947"/>
    <w:rsid w:val="009D75B5"/>
    <w:rsid w:val="009E06A1"/>
    <w:rsid w:val="009E5C8E"/>
    <w:rsid w:val="009F139A"/>
    <w:rsid w:val="009F2FCB"/>
    <w:rsid w:val="009F4C14"/>
    <w:rsid w:val="009F72A7"/>
    <w:rsid w:val="00A119D9"/>
    <w:rsid w:val="00A1309F"/>
    <w:rsid w:val="00A13507"/>
    <w:rsid w:val="00A21BED"/>
    <w:rsid w:val="00A27D99"/>
    <w:rsid w:val="00A34BC8"/>
    <w:rsid w:val="00A364E9"/>
    <w:rsid w:val="00A44A1B"/>
    <w:rsid w:val="00A60D92"/>
    <w:rsid w:val="00A77FC4"/>
    <w:rsid w:val="00A85830"/>
    <w:rsid w:val="00A86EAC"/>
    <w:rsid w:val="00A923E7"/>
    <w:rsid w:val="00AA661C"/>
    <w:rsid w:val="00AB03F1"/>
    <w:rsid w:val="00AC22BA"/>
    <w:rsid w:val="00AC2F58"/>
    <w:rsid w:val="00AD742A"/>
    <w:rsid w:val="00B0512E"/>
    <w:rsid w:val="00B11D60"/>
    <w:rsid w:val="00B24522"/>
    <w:rsid w:val="00B2480D"/>
    <w:rsid w:val="00B36513"/>
    <w:rsid w:val="00B369B4"/>
    <w:rsid w:val="00B53817"/>
    <w:rsid w:val="00B56C28"/>
    <w:rsid w:val="00B61F85"/>
    <w:rsid w:val="00B71ED0"/>
    <w:rsid w:val="00B90CA1"/>
    <w:rsid w:val="00BA0575"/>
    <w:rsid w:val="00BA3CC7"/>
    <w:rsid w:val="00BB1445"/>
    <w:rsid w:val="00BF457D"/>
    <w:rsid w:val="00BF4775"/>
    <w:rsid w:val="00C0049B"/>
    <w:rsid w:val="00C15F2F"/>
    <w:rsid w:val="00C2511C"/>
    <w:rsid w:val="00C312AE"/>
    <w:rsid w:val="00C37367"/>
    <w:rsid w:val="00C51B46"/>
    <w:rsid w:val="00CA0C45"/>
    <w:rsid w:val="00CB0940"/>
    <w:rsid w:val="00CB09EA"/>
    <w:rsid w:val="00CB312D"/>
    <w:rsid w:val="00CC3AB0"/>
    <w:rsid w:val="00CC7C2D"/>
    <w:rsid w:val="00CD4A9C"/>
    <w:rsid w:val="00CE3221"/>
    <w:rsid w:val="00CF12AE"/>
    <w:rsid w:val="00CF4C20"/>
    <w:rsid w:val="00D07628"/>
    <w:rsid w:val="00D1798D"/>
    <w:rsid w:val="00D220BC"/>
    <w:rsid w:val="00D30ED1"/>
    <w:rsid w:val="00D445F4"/>
    <w:rsid w:val="00D902A4"/>
    <w:rsid w:val="00DA0424"/>
    <w:rsid w:val="00DB2323"/>
    <w:rsid w:val="00DB331E"/>
    <w:rsid w:val="00DB5DBF"/>
    <w:rsid w:val="00DC4E21"/>
    <w:rsid w:val="00DD5358"/>
    <w:rsid w:val="00DE2F3C"/>
    <w:rsid w:val="00E16317"/>
    <w:rsid w:val="00E17542"/>
    <w:rsid w:val="00E224A0"/>
    <w:rsid w:val="00E254F0"/>
    <w:rsid w:val="00E35A17"/>
    <w:rsid w:val="00E365E2"/>
    <w:rsid w:val="00E4313F"/>
    <w:rsid w:val="00E51168"/>
    <w:rsid w:val="00E5352D"/>
    <w:rsid w:val="00E546D8"/>
    <w:rsid w:val="00E55B4B"/>
    <w:rsid w:val="00E55FC7"/>
    <w:rsid w:val="00E63C97"/>
    <w:rsid w:val="00E64068"/>
    <w:rsid w:val="00E65D8D"/>
    <w:rsid w:val="00E6664E"/>
    <w:rsid w:val="00E72A21"/>
    <w:rsid w:val="00E7715A"/>
    <w:rsid w:val="00E85FD5"/>
    <w:rsid w:val="00E9596E"/>
    <w:rsid w:val="00E96224"/>
    <w:rsid w:val="00EB4049"/>
    <w:rsid w:val="00EB700D"/>
    <w:rsid w:val="00ED5193"/>
    <w:rsid w:val="00EE2329"/>
    <w:rsid w:val="00F11456"/>
    <w:rsid w:val="00F173A4"/>
    <w:rsid w:val="00F21153"/>
    <w:rsid w:val="00F3390C"/>
    <w:rsid w:val="00F33B83"/>
    <w:rsid w:val="00F41B42"/>
    <w:rsid w:val="00F52C18"/>
    <w:rsid w:val="00F53802"/>
    <w:rsid w:val="00F54BD0"/>
    <w:rsid w:val="00F64D4B"/>
    <w:rsid w:val="00F719FF"/>
    <w:rsid w:val="00F74A3A"/>
    <w:rsid w:val="00FA0568"/>
    <w:rsid w:val="00FB0F60"/>
    <w:rsid w:val="00FB32E2"/>
    <w:rsid w:val="00FB3BB2"/>
    <w:rsid w:val="00FD1C1B"/>
    <w:rsid w:val="00FD4E78"/>
    <w:rsid w:val="00FD681B"/>
    <w:rsid w:val="00FE1BA0"/>
    <w:rsid w:val="00FF2A4B"/>
    <w:rsid w:val="00FF44F1"/>
    <w:rsid w:val="00FF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A3A1A9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7B8A"/>
    <w:pPr>
      <w:suppressAutoHyphens/>
      <w:spacing w:before="0" w:line="240" w:lineRule="auto"/>
    </w:pPr>
    <w:rPr>
      <w:rFonts w:ascii="Calibri" w:eastAsia="Calibri" w:hAnsi="Calibri" w:cs="Arial"/>
      <w:sz w:val="20"/>
      <w:szCs w:val="20"/>
      <w:lang w:val="en-GB" w:eastAsia="zh-CN" w:bidi="hi-IN"/>
    </w:rPr>
  </w:style>
  <w:style w:type="paragraph" w:styleId="Heading1">
    <w:name w:val="heading 1"/>
    <w:basedOn w:val="Normal"/>
    <w:link w:val="Heading1Char"/>
    <w:uiPriority w:val="5"/>
    <w:qFormat/>
    <w:rsid w:val="00877AA5"/>
    <w:pPr>
      <w:keepNext/>
      <w:keepLines/>
      <w:pBdr>
        <w:bottom w:val="single" w:sz="18" w:space="1" w:color="2B579A" w:themeColor="accent5"/>
      </w:pBdr>
      <w:spacing w:before="360" w:after="240"/>
      <w:contextualSpacing/>
      <w:outlineLvl w:val="0"/>
    </w:pPr>
    <w:rPr>
      <w:rFonts w:ascii="Times New Roman" w:eastAsiaTheme="majorEastAsia" w:hAnsi="Times New Roman" w:cstheme="majorBidi"/>
      <w:b/>
      <w:color w:val="3B3838" w:themeColor="background2" w:themeShade="40"/>
      <w:kern w:val="28"/>
      <w:sz w:val="28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6"/>
    <w:unhideWhenUsed/>
    <w:qFormat/>
    <w:rsid w:val="00877AA5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6"/>
    <w:unhideWhenUsed/>
    <w:qFormat/>
    <w:rsid w:val="00C0049B"/>
    <w:pPr>
      <w:keepNext/>
      <w:keepLines/>
      <w:spacing w:before="40"/>
      <w:ind w:left="720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6"/>
    <w:semiHidden/>
    <w:unhideWhenUsed/>
    <w:qFormat/>
    <w:rsid w:val="00487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6"/>
    <w:semiHidden/>
    <w:unhideWhenUsed/>
    <w:qFormat/>
    <w:rsid w:val="004879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6"/>
    <w:semiHidden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6"/>
    <w:semiHidden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5"/>
    <w:rsid w:val="00877AA5"/>
    <w:rPr>
      <w:rFonts w:ascii="Times New Roman" w:eastAsiaTheme="majorEastAsia" w:hAnsi="Times New Roman" w:cstheme="majorBidi"/>
      <w:b/>
      <w:color w:val="3B3838" w:themeColor="background2" w:themeShade="40"/>
      <w:kern w:val="28"/>
      <w:sz w:val="28"/>
      <w:szCs w:val="52"/>
      <w:lang w:val="en-GB" w:eastAsia="zh-CN" w:bidi="hi-IN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uiPriority w:val="10"/>
    <w:qFormat/>
    <w:rsid w:val="00B61F85"/>
    <w:pPr>
      <w:numPr>
        <w:numId w:val="1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rsid w:val="0026504D"/>
    <w:pPr>
      <w:pBdr>
        <w:left w:val="single" w:sz="48" w:space="0" w:color="2B579A" w:themeColor="accent5"/>
      </w:pBdr>
      <w:shd w:val="clear" w:color="auto" w:fill="2B579A" w:themeFill="accent5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26504D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rsid w:val="0026504D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sid w:val="0026504D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6"/>
    <w:rsid w:val="00877AA5"/>
    <w:rPr>
      <w:rFonts w:ascii="Times New Roman" w:eastAsiaTheme="majorEastAsia" w:hAnsi="Times New Roman" w:cstheme="majorBidi"/>
      <w:b/>
      <w:sz w:val="28"/>
      <w:szCs w:val="26"/>
      <w:lang w:val="en-GB" w:eastAsia="zh-CN" w:bidi="hi-IN"/>
    </w:rPr>
  </w:style>
  <w:style w:type="paragraph" w:styleId="ListBullet">
    <w:name w:val="List Bullet"/>
    <w:basedOn w:val="Normal"/>
    <w:uiPriority w:val="11"/>
    <w:qFormat/>
    <w:rsid w:val="00B61F85"/>
    <w:pPr>
      <w:numPr>
        <w:numId w:val="2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1168"/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168"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648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6484A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648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48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484A"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sid w:val="006D3A72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sid w:val="006B0B82"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nhideWhenUsed/>
    <w:rsid w:val="008C61B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B53817"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rsid w:val="0026504D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rsid w:val="001073CE"/>
    <w:pPr>
      <w:jc w:val="right"/>
    </w:pPr>
  </w:style>
  <w:style w:type="paragraph" w:styleId="Bibliography">
    <w:name w:val="Bibliography"/>
    <w:basedOn w:val="Normal"/>
    <w:next w:val="Normal"/>
    <w:uiPriority w:val="37"/>
    <w:semiHidden/>
    <w:unhideWhenUsed/>
    <w:rsid w:val="00F33B83"/>
  </w:style>
  <w:style w:type="paragraph" w:styleId="TOCHeading">
    <w:name w:val="TOC Heading"/>
    <w:basedOn w:val="Heading1"/>
    <w:next w:val="Normal"/>
    <w:uiPriority w:val="39"/>
    <w:unhideWhenUsed/>
    <w:qFormat/>
    <w:rsid w:val="00F33B83"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nhideWhenUsed/>
    <w:rsid w:val="00F33B8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33B83"/>
  </w:style>
  <w:style w:type="paragraph" w:styleId="BodyText2">
    <w:name w:val="Body Text 2"/>
    <w:basedOn w:val="Normal"/>
    <w:link w:val="BodyText2Char"/>
    <w:uiPriority w:val="99"/>
    <w:semiHidden/>
    <w:unhideWhenUsed/>
    <w:rsid w:val="00F33B8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33B83"/>
  </w:style>
  <w:style w:type="paragraph" w:styleId="BodyText3">
    <w:name w:val="Body Text 3"/>
    <w:basedOn w:val="Normal"/>
    <w:link w:val="BodyText3Char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33B83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33B8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F33B8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33B8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F33B8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F33B83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33B83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Caption">
    <w:name w:val="caption"/>
    <w:basedOn w:val="Normal"/>
    <w:next w:val="Normal"/>
    <w:unhideWhenUsed/>
    <w:qFormat/>
    <w:rsid w:val="00F33B83"/>
    <w:pPr>
      <w:spacing w:after="200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F33B83"/>
    <w:pPr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33B83"/>
  </w:style>
  <w:style w:type="table" w:styleId="ColorfulGrid">
    <w:name w:val="Colorful Grid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33B83"/>
  </w:style>
  <w:style w:type="character" w:customStyle="1" w:styleId="DateChar">
    <w:name w:val="Date Char"/>
    <w:basedOn w:val="DefaultParagraphFont"/>
    <w:link w:val="Date"/>
    <w:uiPriority w:val="99"/>
    <w:semiHidden/>
    <w:rsid w:val="00F33B83"/>
  </w:style>
  <w:style w:type="paragraph" w:styleId="DocumentMap">
    <w:name w:val="Document Map"/>
    <w:basedOn w:val="Normal"/>
    <w:link w:val="DocumentMapChar"/>
    <w:uiPriority w:val="99"/>
    <w:semiHidden/>
    <w:unhideWhenUsed/>
    <w:rsid w:val="00F33B83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33B83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33B83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33B83"/>
  </w:style>
  <w:style w:type="character" w:styleId="EndnoteReference">
    <w:name w:val="end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33B83"/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33B83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F33B83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F33B83"/>
    <w:rPr>
      <w:rFonts w:asciiTheme="majorHAnsi" w:eastAsiaTheme="majorEastAsia" w:hAnsiTheme="majorHAnsi" w:cstheme="maj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33B83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33B83"/>
    <w:rPr>
      <w:szCs w:val="20"/>
    </w:rPr>
  </w:style>
  <w:style w:type="table" w:styleId="GridTable1Light-Accent2">
    <w:name w:val="Grid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6"/>
    <w:rsid w:val="00C0049B"/>
    <w:rPr>
      <w:rFonts w:ascii="Times New Roman" w:eastAsiaTheme="majorEastAsia" w:hAnsi="Times New Roman" w:cstheme="majorBidi"/>
      <w:b/>
      <w:sz w:val="28"/>
      <w:szCs w:val="24"/>
      <w:lang w:val="en-GB" w:eastAsia="zh-CN" w:bidi="hi-IN"/>
    </w:rPr>
  </w:style>
  <w:style w:type="character" w:customStyle="1" w:styleId="Heading4Char">
    <w:name w:val="Heading 4 Char"/>
    <w:basedOn w:val="DefaultParagraphFont"/>
    <w:link w:val="Heading4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F33B83"/>
  </w:style>
  <w:style w:type="paragraph" w:styleId="HTMLAddress">
    <w:name w:val="HTML Address"/>
    <w:basedOn w:val="Normal"/>
    <w:link w:val="HTMLAddressChar"/>
    <w:uiPriority w:val="99"/>
    <w:semiHidden/>
    <w:unhideWhenUsed/>
    <w:rsid w:val="00F33B83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F33B8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F33B8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F33B83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33B83"/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33B83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F33B83"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F33B83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F33B83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F33B83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F33B83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F33B83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F33B83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F33B83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F33B83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F33B83"/>
    <w:pPr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94254"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F33B83"/>
  </w:style>
  <w:style w:type="paragraph" w:styleId="List">
    <w:name w:val="List"/>
    <w:basedOn w:val="Normal"/>
    <w:unhideWhenUsed/>
    <w:rsid w:val="00F33B8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F33B8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F33B8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F33B8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F33B83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F33B83"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F33B83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F33B83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33B83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F33B8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F33B8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F33B83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F33B83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F33B83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F33B83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F33B83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33B83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rsid w:val="00F33B83"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rsid w:val="00F33B8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F33B83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F33B83"/>
  </w:style>
  <w:style w:type="character" w:styleId="PageNumber">
    <w:name w:val="page number"/>
    <w:basedOn w:val="DefaultParagraphFont"/>
    <w:uiPriority w:val="99"/>
    <w:semiHidden/>
    <w:unhideWhenUsed/>
    <w:rsid w:val="00F33B83"/>
  </w:style>
  <w:style w:type="character" w:styleId="PlaceholderText">
    <w:name w:val="Placeholder Text"/>
    <w:basedOn w:val="DefaultParagraphFont"/>
    <w:uiPriority w:val="99"/>
    <w:semiHidden/>
    <w:rsid w:val="00487996"/>
    <w:rPr>
      <w:color w:val="595959" w:themeColor="text1" w:themeTint="A6"/>
    </w:rPr>
  </w:style>
  <w:style w:type="table" w:styleId="PlainTable1">
    <w:name w:val="Plain Table 1"/>
    <w:basedOn w:val="TableNormal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F33B83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33B83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72D27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F33B8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F33B83"/>
  </w:style>
  <w:style w:type="paragraph" w:styleId="Signature">
    <w:name w:val="Signature"/>
    <w:basedOn w:val="Normal"/>
    <w:link w:val="SignatureChar"/>
    <w:uiPriority w:val="99"/>
    <w:semiHidden/>
    <w:unhideWhenUsed/>
    <w:rsid w:val="00F33B83"/>
    <w:pPr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F33B83"/>
  </w:style>
  <w:style w:type="character" w:styleId="SubtleEmphasis">
    <w:name w:val="Subtle Emphasis"/>
    <w:basedOn w:val="DefaultParagraphFont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F33B83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F33B83"/>
  </w:style>
  <w:style w:type="table" w:styleId="TableProfessional">
    <w:name w:val="Table Professional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F33B8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33B8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33B8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33B8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F33B8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33B8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33B8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F33B8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F33B83"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semiHidden/>
    <w:unhideWhenUsed/>
    <w:rsid w:val="00FB3BB2"/>
    <w:rPr>
      <w:color w:val="605E5C"/>
      <w:shd w:val="clear" w:color="auto" w:fill="E1DFDD"/>
    </w:rPr>
  </w:style>
  <w:style w:type="character" w:customStyle="1" w:styleId="WW8Num1z0">
    <w:name w:val="WW8Num1z0"/>
    <w:rsid w:val="00597B8A"/>
  </w:style>
  <w:style w:type="character" w:customStyle="1" w:styleId="WW8Num1z1">
    <w:name w:val="WW8Num1z1"/>
    <w:rsid w:val="00597B8A"/>
  </w:style>
  <w:style w:type="character" w:customStyle="1" w:styleId="WW8Num1z2">
    <w:name w:val="WW8Num1z2"/>
    <w:rsid w:val="00597B8A"/>
  </w:style>
  <w:style w:type="character" w:customStyle="1" w:styleId="WW8Num1z3">
    <w:name w:val="WW8Num1z3"/>
    <w:rsid w:val="00597B8A"/>
  </w:style>
  <w:style w:type="character" w:customStyle="1" w:styleId="WW8Num1z4">
    <w:name w:val="WW8Num1z4"/>
    <w:rsid w:val="00597B8A"/>
  </w:style>
  <w:style w:type="character" w:customStyle="1" w:styleId="WW8Num1z5">
    <w:name w:val="WW8Num1z5"/>
    <w:rsid w:val="00597B8A"/>
  </w:style>
  <w:style w:type="character" w:customStyle="1" w:styleId="WW8Num1z6">
    <w:name w:val="WW8Num1z6"/>
    <w:rsid w:val="00597B8A"/>
  </w:style>
  <w:style w:type="character" w:customStyle="1" w:styleId="WW8Num1z7">
    <w:name w:val="WW8Num1z7"/>
    <w:rsid w:val="00597B8A"/>
  </w:style>
  <w:style w:type="character" w:customStyle="1" w:styleId="WW8Num1z8">
    <w:name w:val="WW8Num1z8"/>
    <w:rsid w:val="00597B8A"/>
  </w:style>
  <w:style w:type="character" w:customStyle="1" w:styleId="WW8Num2z0">
    <w:name w:val="WW8Num2z0"/>
    <w:rsid w:val="00597B8A"/>
  </w:style>
  <w:style w:type="character" w:customStyle="1" w:styleId="WW8Num2z1">
    <w:name w:val="WW8Num2z1"/>
    <w:rsid w:val="00597B8A"/>
  </w:style>
  <w:style w:type="character" w:customStyle="1" w:styleId="WW8Num2z2">
    <w:name w:val="WW8Num2z2"/>
    <w:rsid w:val="00597B8A"/>
  </w:style>
  <w:style w:type="character" w:customStyle="1" w:styleId="WW8Num2z3">
    <w:name w:val="WW8Num2z3"/>
    <w:rsid w:val="00597B8A"/>
  </w:style>
  <w:style w:type="character" w:customStyle="1" w:styleId="WW8Num2z4">
    <w:name w:val="WW8Num2z4"/>
    <w:rsid w:val="00597B8A"/>
  </w:style>
  <w:style w:type="character" w:customStyle="1" w:styleId="WW8Num2z5">
    <w:name w:val="WW8Num2z5"/>
    <w:rsid w:val="00597B8A"/>
  </w:style>
  <w:style w:type="character" w:customStyle="1" w:styleId="WW8Num2z6">
    <w:name w:val="WW8Num2z6"/>
    <w:rsid w:val="00597B8A"/>
  </w:style>
  <w:style w:type="character" w:customStyle="1" w:styleId="WW8Num2z7">
    <w:name w:val="WW8Num2z7"/>
    <w:rsid w:val="00597B8A"/>
  </w:style>
  <w:style w:type="character" w:customStyle="1" w:styleId="WW8Num2z8">
    <w:name w:val="WW8Num2z8"/>
    <w:rsid w:val="00597B8A"/>
  </w:style>
  <w:style w:type="character" w:customStyle="1" w:styleId="WW8Num3z0">
    <w:name w:val="WW8Num3z0"/>
    <w:rsid w:val="00597B8A"/>
  </w:style>
  <w:style w:type="character" w:customStyle="1" w:styleId="WW8Num3z1">
    <w:name w:val="WW8Num3z1"/>
    <w:rsid w:val="00597B8A"/>
  </w:style>
  <w:style w:type="character" w:customStyle="1" w:styleId="WW8Num3z2">
    <w:name w:val="WW8Num3z2"/>
    <w:rsid w:val="00597B8A"/>
  </w:style>
  <w:style w:type="character" w:customStyle="1" w:styleId="WW8Num3z3">
    <w:name w:val="WW8Num3z3"/>
    <w:rsid w:val="00597B8A"/>
  </w:style>
  <w:style w:type="character" w:customStyle="1" w:styleId="WW8Num3z4">
    <w:name w:val="WW8Num3z4"/>
    <w:rsid w:val="00597B8A"/>
  </w:style>
  <w:style w:type="character" w:customStyle="1" w:styleId="WW8Num3z5">
    <w:name w:val="WW8Num3z5"/>
    <w:rsid w:val="00597B8A"/>
  </w:style>
  <w:style w:type="character" w:customStyle="1" w:styleId="WW8Num3z6">
    <w:name w:val="WW8Num3z6"/>
    <w:rsid w:val="00597B8A"/>
  </w:style>
  <w:style w:type="character" w:customStyle="1" w:styleId="WW8Num3z7">
    <w:name w:val="WW8Num3z7"/>
    <w:rsid w:val="00597B8A"/>
  </w:style>
  <w:style w:type="character" w:customStyle="1" w:styleId="WW8Num3z8">
    <w:name w:val="WW8Num3z8"/>
    <w:rsid w:val="00597B8A"/>
  </w:style>
  <w:style w:type="character" w:customStyle="1" w:styleId="WW8Num4z0">
    <w:name w:val="WW8Num4z0"/>
    <w:rsid w:val="00597B8A"/>
  </w:style>
  <w:style w:type="character" w:customStyle="1" w:styleId="WW8Num4z1">
    <w:name w:val="WW8Num4z1"/>
    <w:rsid w:val="00597B8A"/>
  </w:style>
  <w:style w:type="character" w:customStyle="1" w:styleId="WW8Num4z2">
    <w:name w:val="WW8Num4z2"/>
    <w:rsid w:val="00597B8A"/>
  </w:style>
  <w:style w:type="character" w:customStyle="1" w:styleId="WW8Num4z3">
    <w:name w:val="WW8Num4z3"/>
    <w:rsid w:val="00597B8A"/>
  </w:style>
  <w:style w:type="character" w:customStyle="1" w:styleId="WW8Num4z4">
    <w:name w:val="WW8Num4z4"/>
    <w:rsid w:val="00597B8A"/>
  </w:style>
  <w:style w:type="character" w:customStyle="1" w:styleId="WW8Num4z5">
    <w:name w:val="WW8Num4z5"/>
    <w:rsid w:val="00597B8A"/>
  </w:style>
  <w:style w:type="character" w:customStyle="1" w:styleId="WW8Num4z6">
    <w:name w:val="WW8Num4z6"/>
    <w:rsid w:val="00597B8A"/>
  </w:style>
  <w:style w:type="character" w:customStyle="1" w:styleId="WW8Num4z7">
    <w:name w:val="WW8Num4z7"/>
    <w:rsid w:val="00597B8A"/>
  </w:style>
  <w:style w:type="character" w:customStyle="1" w:styleId="WW8Num4z8">
    <w:name w:val="WW8Num4z8"/>
    <w:rsid w:val="00597B8A"/>
  </w:style>
  <w:style w:type="character" w:customStyle="1" w:styleId="WW8Num5z0">
    <w:name w:val="WW8Num5z0"/>
    <w:rsid w:val="00597B8A"/>
  </w:style>
  <w:style w:type="character" w:customStyle="1" w:styleId="WW8Num5z1">
    <w:name w:val="WW8Num5z1"/>
    <w:rsid w:val="00597B8A"/>
  </w:style>
  <w:style w:type="character" w:customStyle="1" w:styleId="WW8Num5z2">
    <w:name w:val="WW8Num5z2"/>
    <w:rsid w:val="00597B8A"/>
  </w:style>
  <w:style w:type="character" w:customStyle="1" w:styleId="WW8Num5z3">
    <w:name w:val="WW8Num5z3"/>
    <w:rsid w:val="00597B8A"/>
  </w:style>
  <w:style w:type="character" w:customStyle="1" w:styleId="WW8Num5z4">
    <w:name w:val="WW8Num5z4"/>
    <w:rsid w:val="00597B8A"/>
  </w:style>
  <w:style w:type="character" w:customStyle="1" w:styleId="WW8Num5z5">
    <w:name w:val="WW8Num5z5"/>
    <w:rsid w:val="00597B8A"/>
  </w:style>
  <w:style w:type="character" w:customStyle="1" w:styleId="WW8Num5z6">
    <w:name w:val="WW8Num5z6"/>
    <w:rsid w:val="00597B8A"/>
  </w:style>
  <w:style w:type="character" w:customStyle="1" w:styleId="WW8Num5z7">
    <w:name w:val="WW8Num5z7"/>
    <w:rsid w:val="00597B8A"/>
  </w:style>
  <w:style w:type="character" w:customStyle="1" w:styleId="WW8Num5z8">
    <w:name w:val="WW8Num5z8"/>
    <w:rsid w:val="00597B8A"/>
  </w:style>
  <w:style w:type="character" w:customStyle="1" w:styleId="WW8Num6z0">
    <w:name w:val="WW8Num6z0"/>
    <w:rsid w:val="00597B8A"/>
    <w:rPr>
      <w:rFonts w:ascii="Times New Roman" w:eastAsia="Times New Roman" w:hAnsi="Times New Roman" w:cs="Times New Roman"/>
      <w:sz w:val="26"/>
    </w:rPr>
  </w:style>
  <w:style w:type="character" w:customStyle="1" w:styleId="WW8Num6z1">
    <w:name w:val="WW8Num6z1"/>
    <w:rsid w:val="00597B8A"/>
  </w:style>
  <w:style w:type="character" w:customStyle="1" w:styleId="WW8Num6z2">
    <w:name w:val="WW8Num6z2"/>
    <w:rsid w:val="00597B8A"/>
  </w:style>
  <w:style w:type="character" w:customStyle="1" w:styleId="WW8Num6z3">
    <w:name w:val="WW8Num6z3"/>
    <w:rsid w:val="00597B8A"/>
  </w:style>
  <w:style w:type="character" w:customStyle="1" w:styleId="WW8Num6z4">
    <w:name w:val="WW8Num6z4"/>
    <w:rsid w:val="00597B8A"/>
  </w:style>
  <w:style w:type="character" w:customStyle="1" w:styleId="WW8Num6z5">
    <w:name w:val="WW8Num6z5"/>
    <w:rsid w:val="00597B8A"/>
  </w:style>
  <w:style w:type="character" w:customStyle="1" w:styleId="WW8Num6z6">
    <w:name w:val="WW8Num6z6"/>
    <w:rsid w:val="00597B8A"/>
  </w:style>
  <w:style w:type="character" w:customStyle="1" w:styleId="WW8Num6z7">
    <w:name w:val="WW8Num6z7"/>
    <w:rsid w:val="00597B8A"/>
  </w:style>
  <w:style w:type="character" w:customStyle="1" w:styleId="WW8Num6z8">
    <w:name w:val="WW8Num6z8"/>
    <w:rsid w:val="00597B8A"/>
  </w:style>
  <w:style w:type="character" w:customStyle="1" w:styleId="WW8Num7z0">
    <w:name w:val="WW8Num7z0"/>
    <w:rsid w:val="00597B8A"/>
  </w:style>
  <w:style w:type="character" w:customStyle="1" w:styleId="WW8Num7z1">
    <w:name w:val="WW8Num7z1"/>
    <w:rsid w:val="00597B8A"/>
  </w:style>
  <w:style w:type="character" w:customStyle="1" w:styleId="WW8Num7z2">
    <w:name w:val="WW8Num7z2"/>
    <w:rsid w:val="00597B8A"/>
  </w:style>
  <w:style w:type="character" w:customStyle="1" w:styleId="WW8Num7z3">
    <w:name w:val="WW8Num7z3"/>
    <w:rsid w:val="00597B8A"/>
  </w:style>
  <w:style w:type="character" w:customStyle="1" w:styleId="WW8Num7z4">
    <w:name w:val="WW8Num7z4"/>
    <w:rsid w:val="00597B8A"/>
  </w:style>
  <w:style w:type="character" w:customStyle="1" w:styleId="WW8Num7z5">
    <w:name w:val="WW8Num7z5"/>
    <w:rsid w:val="00597B8A"/>
  </w:style>
  <w:style w:type="character" w:customStyle="1" w:styleId="WW8Num7z6">
    <w:name w:val="WW8Num7z6"/>
    <w:rsid w:val="00597B8A"/>
  </w:style>
  <w:style w:type="character" w:customStyle="1" w:styleId="WW8Num7z7">
    <w:name w:val="WW8Num7z7"/>
    <w:rsid w:val="00597B8A"/>
  </w:style>
  <w:style w:type="character" w:customStyle="1" w:styleId="WW8Num7z8">
    <w:name w:val="WW8Num7z8"/>
    <w:rsid w:val="00597B8A"/>
  </w:style>
  <w:style w:type="character" w:customStyle="1" w:styleId="WW8Num8z0">
    <w:name w:val="WW8Num8z0"/>
    <w:rsid w:val="00597B8A"/>
  </w:style>
  <w:style w:type="character" w:customStyle="1" w:styleId="WW8Num8z1">
    <w:name w:val="WW8Num8z1"/>
    <w:rsid w:val="00597B8A"/>
  </w:style>
  <w:style w:type="character" w:customStyle="1" w:styleId="WW8Num8z2">
    <w:name w:val="WW8Num8z2"/>
    <w:rsid w:val="00597B8A"/>
  </w:style>
  <w:style w:type="character" w:customStyle="1" w:styleId="WW8Num8z3">
    <w:name w:val="WW8Num8z3"/>
    <w:rsid w:val="00597B8A"/>
  </w:style>
  <w:style w:type="character" w:customStyle="1" w:styleId="WW8Num8z4">
    <w:name w:val="WW8Num8z4"/>
    <w:rsid w:val="00597B8A"/>
  </w:style>
  <w:style w:type="character" w:customStyle="1" w:styleId="WW8Num8z5">
    <w:name w:val="WW8Num8z5"/>
    <w:rsid w:val="00597B8A"/>
  </w:style>
  <w:style w:type="character" w:customStyle="1" w:styleId="WW8Num8z6">
    <w:name w:val="WW8Num8z6"/>
    <w:rsid w:val="00597B8A"/>
  </w:style>
  <w:style w:type="character" w:customStyle="1" w:styleId="WW8Num8z7">
    <w:name w:val="WW8Num8z7"/>
    <w:rsid w:val="00597B8A"/>
  </w:style>
  <w:style w:type="character" w:customStyle="1" w:styleId="WW8Num8z8">
    <w:name w:val="WW8Num8z8"/>
    <w:rsid w:val="00597B8A"/>
  </w:style>
  <w:style w:type="character" w:customStyle="1" w:styleId="WW8Num9z0">
    <w:name w:val="WW8Num9z0"/>
    <w:rsid w:val="00597B8A"/>
  </w:style>
  <w:style w:type="character" w:customStyle="1" w:styleId="WW8Num9z1">
    <w:name w:val="WW8Num9z1"/>
    <w:rsid w:val="00597B8A"/>
  </w:style>
  <w:style w:type="character" w:customStyle="1" w:styleId="WW8Num9z2">
    <w:name w:val="WW8Num9z2"/>
    <w:rsid w:val="00597B8A"/>
  </w:style>
  <w:style w:type="character" w:customStyle="1" w:styleId="WW8Num9z3">
    <w:name w:val="WW8Num9z3"/>
    <w:rsid w:val="00597B8A"/>
  </w:style>
  <w:style w:type="character" w:customStyle="1" w:styleId="WW8Num9z4">
    <w:name w:val="WW8Num9z4"/>
    <w:rsid w:val="00597B8A"/>
  </w:style>
  <w:style w:type="character" w:customStyle="1" w:styleId="WW8Num9z5">
    <w:name w:val="WW8Num9z5"/>
    <w:rsid w:val="00597B8A"/>
  </w:style>
  <w:style w:type="character" w:customStyle="1" w:styleId="WW8Num9z6">
    <w:name w:val="WW8Num9z6"/>
    <w:rsid w:val="00597B8A"/>
  </w:style>
  <w:style w:type="character" w:customStyle="1" w:styleId="WW8Num9z7">
    <w:name w:val="WW8Num9z7"/>
    <w:rsid w:val="00597B8A"/>
  </w:style>
  <w:style w:type="character" w:customStyle="1" w:styleId="WW8Num9z8">
    <w:name w:val="WW8Num9z8"/>
    <w:rsid w:val="00597B8A"/>
  </w:style>
  <w:style w:type="character" w:customStyle="1" w:styleId="WW8Num10z0">
    <w:name w:val="WW8Num10z0"/>
    <w:rsid w:val="00597B8A"/>
  </w:style>
  <w:style w:type="character" w:customStyle="1" w:styleId="WW8Num10z1">
    <w:name w:val="WW8Num10z1"/>
    <w:rsid w:val="00597B8A"/>
  </w:style>
  <w:style w:type="character" w:customStyle="1" w:styleId="WW8Num10z2">
    <w:name w:val="WW8Num10z2"/>
    <w:rsid w:val="00597B8A"/>
  </w:style>
  <w:style w:type="character" w:customStyle="1" w:styleId="WW8Num10z3">
    <w:name w:val="WW8Num10z3"/>
    <w:rsid w:val="00597B8A"/>
  </w:style>
  <w:style w:type="character" w:customStyle="1" w:styleId="WW8Num10z4">
    <w:name w:val="WW8Num10z4"/>
    <w:rsid w:val="00597B8A"/>
  </w:style>
  <w:style w:type="character" w:customStyle="1" w:styleId="WW8Num10z5">
    <w:name w:val="WW8Num10z5"/>
    <w:rsid w:val="00597B8A"/>
  </w:style>
  <w:style w:type="character" w:customStyle="1" w:styleId="WW8Num10z6">
    <w:name w:val="WW8Num10z6"/>
    <w:rsid w:val="00597B8A"/>
  </w:style>
  <w:style w:type="character" w:customStyle="1" w:styleId="WW8Num10z7">
    <w:name w:val="WW8Num10z7"/>
    <w:rsid w:val="00597B8A"/>
  </w:style>
  <w:style w:type="character" w:customStyle="1" w:styleId="WW8Num10z8">
    <w:name w:val="WW8Num10z8"/>
    <w:rsid w:val="00597B8A"/>
  </w:style>
  <w:style w:type="character" w:customStyle="1" w:styleId="WW8Num11z0">
    <w:name w:val="WW8Num11z0"/>
    <w:rsid w:val="00597B8A"/>
  </w:style>
  <w:style w:type="character" w:customStyle="1" w:styleId="WW8Num11z1">
    <w:name w:val="WW8Num11z1"/>
    <w:rsid w:val="00597B8A"/>
  </w:style>
  <w:style w:type="character" w:customStyle="1" w:styleId="WW8Num11z2">
    <w:name w:val="WW8Num11z2"/>
    <w:rsid w:val="00597B8A"/>
  </w:style>
  <w:style w:type="character" w:customStyle="1" w:styleId="WW8Num11z3">
    <w:name w:val="WW8Num11z3"/>
    <w:rsid w:val="00597B8A"/>
  </w:style>
  <w:style w:type="character" w:customStyle="1" w:styleId="WW8Num11z4">
    <w:name w:val="WW8Num11z4"/>
    <w:rsid w:val="00597B8A"/>
  </w:style>
  <w:style w:type="character" w:customStyle="1" w:styleId="WW8Num11z5">
    <w:name w:val="WW8Num11z5"/>
    <w:rsid w:val="00597B8A"/>
  </w:style>
  <w:style w:type="character" w:customStyle="1" w:styleId="WW8Num11z6">
    <w:name w:val="WW8Num11z6"/>
    <w:rsid w:val="00597B8A"/>
  </w:style>
  <w:style w:type="character" w:customStyle="1" w:styleId="WW8Num11z7">
    <w:name w:val="WW8Num11z7"/>
    <w:rsid w:val="00597B8A"/>
  </w:style>
  <w:style w:type="character" w:customStyle="1" w:styleId="WW8Num11z8">
    <w:name w:val="WW8Num11z8"/>
    <w:rsid w:val="00597B8A"/>
  </w:style>
  <w:style w:type="character" w:customStyle="1" w:styleId="WW8Num12z0">
    <w:name w:val="WW8Num12z0"/>
    <w:rsid w:val="00597B8A"/>
  </w:style>
  <w:style w:type="character" w:customStyle="1" w:styleId="WW8Num12z1">
    <w:name w:val="WW8Num12z1"/>
    <w:rsid w:val="00597B8A"/>
  </w:style>
  <w:style w:type="character" w:customStyle="1" w:styleId="WW8Num12z2">
    <w:name w:val="WW8Num12z2"/>
    <w:rsid w:val="00597B8A"/>
  </w:style>
  <w:style w:type="character" w:customStyle="1" w:styleId="WW8Num12z3">
    <w:name w:val="WW8Num12z3"/>
    <w:rsid w:val="00597B8A"/>
  </w:style>
  <w:style w:type="character" w:customStyle="1" w:styleId="WW8Num12z4">
    <w:name w:val="WW8Num12z4"/>
    <w:rsid w:val="00597B8A"/>
  </w:style>
  <w:style w:type="character" w:customStyle="1" w:styleId="WW8Num12z5">
    <w:name w:val="WW8Num12z5"/>
    <w:rsid w:val="00597B8A"/>
  </w:style>
  <w:style w:type="character" w:customStyle="1" w:styleId="WW8Num12z6">
    <w:name w:val="WW8Num12z6"/>
    <w:rsid w:val="00597B8A"/>
  </w:style>
  <w:style w:type="character" w:customStyle="1" w:styleId="WW8Num12z7">
    <w:name w:val="WW8Num12z7"/>
    <w:rsid w:val="00597B8A"/>
  </w:style>
  <w:style w:type="character" w:customStyle="1" w:styleId="WW8Num12z8">
    <w:name w:val="WW8Num12z8"/>
    <w:rsid w:val="00597B8A"/>
  </w:style>
  <w:style w:type="character" w:customStyle="1" w:styleId="WW8Num13z0">
    <w:name w:val="WW8Num13z0"/>
    <w:rsid w:val="00597B8A"/>
  </w:style>
  <w:style w:type="character" w:customStyle="1" w:styleId="WW8Num13z1">
    <w:name w:val="WW8Num13z1"/>
    <w:rsid w:val="00597B8A"/>
  </w:style>
  <w:style w:type="character" w:customStyle="1" w:styleId="WW8Num13z2">
    <w:name w:val="WW8Num13z2"/>
    <w:rsid w:val="00597B8A"/>
  </w:style>
  <w:style w:type="character" w:customStyle="1" w:styleId="WW8Num13z3">
    <w:name w:val="WW8Num13z3"/>
    <w:rsid w:val="00597B8A"/>
  </w:style>
  <w:style w:type="character" w:customStyle="1" w:styleId="WW8Num13z4">
    <w:name w:val="WW8Num13z4"/>
    <w:rsid w:val="00597B8A"/>
  </w:style>
  <w:style w:type="character" w:customStyle="1" w:styleId="WW8Num13z5">
    <w:name w:val="WW8Num13z5"/>
    <w:rsid w:val="00597B8A"/>
  </w:style>
  <w:style w:type="character" w:customStyle="1" w:styleId="WW8Num13z6">
    <w:name w:val="WW8Num13z6"/>
    <w:rsid w:val="00597B8A"/>
  </w:style>
  <w:style w:type="character" w:customStyle="1" w:styleId="WW8Num13z7">
    <w:name w:val="WW8Num13z7"/>
    <w:rsid w:val="00597B8A"/>
  </w:style>
  <w:style w:type="character" w:customStyle="1" w:styleId="WW8Num13z8">
    <w:name w:val="WW8Num13z8"/>
    <w:rsid w:val="00597B8A"/>
  </w:style>
  <w:style w:type="character" w:customStyle="1" w:styleId="WW8Num14z0">
    <w:name w:val="WW8Num14z0"/>
    <w:rsid w:val="00597B8A"/>
    <w:rPr>
      <w:sz w:val="26"/>
    </w:rPr>
  </w:style>
  <w:style w:type="character" w:customStyle="1" w:styleId="WW8Num14z1">
    <w:name w:val="WW8Num14z1"/>
    <w:rsid w:val="00597B8A"/>
  </w:style>
  <w:style w:type="character" w:customStyle="1" w:styleId="WW8Num14z2">
    <w:name w:val="WW8Num14z2"/>
    <w:rsid w:val="00597B8A"/>
  </w:style>
  <w:style w:type="character" w:customStyle="1" w:styleId="WW8Num14z3">
    <w:name w:val="WW8Num14z3"/>
    <w:rsid w:val="00597B8A"/>
  </w:style>
  <w:style w:type="character" w:customStyle="1" w:styleId="WW8Num14z4">
    <w:name w:val="WW8Num14z4"/>
    <w:rsid w:val="00597B8A"/>
  </w:style>
  <w:style w:type="character" w:customStyle="1" w:styleId="WW8Num14z5">
    <w:name w:val="WW8Num14z5"/>
    <w:rsid w:val="00597B8A"/>
  </w:style>
  <w:style w:type="character" w:customStyle="1" w:styleId="WW8Num14z6">
    <w:name w:val="WW8Num14z6"/>
    <w:rsid w:val="00597B8A"/>
  </w:style>
  <w:style w:type="character" w:customStyle="1" w:styleId="WW8Num14z7">
    <w:name w:val="WW8Num14z7"/>
    <w:rsid w:val="00597B8A"/>
  </w:style>
  <w:style w:type="character" w:customStyle="1" w:styleId="WW8Num14z8">
    <w:name w:val="WW8Num14z8"/>
    <w:rsid w:val="00597B8A"/>
  </w:style>
  <w:style w:type="character" w:customStyle="1" w:styleId="WW8Num15z0">
    <w:name w:val="WW8Num15z0"/>
    <w:rsid w:val="00597B8A"/>
  </w:style>
  <w:style w:type="character" w:customStyle="1" w:styleId="WW8Num15z1">
    <w:name w:val="WW8Num15z1"/>
    <w:rsid w:val="00597B8A"/>
  </w:style>
  <w:style w:type="character" w:customStyle="1" w:styleId="WW8Num15z2">
    <w:name w:val="WW8Num15z2"/>
    <w:rsid w:val="00597B8A"/>
  </w:style>
  <w:style w:type="character" w:customStyle="1" w:styleId="WW8Num15z3">
    <w:name w:val="WW8Num15z3"/>
    <w:rsid w:val="00597B8A"/>
  </w:style>
  <w:style w:type="character" w:customStyle="1" w:styleId="WW8Num15z4">
    <w:name w:val="WW8Num15z4"/>
    <w:rsid w:val="00597B8A"/>
  </w:style>
  <w:style w:type="character" w:customStyle="1" w:styleId="WW8Num15z5">
    <w:name w:val="WW8Num15z5"/>
    <w:rsid w:val="00597B8A"/>
  </w:style>
  <w:style w:type="character" w:customStyle="1" w:styleId="WW8Num15z6">
    <w:name w:val="WW8Num15z6"/>
    <w:rsid w:val="00597B8A"/>
  </w:style>
  <w:style w:type="character" w:customStyle="1" w:styleId="WW8Num15z7">
    <w:name w:val="WW8Num15z7"/>
    <w:rsid w:val="00597B8A"/>
  </w:style>
  <w:style w:type="character" w:customStyle="1" w:styleId="WW8Num15z8">
    <w:name w:val="WW8Num15z8"/>
    <w:rsid w:val="00597B8A"/>
  </w:style>
  <w:style w:type="character" w:customStyle="1" w:styleId="WW8Num16z0">
    <w:name w:val="WW8Num16z0"/>
    <w:rsid w:val="00597B8A"/>
  </w:style>
  <w:style w:type="character" w:customStyle="1" w:styleId="WW8Num16z1">
    <w:name w:val="WW8Num16z1"/>
    <w:rsid w:val="00597B8A"/>
  </w:style>
  <w:style w:type="character" w:customStyle="1" w:styleId="WW8Num16z2">
    <w:name w:val="WW8Num16z2"/>
    <w:rsid w:val="00597B8A"/>
  </w:style>
  <w:style w:type="character" w:customStyle="1" w:styleId="WW8Num16z3">
    <w:name w:val="WW8Num16z3"/>
    <w:rsid w:val="00597B8A"/>
  </w:style>
  <w:style w:type="character" w:customStyle="1" w:styleId="WW8Num16z4">
    <w:name w:val="WW8Num16z4"/>
    <w:rsid w:val="00597B8A"/>
  </w:style>
  <w:style w:type="character" w:customStyle="1" w:styleId="WW8Num16z5">
    <w:name w:val="WW8Num16z5"/>
    <w:rsid w:val="00597B8A"/>
  </w:style>
  <w:style w:type="character" w:customStyle="1" w:styleId="WW8Num16z6">
    <w:name w:val="WW8Num16z6"/>
    <w:rsid w:val="00597B8A"/>
  </w:style>
  <w:style w:type="character" w:customStyle="1" w:styleId="WW8Num16z7">
    <w:name w:val="WW8Num16z7"/>
    <w:rsid w:val="00597B8A"/>
  </w:style>
  <w:style w:type="character" w:customStyle="1" w:styleId="WW8Num16z8">
    <w:name w:val="WW8Num16z8"/>
    <w:rsid w:val="00597B8A"/>
  </w:style>
  <w:style w:type="character" w:customStyle="1" w:styleId="WW8Num17z0">
    <w:name w:val="WW8Num17z0"/>
    <w:rsid w:val="00597B8A"/>
    <w:rPr>
      <w:rFonts w:ascii="Times New Roman" w:eastAsia="Times New Roman" w:hAnsi="Times New Roman" w:cs="Times New Roman"/>
      <w:sz w:val="24"/>
    </w:rPr>
  </w:style>
  <w:style w:type="character" w:customStyle="1" w:styleId="WW8Num17z1">
    <w:name w:val="WW8Num17z1"/>
    <w:rsid w:val="00597B8A"/>
  </w:style>
  <w:style w:type="character" w:customStyle="1" w:styleId="WW8Num17z2">
    <w:name w:val="WW8Num17z2"/>
    <w:rsid w:val="00597B8A"/>
  </w:style>
  <w:style w:type="character" w:customStyle="1" w:styleId="WW8Num17z3">
    <w:name w:val="WW8Num17z3"/>
    <w:rsid w:val="00597B8A"/>
  </w:style>
  <w:style w:type="character" w:customStyle="1" w:styleId="WW8Num17z4">
    <w:name w:val="WW8Num17z4"/>
    <w:rsid w:val="00597B8A"/>
  </w:style>
  <w:style w:type="character" w:customStyle="1" w:styleId="WW8Num17z5">
    <w:name w:val="WW8Num17z5"/>
    <w:rsid w:val="00597B8A"/>
  </w:style>
  <w:style w:type="character" w:customStyle="1" w:styleId="WW8Num17z6">
    <w:name w:val="WW8Num17z6"/>
    <w:rsid w:val="00597B8A"/>
  </w:style>
  <w:style w:type="character" w:customStyle="1" w:styleId="WW8Num17z7">
    <w:name w:val="WW8Num17z7"/>
    <w:rsid w:val="00597B8A"/>
  </w:style>
  <w:style w:type="character" w:customStyle="1" w:styleId="WW8Num17z8">
    <w:name w:val="WW8Num17z8"/>
    <w:rsid w:val="00597B8A"/>
  </w:style>
  <w:style w:type="character" w:customStyle="1" w:styleId="WW8Num18z0">
    <w:name w:val="WW8Num18z0"/>
    <w:rsid w:val="00597B8A"/>
    <w:rPr>
      <w:sz w:val="26"/>
    </w:rPr>
  </w:style>
  <w:style w:type="character" w:customStyle="1" w:styleId="WW8Num18z1">
    <w:name w:val="WW8Num18z1"/>
    <w:rsid w:val="00597B8A"/>
  </w:style>
  <w:style w:type="character" w:customStyle="1" w:styleId="WW8Num18z2">
    <w:name w:val="WW8Num18z2"/>
    <w:rsid w:val="00597B8A"/>
  </w:style>
  <w:style w:type="character" w:customStyle="1" w:styleId="WW8Num18z3">
    <w:name w:val="WW8Num18z3"/>
    <w:rsid w:val="00597B8A"/>
  </w:style>
  <w:style w:type="character" w:customStyle="1" w:styleId="WW8Num18z4">
    <w:name w:val="WW8Num18z4"/>
    <w:rsid w:val="00597B8A"/>
  </w:style>
  <w:style w:type="character" w:customStyle="1" w:styleId="WW8Num18z5">
    <w:name w:val="WW8Num18z5"/>
    <w:rsid w:val="00597B8A"/>
  </w:style>
  <w:style w:type="character" w:customStyle="1" w:styleId="WW8Num18z6">
    <w:name w:val="WW8Num18z6"/>
    <w:rsid w:val="00597B8A"/>
  </w:style>
  <w:style w:type="character" w:customStyle="1" w:styleId="WW8Num18z7">
    <w:name w:val="WW8Num18z7"/>
    <w:rsid w:val="00597B8A"/>
  </w:style>
  <w:style w:type="character" w:customStyle="1" w:styleId="WW8Num18z8">
    <w:name w:val="WW8Num18z8"/>
    <w:rsid w:val="00597B8A"/>
  </w:style>
  <w:style w:type="character" w:customStyle="1" w:styleId="WW8Num19z0">
    <w:name w:val="WW8Num19z0"/>
    <w:rsid w:val="00597B8A"/>
  </w:style>
  <w:style w:type="character" w:customStyle="1" w:styleId="WW8Num19z1">
    <w:name w:val="WW8Num19z1"/>
    <w:rsid w:val="00597B8A"/>
  </w:style>
  <w:style w:type="character" w:customStyle="1" w:styleId="WW8Num19z2">
    <w:name w:val="WW8Num19z2"/>
    <w:rsid w:val="00597B8A"/>
  </w:style>
  <w:style w:type="character" w:customStyle="1" w:styleId="WW8Num19z3">
    <w:name w:val="WW8Num19z3"/>
    <w:rsid w:val="00597B8A"/>
  </w:style>
  <w:style w:type="character" w:customStyle="1" w:styleId="WW8Num19z4">
    <w:name w:val="WW8Num19z4"/>
    <w:rsid w:val="00597B8A"/>
  </w:style>
  <w:style w:type="character" w:customStyle="1" w:styleId="WW8Num19z5">
    <w:name w:val="WW8Num19z5"/>
    <w:rsid w:val="00597B8A"/>
  </w:style>
  <w:style w:type="character" w:customStyle="1" w:styleId="WW8Num19z6">
    <w:name w:val="WW8Num19z6"/>
    <w:rsid w:val="00597B8A"/>
  </w:style>
  <w:style w:type="character" w:customStyle="1" w:styleId="WW8Num19z7">
    <w:name w:val="WW8Num19z7"/>
    <w:rsid w:val="00597B8A"/>
  </w:style>
  <w:style w:type="character" w:customStyle="1" w:styleId="WW8Num19z8">
    <w:name w:val="WW8Num19z8"/>
    <w:rsid w:val="00597B8A"/>
  </w:style>
  <w:style w:type="character" w:customStyle="1" w:styleId="WW8Num20z0">
    <w:name w:val="WW8Num20z0"/>
    <w:rsid w:val="00597B8A"/>
    <w:rPr>
      <w:sz w:val="26"/>
    </w:rPr>
  </w:style>
  <w:style w:type="character" w:customStyle="1" w:styleId="WW8Num20z1">
    <w:name w:val="WW8Num20z1"/>
    <w:rsid w:val="00597B8A"/>
  </w:style>
  <w:style w:type="character" w:customStyle="1" w:styleId="WW8Num20z2">
    <w:name w:val="WW8Num20z2"/>
    <w:rsid w:val="00597B8A"/>
  </w:style>
  <w:style w:type="character" w:customStyle="1" w:styleId="WW8Num20z3">
    <w:name w:val="WW8Num20z3"/>
    <w:rsid w:val="00597B8A"/>
  </w:style>
  <w:style w:type="character" w:customStyle="1" w:styleId="WW8Num20z4">
    <w:name w:val="WW8Num20z4"/>
    <w:rsid w:val="00597B8A"/>
  </w:style>
  <w:style w:type="character" w:customStyle="1" w:styleId="WW8Num20z5">
    <w:name w:val="WW8Num20z5"/>
    <w:rsid w:val="00597B8A"/>
  </w:style>
  <w:style w:type="character" w:customStyle="1" w:styleId="WW8Num20z6">
    <w:name w:val="WW8Num20z6"/>
    <w:rsid w:val="00597B8A"/>
  </w:style>
  <w:style w:type="character" w:customStyle="1" w:styleId="WW8Num20z7">
    <w:name w:val="WW8Num20z7"/>
    <w:rsid w:val="00597B8A"/>
  </w:style>
  <w:style w:type="character" w:customStyle="1" w:styleId="WW8Num20z8">
    <w:name w:val="WW8Num20z8"/>
    <w:rsid w:val="00597B8A"/>
  </w:style>
  <w:style w:type="character" w:customStyle="1" w:styleId="WW8Num21z0">
    <w:name w:val="WW8Num21z0"/>
    <w:rsid w:val="00597B8A"/>
    <w:rPr>
      <w:rFonts w:ascii="Times New Roman" w:eastAsia="Times New Roman" w:hAnsi="Times New Roman" w:cs="Times New Roman"/>
      <w:sz w:val="24"/>
    </w:rPr>
  </w:style>
  <w:style w:type="character" w:customStyle="1" w:styleId="WW8Num21z1">
    <w:name w:val="WW8Num21z1"/>
    <w:rsid w:val="00597B8A"/>
  </w:style>
  <w:style w:type="character" w:customStyle="1" w:styleId="WW8Num21z2">
    <w:name w:val="WW8Num21z2"/>
    <w:rsid w:val="00597B8A"/>
  </w:style>
  <w:style w:type="character" w:customStyle="1" w:styleId="WW8Num21z3">
    <w:name w:val="WW8Num21z3"/>
    <w:rsid w:val="00597B8A"/>
  </w:style>
  <w:style w:type="character" w:customStyle="1" w:styleId="WW8Num21z4">
    <w:name w:val="WW8Num21z4"/>
    <w:rsid w:val="00597B8A"/>
  </w:style>
  <w:style w:type="character" w:customStyle="1" w:styleId="WW8Num21z5">
    <w:name w:val="WW8Num21z5"/>
    <w:rsid w:val="00597B8A"/>
  </w:style>
  <w:style w:type="character" w:customStyle="1" w:styleId="WW8Num21z6">
    <w:name w:val="WW8Num21z6"/>
    <w:rsid w:val="00597B8A"/>
  </w:style>
  <w:style w:type="character" w:customStyle="1" w:styleId="WW8Num21z7">
    <w:name w:val="WW8Num21z7"/>
    <w:rsid w:val="00597B8A"/>
  </w:style>
  <w:style w:type="character" w:customStyle="1" w:styleId="WW8Num21z8">
    <w:name w:val="WW8Num21z8"/>
    <w:rsid w:val="00597B8A"/>
  </w:style>
  <w:style w:type="character" w:customStyle="1" w:styleId="WW8Num22z0">
    <w:name w:val="WW8Num22z0"/>
    <w:rsid w:val="00597B8A"/>
    <w:rPr>
      <w:sz w:val="26"/>
    </w:rPr>
  </w:style>
  <w:style w:type="character" w:customStyle="1" w:styleId="WW8Num22z1">
    <w:name w:val="WW8Num22z1"/>
    <w:rsid w:val="00597B8A"/>
  </w:style>
  <w:style w:type="character" w:customStyle="1" w:styleId="WW8Num22z2">
    <w:name w:val="WW8Num22z2"/>
    <w:rsid w:val="00597B8A"/>
  </w:style>
  <w:style w:type="character" w:customStyle="1" w:styleId="WW8Num22z3">
    <w:name w:val="WW8Num22z3"/>
    <w:rsid w:val="00597B8A"/>
  </w:style>
  <w:style w:type="character" w:customStyle="1" w:styleId="WW8Num22z4">
    <w:name w:val="WW8Num22z4"/>
    <w:rsid w:val="00597B8A"/>
  </w:style>
  <w:style w:type="character" w:customStyle="1" w:styleId="WW8Num22z5">
    <w:name w:val="WW8Num22z5"/>
    <w:rsid w:val="00597B8A"/>
  </w:style>
  <w:style w:type="character" w:customStyle="1" w:styleId="WW8Num22z6">
    <w:name w:val="WW8Num22z6"/>
    <w:rsid w:val="00597B8A"/>
  </w:style>
  <w:style w:type="character" w:customStyle="1" w:styleId="WW8Num22z7">
    <w:name w:val="WW8Num22z7"/>
    <w:rsid w:val="00597B8A"/>
  </w:style>
  <w:style w:type="character" w:customStyle="1" w:styleId="WW8Num22z8">
    <w:name w:val="WW8Num22z8"/>
    <w:rsid w:val="00597B8A"/>
  </w:style>
  <w:style w:type="character" w:customStyle="1" w:styleId="WW8Num23z0">
    <w:name w:val="WW8Num23z0"/>
    <w:rsid w:val="00597B8A"/>
    <w:rPr>
      <w:sz w:val="26"/>
    </w:rPr>
  </w:style>
  <w:style w:type="character" w:customStyle="1" w:styleId="WW8Num23z1">
    <w:name w:val="WW8Num23z1"/>
    <w:rsid w:val="00597B8A"/>
  </w:style>
  <w:style w:type="character" w:customStyle="1" w:styleId="WW8Num23z2">
    <w:name w:val="WW8Num23z2"/>
    <w:rsid w:val="00597B8A"/>
  </w:style>
  <w:style w:type="character" w:customStyle="1" w:styleId="WW8Num23z3">
    <w:name w:val="WW8Num23z3"/>
    <w:rsid w:val="00597B8A"/>
  </w:style>
  <w:style w:type="character" w:customStyle="1" w:styleId="WW8Num23z4">
    <w:name w:val="WW8Num23z4"/>
    <w:rsid w:val="00597B8A"/>
  </w:style>
  <w:style w:type="character" w:customStyle="1" w:styleId="WW8Num23z5">
    <w:name w:val="WW8Num23z5"/>
    <w:rsid w:val="00597B8A"/>
  </w:style>
  <w:style w:type="character" w:customStyle="1" w:styleId="WW8Num23z6">
    <w:name w:val="WW8Num23z6"/>
    <w:rsid w:val="00597B8A"/>
  </w:style>
  <w:style w:type="character" w:customStyle="1" w:styleId="WW8Num23z7">
    <w:name w:val="WW8Num23z7"/>
    <w:rsid w:val="00597B8A"/>
  </w:style>
  <w:style w:type="character" w:customStyle="1" w:styleId="WW8Num23z8">
    <w:name w:val="WW8Num23z8"/>
    <w:rsid w:val="00597B8A"/>
  </w:style>
  <w:style w:type="character" w:customStyle="1" w:styleId="WW8Num24z0">
    <w:name w:val="WW8Num24z0"/>
    <w:rsid w:val="00597B8A"/>
  </w:style>
  <w:style w:type="character" w:customStyle="1" w:styleId="WW8Num24z1">
    <w:name w:val="WW8Num24z1"/>
    <w:rsid w:val="00597B8A"/>
  </w:style>
  <w:style w:type="character" w:customStyle="1" w:styleId="WW8Num24z2">
    <w:name w:val="WW8Num24z2"/>
    <w:rsid w:val="00597B8A"/>
  </w:style>
  <w:style w:type="character" w:customStyle="1" w:styleId="WW8Num24z3">
    <w:name w:val="WW8Num24z3"/>
    <w:rsid w:val="00597B8A"/>
  </w:style>
  <w:style w:type="character" w:customStyle="1" w:styleId="WW8Num24z4">
    <w:name w:val="WW8Num24z4"/>
    <w:rsid w:val="00597B8A"/>
  </w:style>
  <w:style w:type="character" w:customStyle="1" w:styleId="WW8Num24z5">
    <w:name w:val="WW8Num24z5"/>
    <w:rsid w:val="00597B8A"/>
  </w:style>
  <w:style w:type="character" w:customStyle="1" w:styleId="WW8Num24z6">
    <w:name w:val="WW8Num24z6"/>
    <w:rsid w:val="00597B8A"/>
  </w:style>
  <w:style w:type="character" w:customStyle="1" w:styleId="WW8Num24z7">
    <w:name w:val="WW8Num24z7"/>
    <w:rsid w:val="00597B8A"/>
  </w:style>
  <w:style w:type="character" w:customStyle="1" w:styleId="WW8Num24z8">
    <w:name w:val="WW8Num24z8"/>
    <w:rsid w:val="00597B8A"/>
  </w:style>
  <w:style w:type="character" w:customStyle="1" w:styleId="WW8Num25z0">
    <w:name w:val="WW8Num25z0"/>
    <w:rsid w:val="00597B8A"/>
  </w:style>
  <w:style w:type="character" w:customStyle="1" w:styleId="WW8Num25z1">
    <w:name w:val="WW8Num25z1"/>
    <w:rsid w:val="00597B8A"/>
  </w:style>
  <w:style w:type="character" w:customStyle="1" w:styleId="WW8Num25z2">
    <w:name w:val="WW8Num25z2"/>
    <w:rsid w:val="00597B8A"/>
  </w:style>
  <w:style w:type="character" w:customStyle="1" w:styleId="WW8Num25z3">
    <w:name w:val="WW8Num25z3"/>
    <w:rsid w:val="00597B8A"/>
  </w:style>
  <w:style w:type="character" w:customStyle="1" w:styleId="WW8Num25z4">
    <w:name w:val="WW8Num25z4"/>
    <w:rsid w:val="00597B8A"/>
  </w:style>
  <w:style w:type="character" w:customStyle="1" w:styleId="WW8Num25z5">
    <w:name w:val="WW8Num25z5"/>
    <w:rsid w:val="00597B8A"/>
  </w:style>
  <w:style w:type="character" w:customStyle="1" w:styleId="WW8Num25z6">
    <w:name w:val="WW8Num25z6"/>
    <w:rsid w:val="00597B8A"/>
  </w:style>
  <w:style w:type="character" w:customStyle="1" w:styleId="WW8Num25z7">
    <w:name w:val="WW8Num25z7"/>
    <w:rsid w:val="00597B8A"/>
  </w:style>
  <w:style w:type="character" w:customStyle="1" w:styleId="WW8Num25z8">
    <w:name w:val="WW8Num25z8"/>
    <w:rsid w:val="00597B8A"/>
  </w:style>
  <w:style w:type="character" w:customStyle="1" w:styleId="WW8Num26z0">
    <w:name w:val="WW8Num26z0"/>
    <w:rsid w:val="00597B8A"/>
  </w:style>
  <w:style w:type="character" w:customStyle="1" w:styleId="WW8Num26z1">
    <w:name w:val="WW8Num26z1"/>
    <w:rsid w:val="00597B8A"/>
  </w:style>
  <w:style w:type="character" w:customStyle="1" w:styleId="WW8Num26z2">
    <w:name w:val="WW8Num26z2"/>
    <w:rsid w:val="00597B8A"/>
  </w:style>
  <w:style w:type="character" w:customStyle="1" w:styleId="WW8Num26z3">
    <w:name w:val="WW8Num26z3"/>
    <w:rsid w:val="00597B8A"/>
  </w:style>
  <w:style w:type="character" w:customStyle="1" w:styleId="WW8Num26z4">
    <w:name w:val="WW8Num26z4"/>
    <w:rsid w:val="00597B8A"/>
  </w:style>
  <w:style w:type="character" w:customStyle="1" w:styleId="WW8Num26z5">
    <w:name w:val="WW8Num26z5"/>
    <w:rsid w:val="00597B8A"/>
  </w:style>
  <w:style w:type="character" w:customStyle="1" w:styleId="WW8Num26z6">
    <w:name w:val="WW8Num26z6"/>
    <w:rsid w:val="00597B8A"/>
  </w:style>
  <w:style w:type="character" w:customStyle="1" w:styleId="WW8Num26z7">
    <w:name w:val="WW8Num26z7"/>
    <w:rsid w:val="00597B8A"/>
  </w:style>
  <w:style w:type="character" w:customStyle="1" w:styleId="WW8Num26z8">
    <w:name w:val="WW8Num26z8"/>
    <w:rsid w:val="00597B8A"/>
  </w:style>
  <w:style w:type="character" w:customStyle="1" w:styleId="WW8Num27z0">
    <w:name w:val="WW8Num27z0"/>
    <w:rsid w:val="00597B8A"/>
  </w:style>
  <w:style w:type="character" w:customStyle="1" w:styleId="WW8Num27z1">
    <w:name w:val="WW8Num27z1"/>
    <w:rsid w:val="00597B8A"/>
  </w:style>
  <w:style w:type="character" w:customStyle="1" w:styleId="WW8Num27z2">
    <w:name w:val="WW8Num27z2"/>
    <w:rsid w:val="00597B8A"/>
  </w:style>
  <w:style w:type="character" w:customStyle="1" w:styleId="WW8Num27z3">
    <w:name w:val="WW8Num27z3"/>
    <w:rsid w:val="00597B8A"/>
  </w:style>
  <w:style w:type="character" w:customStyle="1" w:styleId="WW8Num27z4">
    <w:name w:val="WW8Num27z4"/>
    <w:rsid w:val="00597B8A"/>
  </w:style>
  <w:style w:type="character" w:customStyle="1" w:styleId="WW8Num27z5">
    <w:name w:val="WW8Num27z5"/>
    <w:rsid w:val="00597B8A"/>
  </w:style>
  <w:style w:type="character" w:customStyle="1" w:styleId="WW8Num27z6">
    <w:name w:val="WW8Num27z6"/>
    <w:rsid w:val="00597B8A"/>
  </w:style>
  <w:style w:type="character" w:customStyle="1" w:styleId="WW8Num27z7">
    <w:name w:val="WW8Num27z7"/>
    <w:rsid w:val="00597B8A"/>
  </w:style>
  <w:style w:type="character" w:customStyle="1" w:styleId="WW8Num27z8">
    <w:name w:val="WW8Num27z8"/>
    <w:rsid w:val="00597B8A"/>
  </w:style>
  <w:style w:type="character" w:customStyle="1" w:styleId="WW8Num28z0">
    <w:name w:val="WW8Num28z0"/>
    <w:rsid w:val="00597B8A"/>
  </w:style>
  <w:style w:type="character" w:customStyle="1" w:styleId="WW8Num28z1">
    <w:name w:val="WW8Num28z1"/>
    <w:rsid w:val="00597B8A"/>
  </w:style>
  <w:style w:type="character" w:customStyle="1" w:styleId="WW8Num28z2">
    <w:name w:val="WW8Num28z2"/>
    <w:rsid w:val="00597B8A"/>
  </w:style>
  <w:style w:type="character" w:customStyle="1" w:styleId="WW8Num28z3">
    <w:name w:val="WW8Num28z3"/>
    <w:rsid w:val="00597B8A"/>
  </w:style>
  <w:style w:type="character" w:customStyle="1" w:styleId="WW8Num28z4">
    <w:name w:val="WW8Num28z4"/>
    <w:rsid w:val="00597B8A"/>
  </w:style>
  <w:style w:type="character" w:customStyle="1" w:styleId="WW8Num28z5">
    <w:name w:val="WW8Num28z5"/>
    <w:rsid w:val="00597B8A"/>
  </w:style>
  <w:style w:type="character" w:customStyle="1" w:styleId="WW8Num28z6">
    <w:name w:val="WW8Num28z6"/>
    <w:rsid w:val="00597B8A"/>
  </w:style>
  <w:style w:type="character" w:customStyle="1" w:styleId="WW8Num28z7">
    <w:name w:val="WW8Num28z7"/>
    <w:rsid w:val="00597B8A"/>
  </w:style>
  <w:style w:type="character" w:customStyle="1" w:styleId="WW8Num28z8">
    <w:name w:val="WW8Num28z8"/>
    <w:rsid w:val="00597B8A"/>
  </w:style>
  <w:style w:type="character" w:customStyle="1" w:styleId="WW8Num29z0">
    <w:name w:val="WW8Num29z0"/>
    <w:rsid w:val="00597B8A"/>
    <w:rPr>
      <w:sz w:val="26"/>
    </w:rPr>
  </w:style>
  <w:style w:type="character" w:customStyle="1" w:styleId="WW8Num29z1">
    <w:name w:val="WW8Num29z1"/>
    <w:rsid w:val="00597B8A"/>
  </w:style>
  <w:style w:type="character" w:customStyle="1" w:styleId="WW8Num29z2">
    <w:name w:val="WW8Num29z2"/>
    <w:rsid w:val="00597B8A"/>
  </w:style>
  <w:style w:type="character" w:customStyle="1" w:styleId="WW8Num29z3">
    <w:name w:val="WW8Num29z3"/>
    <w:rsid w:val="00597B8A"/>
  </w:style>
  <w:style w:type="character" w:customStyle="1" w:styleId="WW8Num29z4">
    <w:name w:val="WW8Num29z4"/>
    <w:rsid w:val="00597B8A"/>
  </w:style>
  <w:style w:type="character" w:customStyle="1" w:styleId="WW8Num29z5">
    <w:name w:val="WW8Num29z5"/>
    <w:rsid w:val="00597B8A"/>
  </w:style>
  <w:style w:type="character" w:customStyle="1" w:styleId="WW8Num29z6">
    <w:name w:val="WW8Num29z6"/>
    <w:rsid w:val="00597B8A"/>
  </w:style>
  <w:style w:type="character" w:customStyle="1" w:styleId="WW8Num29z7">
    <w:name w:val="WW8Num29z7"/>
    <w:rsid w:val="00597B8A"/>
  </w:style>
  <w:style w:type="character" w:customStyle="1" w:styleId="WW8Num29z8">
    <w:name w:val="WW8Num29z8"/>
    <w:rsid w:val="00597B8A"/>
  </w:style>
  <w:style w:type="character" w:customStyle="1" w:styleId="WW8Num30z0">
    <w:name w:val="WW8Num30z0"/>
    <w:rsid w:val="00597B8A"/>
  </w:style>
  <w:style w:type="character" w:customStyle="1" w:styleId="WW8Num30z1">
    <w:name w:val="WW8Num30z1"/>
    <w:rsid w:val="00597B8A"/>
  </w:style>
  <w:style w:type="character" w:customStyle="1" w:styleId="WW8Num30z2">
    <w:name w:val="WW8Num30z2"/>
    <w:rsid w:val="00597B8A"/>
  </w:style>
  <w:style w:type="character" w:customStyle="1" w:styleId="WW8Num30z3">
    <w:name w:val="WW8Num30z3"/>
    <w:rsid w:val="00597B8A"/>
  </w:style>
  <w:style w:type="character" w:customStyle="1" w:styleId="WW8Num30z4">
    <w:name w:val="WW8Num30z4"/>
    <w:rsid w:val="00597B8A"/>
  </w:style>
  <w:style w:type="character" w:customStyle="1" w:styleId="WW8Num30z5">
    <w:name w:val="WW8Num30z5"/>
    <w:rsid w:val="00597B8A"/>
  </w:style>
  <w:style w:type="character" w:customStyle="1" w:styleId="WW8Num30z6">
    <w:name w:val="WW8Num30z6"/>
    <w:rsid w:val="00597B8A"/>
  </w:style>
  <w:style w:type="character" w:customStyle="1" w:styleId="WW8Num30z7">
    <w:name w:val="WW8Num30z7"/>
    <w:rsid w:val="00597B8A"/>
  </w:style>
  <w:style w:type="character" w:customStyle="1" w:styleId="WW8Num30z8">
    <w:name w:val="WW8Num30z8"/>
    <w:rsid w:val="00597B8A"/>
  </w:style>
  <w:style w:type="character" w:customStyle="1" w:styleId="WW8Num31z0">
    <w:name w:val="WW8Num31z0"/>
    <w:rsid w:val="00597B8A"/>
  </w:style>
  <w:style w:type="character" w:customStyle="1" w:styleId="WW8Num31z1">
    <w:name w:val="WW8Num31z1"/>
    <w:rsid w:val="00597B8A"/>
  </w:style>
  <w:style w:type="character" w:customStyle="1" w:styleId="WW8Num31z2">
    <w:name w:val="WW8Num31z2"/>
    <w:rsid w:val="00597B8A"/>
  </w:style>
  <w:style w:type="character" w:customStyle="1" w:styleId="WW8Num31z3">
    <w:name w:val="WW8Num31z3"/>
    <w:rsid w:val="00597B8A"/>
  </w:style>
  <w:style w:type="character" w:customStyle="1" w:styleId="WW8Num31z4">
    <w:name w:val="WW8Num31z4"/>
    <w:rsid w:val="00597B8A"/>
  </w:style>
  <w:style w:type="character" w:customStyle="1" w:styleId="WW8Num31z5">
    <w:name w:val="WW8Num31z5"/>
    <w:rsid w:val="00597B8A"/>
  </w:style>
  <w:style w:type="character" w:customStyle="1" w:styleId="WW8Num31z6">
    <w:name w:val="WW8Num31z6"/>
    <w:rsid w:val="00597B8A"/>
  </w:style>
  <w:style w:type="character" w:customStyle="1" w:styleId="WW8Num31z7">
    <w:name w:val="WW8Num31z7"/>
    <w:rsid w:val="00597B8A"/>
  </w:style>
  <w:style w:type="character" w:customStyle="1" w:styleId="WW8Num31z8">
    <w:name w:val="WW8Num31z8"/>
    <w:rsid w:val="00597B8A"/>
  </w:style>
  <w:style w:type="character" w:customStyle="1" w:styleId="WW8Num32z0">
    <w:name w:val="WW8Num32z0"/>
    <w:rsid w:val="00597B8A"/>
  </w:style>
  <w:style w:type="character" w:customStyle="1" w:styleId="WW8Num32z1">
    <w:name w:val="WW8Num32z1"/>
    <w:rsid w:val="00597B8A"/>
  </w:style>
  <w:style w:type="character" w:customStyle="1" w:styleId="WW8Num32z2">
    <w:name w:val="WW8Num32z2"/>
    <w:rsid w:val="00597B8A"/>
  </w:style>
  <w:style w:type="character" w:customStyle="1" w:styleId="WW8Num32z3">
    <w:name w:val="WW8Num32z3"/>
    <w:rsid w:val="00597B8A"/>
  </w:style>
  <w:style w:type="character" w:customStyle="1" w:styleId="WW8Num32z4">
    <w:name w:val="WW8Num32z4"/>
    <w:rsid w:val="00597B8A"/>
  </w:style>
  <w:style w:type="character" w:customStyle="1" w:styleId="WW8Num32z5">
    <w:name w:val="WW8Num32z5"/>
    <w:rsid w:val="00597B8A"/>
  </w:style>
  <w:style w:type="character" w:customStyle="1" w:styleId="WW8Num32z6">
    <w:name w:val="WW8Num32z6"/>
    <w:rsid w:val="00597B8A"/>
  </w:style>
  <w:style w:type="character" w:customStyle="1" w:styleId="WW8Num32z7">
    <w:name w:val="WW8Num32z7"/>
    <w:rsid w:val="00597B8A"/>
  </w:style>
  <w:style w:type="character" w:customStyle="1" w:styleId="WW8Num32z8">
    <w:name w:val="WW8Num32z8"/>
    <w:rsid w:val="00597B8A"/>
  </w:style>
  <w:style w:type="character" w:customStyle="1" w:styleId="WW8Num33z0">
    <w:name w:val="WW8Num33z0"/>
    <w:rsid w:val="00597B8A"/>
  </w:style>
  <w:style w:type="character" w:customStyle="1" w:styleId="WW8Num33z1">
    <w:name w:val="WW8Num33z1"/>
    <w:rsid w:val="00597B8A"/>
  </w:style>
  <w:style w:type="character" w:customStyle="1" w:styleId="WW8Num33z2">
    <w:name w:val="WW8Num33z2"/>
    <w:rsid w:val="00597B8A"/>
  </w:style>
  <w:style w:type="character" w:customStyle="1" w:styleId="WW8Num33z3">
    <w:name w:val="WW8Num33z3"/>
    <w:rsid w:val="00597B8A"/>
  </w:style>
  <w:style w:type="character" w:customStyle="1" w:styleId="WW8Num33z4">
    <w:name w:val="WW8Num33z4"/>
    <w:rsid w:val="00597B8A"/>
  </w:style>
  <w:style w:type="character" w:customStyle="1" w:styleId="WW8Num33z5">
    <w:name w:val="WW8Num33z5"/>
    <w:rsid w:val="00597B8A"/>
  </w:style>
  <w:style w:type="character" w:customStyle="1" w:styleId="WW8Num33z6">
    <w:name w:val="WW8Num33z6"/>
    <w:rsid w:val="00597B8A"/>
  </w:style>
  <w:style w:type="character" w:customStyle="1" w:styleId="WW8Num33z7">
    <w:name w:val="WW8Num33z7"/>
    <w:rsid w:val="00597B8A"/>
  </w:style>
  <w:style w:type="character" w:customStyle="1" w:styleId="WW8Num33z8">
    <w:name w:val="WW8Num33z8"/>
    <w:rsid w:val="00597B8A"/>
  </w:style>
  <w:style w:type="character" w:customStyle="1" w:styleId="WW8Num34z0">
    <w:name w:val="WW8Num34z0"/>
    <w:rsid w:val="00597B8A"/>
  </w:style>
  <w:style w:type="character" w:customStyle="1" w:styleId="WW8Num34z1">
    <w:name w:val="WW8Num34z1"/>
    <w:rsid w:val="00597B8A"/>
  </w:style>
  <w:style w:type="character" w:customStyle="1" w:styleId="WW8Num34z2">
    <w:name w:val="WW8Num34z2"/>
    <w:rsid w:val="00597B8A"/>
  </w:style>
  <w:style w:type="character" w:customStyle="1" w:styleId="WW8Num34z3">
    <w:name w:val="WW8Num34z3"/>
    <w:rsid w:val="00597B8A"/>
  </w:style>
  <w:style w:type="character" w:customStyle="1" w:styleId="WW8Num34z4">
    <w:name w:val="WW8Num34z4"/>
    <w:rsid w:val="00597B8A"/>
  </w:style>
  <w:style w:type="character" w:customStyle="1" w:styleId="WW8Num34z5">
    <w:name w:val="WW8Num34z5"/>
    <w:rsid w:val="00597B8A"/>
  </w:style>
  <w:style w:type="character" w:customStyle="1" w:styleId="WW8Num34z6">
    <w:name w:val="WW8Num34z6"/>
    <w:rsid w:val="00597B8A"/>
  </w:style>
  <w:style w:type="character" w:customStyle="1" w:styleId="WW8Num34z7">
    <w:name w:val="WW8Num34z7"/>
    <w:rsid w:val="00597B8A"/>
  </w:style>
  <w:style w:type="character" w:customStyle="1" w:styleId="WW8Num34z8">
    <w:name w:val="WW8Num34z8"/>
    <w:rsid w:val="00597B8A"/>
  </w:style>
  <w:style w:type="character" w:customStyle="1" w:styleId="WW8Num35z0">
    <w:name w:val="WW8Num35z0"/>
    <w:rsid w:val="00597B8A"/>
    <w:rPr>
      <w:sz w:val="26"/>
    </w:rPr>
  </w:style>
  <w:style w:type="character" w:customStyle="1" w:styleId="WW8Num35z1">
    <w:name w:val="WW8Num35z1"/>
    <w:rsid w:val="00597B8A"/>
  </w:style>
  <w:style w:type="character" w:customStyle="1" w:styleId="WW8Num35z2">
    <w:name w:val="WW8Num35z2"/>
    <w:rsid w:val="00597B8A"/>
  </w:style>
  <w:style w:type="character" w:customStyle="1" w:styleId="WW8Num35z3">
    <w:name w:val="WW8Num35z3"/>
    <w:rsid w:val="00597B8A"/>
  </w:style>
  <w:style w:type="character" w:customStyle="1" w:styleId="WW8Num35z4">
    <w:name w:val="WW8Num35z4"/>
    <w:rsid w:val="00597B8A"/>
  </w:style>
  <w:style w:type="character" w:customStyle="1" w:styleId="WW8Num35z5">
    <w:name w:val="WW8Num35z5"/>
    <w:rsid w:val="00597B8A"/>
  </w:style>
  <w:style w:type="character" w:customStyle="1" w:styleId="WW8Num35z6">
    <w:name w:val="WW8Num35z6"/>
    <w:rsid w:val="00597B8A"/>
  </w:style>
  <w:style w:type="character" w:customStyle="1" w:styleId="WW8Num35z7">
    <w:name w:val="WW8Num35z7"/>
    <w:rsid w:val="00597B8A"/>
  </w:style>
  <w:style w:type="character" w:customStyle="1" w:styleId="WW8Num35z8">
    <w:name w:val="WW8Num35z8"/>
    <w:rsid w:val="00597B8A"/>
  </w:style>
  <w:style w:type="character" w:customStyle="1" w:styleId="WW8Num36z0">
    <w:name w:val="WW8Num36z0"/>
    <w:rsid w:val="00597B8A"/>
  </w:style>
  <w:style w:type="character" w:customStyle="1" w:styleId="WW8Num36z1">
    <w:name w:val="WW8Num36z1"/>
    <w:rsid w:val="00597B8A"/>
  </w:style>
  <w:style w:type="character" w:customStyle="1" w:styleId="WW8Num36z2">
    <w:name w:val="WW8Num36z2"/>
    <w:rsid w:val="00597B8A"/>
  </w:style>
  <w:style w:type="character" w:customStyle="1" w:styleId="WW8Num36z3">
    <w:name w:val="WW8Num36z3"/>
    <w:rsid w:val="00597B8A"/>
  </w:style>
  <w:style w:type="character" w:customStyle="1" w:styleId="WW8Num36z4">
    <w:name w:val="WW8Num36z4"/>
    <w:rsid w:val="00597B8A"/>
  </w:style>
  <w:style w:type="character" w:customStyle="1" w:styleId="WW8Num36z5">
    <w:name w:val="WW8Num36z5"/>
    <w:rsid w:val="00597B8A"/>
  </w:style>
  <w:style w:type="character" w:customStyle="1" w:styleId="WW8Num36z6">
    <w:name w:val="WW8Num36z6"/>
    <w:rsid w:val="00597B8A"/>
  </w:style>
  <w:style w:type="character" w:customStyle="1" w:styleId="WW8Num36z7">
    <w:name w:val="WW8Num36z7"/>
    <w:rsid w:val="00597B8A"/>
  </w:style>
  <w:style w:type="character" w:customStyle="1" w:styleId="WW8Num36z8">
    <w:name w:val="WW8Num36z8"/>
    <w:rsid w:val="00597B8A"/>
  </w:style>
  <w:style w:type="character" w:customStyle="1" w:styleId="WW8Num37z0">
    <w:name w:val="WW8Num37z0"/>
    <w:rsid w:val="00597B8A"/>
  </w:style>
  <w:style w:type="character" w:customStyle="1" w:styleId="WW8Num37z1">
    <w:name w:val="WW8Num37z1"/>
    <w:rsid w:val="00597B8A"/>
  </w:style>
  <w:style w:type="character" w:customStyle="1" w:styleId="WW8Num37z2">
    <w:name w:val="WW8Num37z2"/>
    <w:rsid w:val="00597B8A"/>
  </w:style>
  <w:style w:type="character" w:customStyle="1" w:styleId="WW8Num37z3">
    <w:name w:val="WW8Num37z3"/>
    <w:rsid w:val="00597B8A"/>
  </w:style>
  <w:style w:type="character" w:customStyle="1" w:styleId="WW8Num37z4">
    <w:name w:val="WW8Num37z4"/>
    <w:rsid w:val="00597B8A"/>
  </w:style>
  <w:style w:type="character" w:customStyle="1" w:styleId="WW8Num37z5">
    <w:name w:val="WW8Num37z5"/>
    <w:rsid w:val="00597B8A"/>
  </w:style>
  <w:style w:type="character" w:customStyle="1" w:styleId="WW8Num37z6">
    <w:name w:val="WW8Num37z6"/>
    <w:rsid w:val="00597B8A"/>
  </w:style>
  <w:style w:type="character" w:customStyle="1" w:styleId="WW8Num37z7">
    <w:name w:val="WW8Num37z7"/>
    <w:rsid w:val="00597B8A"/>
  </w:style>
  <w:style w:type="character" w:customStyle="1" w:styleId="WW8Num37z8">
    <w:name w:val="WW8Num37z8"/>
    <w:rsid w:val="00597B8A"/>
  </w:style>
  <w:style w:type="character" w:customStyle="1" w:styleId="WW8Num38z0">
    <w:name w:val="WW8Num38z0"/>
    <w:rsid w:val="00597B8A"/>
    <w:rPr>
      <w:rFonts w:ascii="Times New Roman" w:eastAsia="Times New Roman" w:hAnsi="Times New Roman" w:cs="Times New Roman"/>
      <w:sz w:val="26"/>
    </w:rPr>
  </w:style>
  <w:style w:type="character" w:customStyle="1" w:styleId="WW8Num38z1">
    <w:name w:val="WW8Num38z1"/>
    <w:rsid w:val="00597B8A"/>
  </w:style>
  <w:style w:type="character" w:customStyle="1" w:styleId="WW8Num38z2">
    <w:name w:val="WW8Num38z2"/>
    <w:rsid w:val="00597B8A"/>
  </w:style>
  <w:style w:type="character" w:customStyle="1" w:styleId="WW8Num38z3">
    <w:name w:val="WW8Num38z3"/>
    <w:rsid w:val="00597B8A"/>
  </w:style>
  <w:style w:type="character" w:customStyle="1" w:styleId="WW8Num38z4">
    <w:name w:val="WW8Num38z4"/>
    <w:rsid w:val="00597B8A"/>
  </w:style>
  <w:style w:type="character" w:customStyle="1" w:styleId="WW8Num38z5">
    <w:name w:val="WW8Num38z5"/>
    <w:rsid w:val="00597B8A"/>
  </w:style>
  <w:style w:type="character" w:customStyle="1" w:styleId="WW8Num38z6">
    <w:name w:val="WW8Num38z6"/>
    <w:rsid w:val="00597B8A"/>
  </w:style>
  <w:style w:type="character" w:customStyle="1" w:styleId="WW8Num38z7">
    <w:name w:val="WW8Num38z7"/>
    <w:rsid w:val="00597B8A"/>
  </w:style>
  <w:style w:type="character" w:customStyle="1" w:styleId="WW8Num38z8">
    <w:name w:val="WW8Num38z8"/>
    <w:rsid w:val="00597B8A"/>
  </w:style>
  <w:style w:type="character" w:customStyle="1" w:styleId="WW8Num39z0">
    <w:name w:val="WW8Num39z0"/>
    <w:rsid w:val="00597B8A"/>
    <w:rPr>
      <w:rFonts w:ascii="Consolas" w:eastAsia="Consolas" w:hAnsi="Consolas" w:cs="Consolas"/>
      <w:color w:val="000080"/>
      <w:sz w:val="19"/>
    </w:rPr>
  </w:style>
  <w:style w:type="character" w:customStyle="1" w:styleId="WW8Num39z1">
    <w:name w:val="WW8Num39z1"/>
    <w:rsid w:val="00597B8A"/>
  </w:style>
  <w:style w:type="character" w:customStyle="1" w:styleId="WW8Num39z2">
    <w:name w:val="WW8Num39z2"/>
    <w:rsid w:val="00597B8A"/>
  </w:style>
  <w:style w:type="character" w:customStyle="1" w:styleId="WW8Num39z3">
    <w:name w:val="WW8Num39z3"/>
    <w:rsid w:val="00597B8A"/>
  </w:style>
  <w:style w:type="character" w:customStyle="1" w:styleId="WW8Num39z4">
    <w:name w:val="WW8Num39z4"/>
    <w:rsid w:val="00597B8A"/>
  </w:style>
  <w:style w:type="character" w:customStyle="1" w:styleId="WW8Num39z5">
    <w:name w:val="WW8Num39z5"/>
    <w:rsid w:val="00597B8A"/>
  </w:style>
  <w:style w:type="character" w:customStyle="1" w:styleId="WW8Num39z6">
    <w:name w:val="WW8Num39z6"/>
    <w:rsid w:val="00597B8A"/>
  </w:style>
  <w:style w:type="character" w:customStyle="1" w:styleId="WW8Num39z7">
    <w:name w:val="WW8Num39z7"/>
    <w:rsid w:val="00597B8A"/>
  </w:style>
  <w:style w:type="character" w:customStyle="1" w:styleId="WW8Num39z8">
    <w:name w:val="WW8Num39z8"/>
    <w:rsid w:val="00597B8A"/>
  </w:style>
  <w:style w:type="character" w:customStyle="1" w:styleId="WW8Num40z0">
    <w:name w:val="WW8Num40z0"/>
    <w:rsid w:val="00597B8A"/>
    <w:rPr>
      <w:rFonts w:ascii="Consolas" w:eastAsia="Consolas" w:hAnsi="Consolas" w:cs="Consolas"/>
      <w:color w:val="000080"/>
      <w:sz w:val="19"/>
    </w:rPr>
  </w:style>
  <w:style w:type="character" w:customStyle="1" w:styleId="WW8Num40z1">
    <w:name w:val="WW8Num40z1"/>
    <w:rsid w:val="00597B8A"/>
  </w:style>
  <w:style w:type="character" w:customStyle="1" w:styleId="WW8Num40z2">
    <w:name w:val="WW8Num40z2"/>
    <w:rsid w:val="00597B8A"/>
  </w:style>
  <w:style w:type="character" w:customStyle="1" w:styleId="WW8Num40z3">
    <w:name w:val="WW8Num40z3"/>
    <w:rsid w:val="00597B8A"/>
  </w:style>
  <w:style w:type="character" w:customStyle="1" w:styleId="WW8Num40z4">
    <w:name w:val="WW8Num40z4"/>
    <w:rsid w:val="00597B8A"/>
  </w:style>
  <w:style w:type="character" w:customStyle="1" w:styleId="WW8Num40z5">
    <w:name w:val="WW8Num40z5"/>
    <w:rsid w:val="00597B8A"/>
  </w:style>
  <w:style w:type="character" w:customStyle="1" w:styleId="WW8Num40z6">
    <w:name w:val="WW8Num40z6"/>
    <w:rsid w:val="00597B8A"/>
  </w:style>
  <w:style w:type="character" w:customStyle="1" w:styleId="WW8Num40z7">
    <w:name w:val="WW8Num40z7"/>
    <w:rsid w:val="00597B8A"/>
  </w:style>
  <w:style w:type="character" w:customStyle="1" w:styleId="WW8Num40z8">
    <w:name w:val="WW8Num40z8"/>
    <w:rsid w:val="00597B8A"/>
  </w:style>
  <w:style w:type="character" w:customStyle="1" w:styleId="WW8Num41z0">
    <w:name w:val="WW8Num41z0"/>
    <w:rsid w:val="00597B8A"/>
  </w:style>
  <w:style w:type="character" w:customStyle="1" w:styleId="WW8Num41z1">
    <w:name w:val="WW8Num41z1"/>
    <w:rsid w:val="00597B8A"/>
  </w:style>
  <w:style w:type="character" w:customStyle="1" w:styleId="WW8Num41z2">
    <w:name w:val="WW8Num41z2"/>
    <w:rsid w:val="00597B8A"/>
  </w:style>
  <w:style w:type="character" w:customStyle="1" w:styleId="WW8Num41z3">
    <w:name w:val="WW8Num41z3"/>
    <w:rsid w:val="00597B8A"/>
  </w:style>
  <w:style w:type="character" w:customStyle="1" w:styleId="WW8Num41z4">
    <w:name w:val="WW8Num41z4"/>
    <w:rsid w:val="00597B8A"/>
  </w:style>
  <w:style w:type="character" w:customStyle="1" w:styleId="WW8Num41z5">
    <w:name w:val="WW8Num41z5"/>
    <w:rsid w:val="00597B8A"/>
  </w:style>
  <w:style w:type="character" w:customStyle="1" w:styleId="WW8Num41z6">
    <w:name w:val="WW8Num41z6"/>
    <w:rsid w:val="00597B8A"/>
  </w:style>
  <w:style w:type="character" w:customStyle="1" w:styleId="WW8Num41z7">
    <w:name w:val="WW8Num41z7"/>
    <w:rsid w:val="00597B8A"/>
  </w:style>
  <w:style w:type="character" w:customStyle="1" w:styleId="WW8Num41z8">
    <w:name w:val="WW8Num41z8"/>
    <w:rsid w:val="00597B8A"/>
  </w:style>
  <w:style w:type="character" w:customStyle="1" w:styleId="WW8Num42z0">
    <w:name w:val="WW8Num42z0"/>
    <w:rsid w:val="00597B8A"/>
    <w:rPr>
      <w:rFonts w:ascii="Times New Roman" w:eastAsia="Times New Roman" w:hAnsi="Times New Roman" w:cs="Times New Roman"/>
      <w:sz w:val="26"/>
    </w:rPr>
  </w:style>
  <w:style w:type="character" w:customStyle="1" w:styleId="WW8Num42z1">
    <w:name w:val="WW8Num42z1"/>
    <w:rsid w:val="00597B8A"/>
  </w:style>
  <w:style w:type="character" w:customStyle="1" w:styleId="WW8Num42z2">
    <w:name w:val="WW8Num42z2"/>
    <w:rsid w:val="00597B8A"/>
  </w:style>
  <w:style w:type="character" w:customStyle="1" w:styleId="WW8Num42z3">
    <w:name w:val="WW8Num42z3"/>
    <w:rsid w:val="00597B8A"/>
  </w:style>
  <w:style w:type="character" w:customStyle="1" w:styleId="WW8Num42z4">
    <w:name w:val="WW8Num42z4"/>
    <w:rsid w:val="00597B8A"/>
  </w:style>
  <w:style w:type="character" w:customStyle="1" w:styleId="WW8Num42z5">
    <w:name w:val="WW8Num42z5"/>
    <w:rsid w:val="00597B8A"/>
  </w:style>
  <w:style w:type="character" w:customStyle="1" w:styleId="WW8Num42z6">
    <w:name w:val="WW8Num42z6"/>
    <w:rsid w:val="00597B8A"/>
  </w:style>
  <w:style w:type="character" w:customStyle="1" w:styleId="WW8Num42z7">
    <w:name w:val="WW8Num42z7"/>
    <w:rsid w:val="00597B8A"/>
  </w:style>
  <w:style w:type="character" w:customStyle="1" w:styleId="WW8Num42z8">
    <w:name w:val="WW8Num42z8"/>
    <w:rsid w:val="00597B8A"/>
  </w:style>
  <w:style w:type="character" w:customStyle="1" w:styleId="WW8Num43z0">
    <w:name w:val="WW8Num43z0"/>
    <w:rsid w:val="00597B8A"/>
  </w:style>
  <w:style w:type="character" w:customStyle="1" w:styleId="WW8Num43z1">
    <w:name w:val="WW8Num43z1"/>
    <w:rsid w:val="00597B8A"/>
  </w:style>
  <w:style w:type="character" w:customStyle="1" w:styleId="WW8Num43z2">
    <w:name w:val="WW8Num43z2"/>
    <w:rsid w:val="00597B8A"/>
  </w:style>
  <w:style w:type="character" w:customStyle="1" w:styleId="WW8Num43z3">
    <w:name w:val="WW8Num43z3"/>
    <w:rsid w:val="00597B8A"/>
  </w:style>
  <w:style w:type="character" w:customStyle="1" w:styleId="WW8Num43z4">
    <w:name w:val="WW8Num43z4"/>
    <w:rsid w:val="00597B8A"/>
  </w:style>
  <w:style w:type="character" w:customStyle="1" w:styleId="WW8Num43z5">
    <w:name w:val="WW8Num43z5"/>
    <w:rsid w:val="00597B8A"/>
  </w:style>
  <w:style w:type="character" w:customStyle="1" w:styleId="WW8Num43z6">
    <w:name w:val="WW8Num43z6"/>
    <w:rsid w:val="00597B8A"/>
  </w:style>
  <w:style w:type="character" w:customStyle="1" w:styleId="WW8Num43z7">
    <w:name w:val="WW8Num43z7"/>
    <w:rsid w:val="00597B8A"/>
  </w:style>
  <w:style w:type="character" w:customStyle="1" w:styleId="WW8Num43z8">
    <w:name w:val="WW8Num43z8"/>
    <w:rsid w:val="00597B8A"/>
  </w:style>
  <w:style w:type="character" w:customStyle="1" w:styleId="WW8Num44z0">
    <w:name w:val="WW8Num44z0"/>
    <w:rsid w:val="00597B8A"/>
  </w:style>
  <w:style w:type="character" w:customStyle="1" w:styleId="WW8Num44z1">
    <w:name w:val="WW8Num44z1"/>
    <w:rsid w:val="00597B8A"/>
  </w:style>
  <w:style w:type="character" w:customStyle="1" w:styleId="WW8Num44z2">
    <w:name w:val="WW8Num44z2"/>
    <w:rsid w:val="00597B8A"/>
  </w:style>
  <w:style w:type="character" w:customStyle="1" w:styleId="WW8Num44z3">
    <w:name w:val="WW8Num44z3"/>
    <w:rsid w:val="00597B8A"/>
  </w:style>
  <w:style w:type="character" w:customStyle="1" w:styleId="WW8Num44z4">
    <w:name w:val="WW8Num44z4"/>
    <w:rsid w:val="00597B8A"/>
  </w:style>
  <w:style w:type="character" w:customStyle="1" w:styleId="WW8Num44z5">
    <w:name w:val="WW8Num44z5"/>
    <w:rsid w:val="00597B8A"/>
  </w:style>
  <w:style w:type="character" w:customStyle="1" w:styleId="WW8Num44z6">
    <w:name w:val="WW8Num44z6"/>
    <w:rsid w:val="00597B8A"/>
  </w:style>
  <w:style w:type="character" w:customStyle="1" w:styleId="WW8Num44z7">
    <w:name w:val="WW8Num44z7"/>
    <w:rsid w:val="00597B8A"/>
  </w:style>
  <w:style w:type="character" w:customStyle="1" w:styleId="WW8Num44z8">
    <w:name w:val="WW8Num44z8"/>
    <w:rsid w:val="00597B8A"/>
  </w:style>
  <w:style w:type="character" w:customStyle="1" w:styleId="WW8Num45z0">
    <w:name w:val="WW8Num45z0"/>
    <w:rsid w:val="00597B8A"/>
  </w:style>
  <w:style w:type="character" w:customStyle="1" w:styleId="WW8Num45z1">
    <w:name w:val="WW8Num45z1"/>
    <w:rsid w:val="00597B8A"/>
  </w:style>
  <w:style w:type="character" w:customStyle="1" w:styleId="WW8Num45z2">
    <w:name w:val="WW8Num45z2"/>
    <w:rsid w:val="00597B8A"/>
  </w:style>
  <w:style w:type="character" w:customStyle="1" w:styleId="WW8Num45z3">
    <w:name w:val="WW8Num45z3"/>
    <w:rsid w:val="00597B8A"/>
  </w:style>
  <w:style w:type="character" w:customStyle="1" w:styleId="WW8Num45z4">
    <w:name w:val="WW8Num45z4"/>
    <w:rsid w:val="00597B8A"/>
  </w:style>
  <w:style w:type="character" w:customStyle="1" w:styleId="WW8Num45z5">
    <w:name w:val="WW8Num45z5"/>
    <w:rsid w:val="00597B8A"/>
  </w:style>
  <w:style w:type="character" w:customStyle="1" w:styleId="WW8Num45z6">
    <w:name w:val="WW8Num45z6"/>
    <w:rsid w:val="00597B8A"/>
  </w:style>
  <w:style w:type="character" w:customStyle="1" w:styleId="WW8Num45z7">
    <w:name w:val="WW8Num45z7"/>
    <w:rsid w:val="00597B8A"/>
  </w:style>
  <w:style w:type="character" w:customStyle="1" w:styleId="WW8Num45z8">
    <w:name w:val="WW8Num45z8"/>
    <w:rsid w:val="00597B8A"/>
  </w:style>
  <w:style w:type="character" w:customStyle="1" w:styleId="WW8Num46z0">
    <w:name w:val="WW8Num46z0"/>
    <w:rsid w:val="00597B8A"/>
    <w:rPr>
      <w:rFonts w:ascii="Times New Roman" w:eastAsia="Times New Roman" w:hAnsi="Times New Roman" w:cs="Times New Roman"/>
      <w:sz w:val="26"/>
    </w:rPr>
  </w:style>
  <w:style w:type="character" w:customStyle="1" w:styleId="WW8Num46z1">
    <w:name w:val="WW8Num46z1"/>
    <w:rsid w:val="00597B8A"/>
  </w:style>
  <w:style w:type="character" w:customStyle="1" w:styleId="WW8Num46z2">
    <w:name w:val="WW8Num46z2"/>
    <w:rsid w:val="00597B8A"/>
  </w:style>
  <w:style w:type="character" w:customStyle="1" w:styleId="WW8Num46z3">
    <w:name w:val="WW8Num46z3"/>
    <w:rsid w:val="00597B8A"/>
  </w:style>
  <w:style w:type="character" w:customStyle="1" w:styleId="WW8Num46z4">
    <w:name w:val="WW8Num46z4"/>
    <w:rsid w:val="00597B8A"/>
  </w:style>
  <w:style w:type="character" w:customStyle="1" w:styleId="WW8Num46z5">
    <w:name w:val="WW8Num46z5"/>
    <w:rsid w:val="00597B8A"/>
  </w:style>
  <w:style w:type="character" w:customStyle="1" w:styleId="WW8Num46z6">
    <w:name w:val="WW8Num46z6"/>
    <w:rsid w:val="00597B8A"/>
  </w:style>
  <w:style w:type="character" w:customStyle="1" w:styleId="WW8Num46z7">
    <w:name w:val="WW8Num46z7"/>
    <w:rsid w:val="00597B8A"/>
  </w:style>
  <w:style w:type="character" w:customStyle="1" w:styleId="WW8Num46z8">
    <w:name w:val="WW8Num46z8"/>
    <w:rsid w:val="00597B8A"/>
  </w:style>
  <w:style w:type="character" w:customStyle="1" w:styleId="WW8Num47z0">
    <w:name w:val="WW8Num47z0"/>
    <w:rsid w:val="00597B8A"/>
  </w:style>
  <w:style w:type="character" w:customStyle="1" w:styleId="WW8Num47z1">
    <w:name w:val="WW8Num47z1"/>
    <w:rsid w:val="00597B8A"/>
  </w:style>
  <w:style w:type="character" w:customStyle="1" w:styleId="WW8Num47z2">
    <w:name w:val="WW8Num47z2"/>
    <w:rsid w:val="00597B8A"/>
  </w:style>
  <w:style w:type="character" w:customStyle="1" w:styleId="WW8Num47z3">
    <w:name w:val="WW8Num47z3"/>
    <w:rsid w:val="00597B8A"/>
  </w:style>
  <w:style w:type="character" w:customStyle="1" w:styleId="WW8Num47z4">
    <w:name w:val="WW8Num47z4"/>
    <w:rsid w:val="00597B8A"/>
  </w:style>
  <w:style w:type="character" w:customStyle="1" w:styleId="WW8Num47z5">
    <w:name w:val="WW8Num47z5"/>
    <w:rsid w:val="00597B8A"/>
  </w:style>
  <w:style w:type="character" w:customStyle="1" w:styleId="WW8Num47z6">
    <w:name w:val="WW8Num47z6"/>
    <w:rsid w:val="00597B8A"/>
  </w:style>
  <w:style w:type="character" w:customStyle="1" w:styleId="WW8Num47z7">
    <w:name w:val="WW8Num47z7"/>
    <w:rsid w:val="00597B8A"/>
  </w:style>
  <w:style w:type="character" w:customStyle="1" w:styleId="WW8Num47z8">
    <w:name w:val="WW8Num47z8"/>
    <w:rsid w:val="00597B8A"/>
  </w:style>
  <w:style w:type="character" w:customStyle="1" w:styleId="WW8Num48z0">
    <w:name w:val="WW8Num48z0"/>
    <w:rsid w:val="00597B8A"/>
  </w:style>
  <w:style w:type="character" w:customStyle="1" w:styleId="WW8Num48z1">
    <w:name w:val="WW8Num48z1"/>
    <w:rsid w:val="00597B8A"/>
  </w:style>
  <w:style w:type="character" w:customStyle="1" w:styleId="WW8Num48z2">
    <w:name w:val="WW8Num48z2"/>
    <w:rsid w:val="00597B8A"/>
  </w:style>
  <w:style w:type="character" w:customStyle="1" w:styleId="WW8Num48z3">
    <w:name w:val="WW8Num48z3"/>
    <w:rsid w:val="00597B8A"/>
  </w:style>
  <w:style w:type="character" w:customStyle="1" w:styleId="WW8Num48z4">
    <w:name w:val="WW8Num48z4"/>
    <w:rsid w:val="00597B8A"/>
  </w:style>
  <w:style w:type="character" w:customStyle="1" w:styleId="WW8Num48z5">
    <w:name w:val="WW8Num48z5"/>
    <w:rsid w:val="00597B8A"/>
  </w:style>
  <w:style w:type="character" w:customStyle="1" w:styleId="WW8Num48z6">
    <w:name w:val="WW8Num48z6"/>
    <w:rsid w:val="00597B8A"/>
  </w:style>
  <w:style w:type="character" w:customStyle="1" w:styleId="WW8Num48z7">
    <w:name w:val="WW8Num48z7"/>
    <w:rsid w:val="00597B8A"/>
  </w:style>
  <w:style w:type="character" w:customStyle="1" w:styleId="WW8Num48z8">
    <w:name w:val="WW8Num48z8"/>
    <w:rsid w:val="00597B8A"/>
  </w:style>
  <w:style w:type="character" w:customStyle="1" w:styleId="WW8Num49z0">
    <w:name w:val="WW8Num49z0"/>
    <w:rsid w:val="00597B8A"/>
    <w:rPr>
      <w:rFonts w:ascii="Times New Roman" w:eastAsia="Times New Roman" w:hAnsi="Times New Roman" w:cs="Times New Roman"/>
      <w:sz w:val="24"/>
    </w:rPr>
  </w:style>
  <w:style w:type="character" w:customStyle="1" w:styleId="WW8Num49z1">
    <w:name w:val="WW8Num49z1"/>
    <w:rsid w:val="00597B8A"/>
  </w:style>
  <w:style w:type="character" w:customStyle="1" w:styleId="WW8Num49z2">
    <w:name w:val="WW8Num49z2"/>
    <w:rsid w:val="00597B8A"/>
  </w:style>
  <w:style w:type="character" w:customStyle="1" w:styleId="WW8Num49z3">
    <w:name w:val="WW8Num49z3"/>
    <w:rsid w:val="00597B8A"/>
  </w:style>
  <w:style w:type="character" w:customStyle="1" w:styleId="WW8Num49z4">
    <w:name w:val="WW8Num49z4"/>
    <w:rsid w:val="00597B8A"/>
  </w:style>
  <w:style w:type="character" w:customStyle="1" w:styleId="WW8Num49z5">
    <w:name w:val="WW8Num49z5"/>
    <w:rsid w:val="00597B8A"/>
  </w:style>
  <w:style w:type="character" w:customStyle="1" w:styleId="WW8Num49z6">
    <w:name w:val="WW8Num49z6"/>
    <w:rsid w:val="00597B8A"/>
  </w:style>
  <w:style w:type="character" w:customStyle="1" w:styleId="WW8Num49z7">
    <w:name w:val="WW8Num49z7"/>
    <w:rsid w:val="00597B8A"/>
  </w:style>
  <w:style w:type="character" w:customStyle="1" w:styleId="WW8Num49z8">
    <w:name w:val="WW8Num49z8"/>
    <w:rsid w:val="00597B8A"/>
  </w:style>
  <w:style w:type="character" w:customStyle="1" w:styleId="WW8Num50z0">
    <w:name w:val="WW8Num50z0"/>
    <w:rsid w:val="00597B8A"/>
    <w:rPr>
      <w:rFonts w:ascii="Times New Roman" w:eastAsia="Times New Roman" w:hAnsi="Times New Roman" w:cs="Times New Roman"/>
    </w:rPr>
  </w:style>
  <w:style w:type="character" w:customStyle="1" w:styleId="WW8Num50z1">
    <w:name w:val="WW8Num50z1"/>
    <w:rsid w:val="00597B8A"/>
  </w:style>
  <w:style w:type="character" w:customStyle="1" w:styleId="WW8Num50z2">
    <w:name w:val="WW8Num50z2"/>
    <w:rsid w:val="00597B8A"/>
  </w:style>
  <w:style w:type="character" w:customStyle="1" w:styleId="WW8Num50z3">
    <w:name w:val="WW8Num50z3"/>
    <w:rsid w:val="00597B8A"/>
  </w:style>
  <w:style w:type="character" w:customStyle="1" w:styleId="WW8Num50z4">
    <w:name w:val="WW8Num50z4"/>
    <w:rsid w:val="00597B8A"/>
  </w:style>
  <w:style w:type="character" w:customStyle="1" w:styleId="WW8Num50z5">
    <w:name w:val="WW8Num50z5"/>
    <w:rsid w:val="00597B8A"/>
  </w:style>
  <w:style w:type="character" w:customStyle="1" w:styleId="WW8Num50z6">
    <w:name w:val="WW8Num50z6"/>
    <w:rsid w:val="00597B8A"/>
  </w:style>
  <w:style w:type="character" w:customStyle="1" w:styleId="WW8Num50z7">
    <w:name w:val="WW8Num50z7"/>
    <w:rsid w:val="00597B8A"/>
  </w:style>
  <w:style w:type="character" w:customStyle="1" w:styleId="WW8Num50z8">
    <w:name w:val="WW8Num50z8"/>
    <w:rsid w:val="00597B8A"/>
  </w:style>
  <w:style w:type="character" w:customStyle="1" w:styleId="WW8Num51z0">
    <w:name w:val="WW8Num51z0"/>
    <w:rsid w:val="00597B8A"/>
    <w:rPr>
      <w:rFonts w:ascii="Times New Roman" w:eastAsia="Times New Roman" w:hAnsi="Times New Roman" w:cs="Times New Roman"/>
    </w:rPr>
  </w:style>
  <w:style w:type="character" w:customStyle="1" w:styleId="WW8Num51z1">
    <w:name w:val="WW8Num51z1"/>
    <w:rsid w:val="00597B8A"/>
  </w:style>
  <w:style w:type="character" w:customStyle="1" w:styleId="WW8Num51z2">
    <w:name w:val="WW8Num51z2"/>
    <w:rsid w:val="00597B8A"/>
  </w:style>
  <w:style w:type="character" w:customStyle="1" w:styleId="WW8Num51z3">
    <w:name w:val="WW8Num51z3"/>
    <w:rsid w:val="00597B8A"/>
  </w:style>
  <w:style w:type="character" w:customStyle="1" w:styleId="WW8Num51z4">
    <w:name w:val="WW8Num51z4"/>
    <w:rsid w:val="00597B8A"/>
  </w:style>
  <w:style w:type="character" w:customStyle="1" w:styleId="WW8Num51z5">
    <w:name w:val="WW8Num51z5"/>
    <w:rsid w:val="00597B8A"/>
  </w:style>
  <w:style w:type="character" w:customStyle="1" w:styleId="WW8Num51z6">
    <w:name w:val="WW8Num51z6"/>
    <w:rsid w:val="00597B8A"/>
  </w:style>
  <w:style w:type="character" w:customStyle="1" w:styleId="WW8Num51z7">
    <w:name w:val="WW8Num51z7"/>
    <w:rsid w:val="00597B8A"/>
  </w:style>
  <w:style w:type="character" w:customStyle="1" w:styleId="WW8Num51z8">
    <w:name w:val="WW8Num51z8"/>
    <w:rsid w:val="00597B8A"/>
  </w:style>
  <w:style w:type="character" w:customStyle="1" w:styleId="WW8Num52z0">
    <w:name w:val="WW8Num52z0"/>
    <w:rsid w:val="00597B8A"/>
  </w:style>
  <w:style w:type="character" w:customStyle="1" w:styleId="WW8Num52z1">
    <w:name w:val="WW8Num52z1"/>
    <w:rsid w:val="00597B8A"/>
  </w:style>
  <w:style w:type="character" w:customStyle="1" w:styleId="WW8Num52z2">
    <w:name w:val="WW8Num52z2"/>
    <w:rsid w:val="00597B8A"/>
  </w:style>
  <w:style w:type="character" w:customStyle="1" w:styleId="WW8Num52z3">
    <w:name w:val="WW8Num52z3"/>
    <w:rsid w:val="00597B8A"/>
  </w:style>
  <w:style w:type="character" w:customStyle="1" w:styleId="WW8Num52z4">
    <w:name w:val="WW8Num52z4"/>
    <w:rsid w:val="00597B8A"/>
  </w:style>
  <w:style w:type="character" w:customStyle="1" w:styleId="WW8Num52z5">
    <w:name w:val="WW8Num52z5"/>
    <w:rsid w:val="00597B8A"/>
  </w:style>
  <w:style w:type="character" w:customStyle="1" w:styleId="WW8Num52z6">
    <w:name w:val="WW8Num52z6"/>
    <w:rsid w:val="00597B8A"/>
  </w:style>
  <w:style w:type="character" w:customStyle="1" w:styleId="WW8Num52z7">
    <w:name w:val="WW8Num52z7"/>
    <w:rsid w:val="00597B8A"/>
  </w:style>
  <w:style w:type="character" w:customStyle="1" w:styleId="WW8Num52z8">
    <w:name w:val="WW8Num52z8"/>
    <w:rsid w:val="00597B8A"/>
  </w:style>
  <w:style w:type="character" w:customStyle="1" w:styleId="WW8Num53z0">
    <w:name w:val="WW8Num53z0"/>
    <w:rsid w:val="00597B8A"/>
  </w:style>
  <w:style w:type="character" w:customStyle="1" w:styleId="WW8Num53z1">
    <w:name w:val="WW8Num53z1"/>
    <w:rsid w:val="00597B8A"/>
  </w:style>
  <w:style w:type="character" w:customStyle="1" w:styleId="WW8Num53z2">
    <w:name w:val="WW8Num53z2"/>
    <w:rsid w:val="00597B8A"/>
  </w:style>
  <w:style w:type="character" w:customStyle="1" w:styleId="WW8Num53z3">
    <w:name w:val="WW8Num53z3"/>
    <w:rsid w:val="00597B8A"/>
  </w:style>
  <w:style w:type="character" w:customStyle="1" w:styleId="WW8Num53z4">
    <w:name w:val="WW8Num53z4"/>
    <w:rsid w:val="00597B8A"/>
  </w:style>
  <w:style w:type="character" w:customStyle="1" w:styleId="WW8Num53z5">
    <w:name w:val="WW8Num53z5"/>
    <w:rsid w:val="00597B8A"/>
  </w:style>
  <w:style w:type="character" w:customStyle="1" w:styleId="WW8Num53z6">
    <w:name w:val="WW8Num53z6"/>
    <w:rsid w:val="00597B8A"/>
  </w:style>
  <w:style w:type="character" w:customStyle="1" w:styleId="WW8Num53z7">
    <w:name w:val="WW8Num53z7"/>
    <w:rsid w:val="00597B8A"/>
  </w:style>
  <w:style w:type="character" w:customStyle="1" w:styleId="WW8Num53z8">
    <w:name w:val="WW8Num53z8"/>
    <w:rsid w:val="00597B8A"/>
  </w:style>
  <w:style w:type="character" w:customStyle="1" w:styleId="WW8Num54z0">
    <w:name w:val="WW8Num54z0"/>
    <w:rsid w:val="00597B8A"/>
    <w:rPr>
      <w:rFonts w:ascii="Times New Roman" w:eastAsia="Times New Roman" w:hAnsi="Times New Roman" w:cs="Times New Roman"/>
      <w:sz w:val="24"/>
    </w:rPr>
  </w:style>
  <w:style w:type="character" w:customStyle="1" w:styleId="WW8Num54z1">
    <w:name w:val="WW8Num54z1"/>
    <w:rsid w:val="00597B8A"/>
  </w:style>
  <w:style w:type="character" w:customStyle="1" w:styleId="WW8Num54z2">
    <w:name w:val="WW8Num54z2"/>
    <w:rsid w:val="00597B8A"/>
  </w:style>
  <w:style w:type="character" w:customStyle="1" w:styleId="WW8Num54z3">
    <w:name w:val="WW8Num54z3"/>
    <w:rsid w:val="00597B8A"/>
  </w:style>
  <w:style w:type="character" w:customStyle="1" w:styleId="WW8Num54z4">
    <w:name w:val="WW8Num54z4"/>
    <w:rsid w:val="00597B8A"/>
  </w:style>
  <w:style w:type="character" w:customStyle="1" w:styleId="WW8Num54z5">
    <w:name w:val="WW8Num54z5"/>
    <w:rsid w:val="00597B8A"/>
  </w:style>
  <w:style w:type="character" w:customStyle="1" w:styleId="WW8Num54z6">
    <w:name w:val="WW8Num54z6"/>
    <w:rsid w:val="00597B8A"/>
  </w:style>
  <w:style w:type="character" w:customStyle="1" w:styleId="WW8Num54z7">
    <w:name w:val="WW8Num54z7"/>
    <w:rsid w:val="00597B8A"/>
  </w:style>
  <w:style w:type="character" w:customStyle="1" w:styleId="WW8Num54z8">
    <w:name w:val="WW8Num54z8"/>
    <w:rsid w:val="00597B8A"/>
  </w:style>
  <w:style w:type="character" w:customStyle="1" w:styleId="WW8Num55z0">
    <w:name w:val="WW8Num55z0"/>
    <w:rsid w:val="00597B8A"/>
  </w:style>
  <w:style w:type="character" w:customStyle="1" w:styleId="WW8Num55z1">
    <w:name w:val="WW8Num55z1"/>
    <w:rsid w:val="00597B8A"/>
  </w:style>
  <w:style w:type="character" w:customStyle="1" w:styleId="WW8Num55z2">
    <w:name w:val="WW8Num55z2"/>
    <w:rsid w:val="00597B8A"/>
  </w:style>
  <w:style w:type="character" w:customStyle="1" w:styleId="WW8Num55z3">
    <w:name w:val="WW8Num55z3"/>
    <w:rsid w:val="00597B8A"/>
  </w:style>
  <w:style w:type="character" w:customStyle="1" w:styleId="WW8Num55z4">
    <w:name w:val="WW8Num55z4"/>
    <w:rsid w:val="00597B8A"/>
  </w:style>
  <w:style w:type="character" w:customStyle="1" w:styleId="WW8Num55z5">
    <w:name w:val="WW8Num55z5"/>
    <w:rsid w:val="00597B8A"/>
  </w:style>
  <w:style w:type="character" w:customStyle="1" w:styleId="WW8Num55z6">
    <w:name w:val="WW8Num55z6"/>
    <w:rsid w:val="00597B8A"/>
  </w:style>
  <w:style w:type="character" w:customStyle="1" w:styleId="WW8Num55z7">
    <w:name w:val="WW8Num55z7"/>
    <w:rsid w:val="00597B8A"/>
  </w:style>
  <w:style w:type="character" w:customStyle="1" w:styleId="WW8Num55z8">
    <w:name w:val="WW8Num55z8"/>
    <w:rsid w:val="00597B8A"/>
  </w:style>
  <w:style w:type="character" w:customStyle="1" w:styleId="WW8Num56z0">
    <w:name w:val="WW8Num56z0"/>
    <w:rsid w:val="00597B8A"/>
  </w:style>
  <w:style w:type="character" w:customStyle="1" w:styleId="WW8Num56z1">
    <w:name w:val="WW8Num56z1"/>
    <w:rsid w:val="00597B8A"/>
  </w:style>
  <w:style w:type="character" w:customStyle="1" w:styleId="WW8Num56z2">
    <w:name w:val="WW8Num56z2"/>
    <w:rsid w:val="00597B8A"/>
  </w:style>
  <w:style w:type="character" w:customStyle="1" w:styleId="WW8Num56z3">
    <w:name w:val="WW8Num56z3"/>
    <w:rsid w:val="00597B8A"/>
  </w:style>
  <w:style w:type="character" w:customStyle="1" w:styleId="WW8Num56z4">
    <w:name w:val="WW8Num56z4"/>
    <w:rsid w:val="00597B8A"/>
  </w:style>
  <w:style w:type="character" w:customStyle="1" w:styleId="WW8Num56z5">
    <w:name w:val="WW8Num56z5"/>
    <w:rsid w:val="00597B8A"/>
  </w:style>
  <w:style w:type="character" w:customStyle="1" w:styleId="WW8Num56z6">
    <w:name w:val="WW8Num56z6"/>
    <w:rsid w:val="00597B8A"/>
  </w:style>
  <w:style w:type="character" w:customStyle="1" w:styleId="WW8Num56z7">
    <w:name w:val="WW8Num56z7"/>
    <w:rsid w:val="00597B8A"/>
  </w:style>
  <w:style w:type="character" w:customStyle="1" w:styleId="WW8Num56z8">
    <w:name w:val="WW8Num56z8"/>
    <w:rsid w:val="00597B8A"/>
  </w:style>
  <w:style w:type="character" w:customStyle="1" w:styleId="WW8Num57z0">
    <w:name w:val="WW8Num57z0"/>
    <w:rsid w:val="00597B8A"/>
  </w:style>
  <w:style w:type="character" w:customStyle="1" w:styleId="WW8Num57z1">
    <w:name w:val="WW8Num57z1"/>
    <w:rsid w:val="00597B8A"/>
  </w:style>
  <w:style w:type="character" w:customStyle="1" w:styleId="WW8Num57z2">
    <w:name w:val="WW8Num57z2"/>
    <w:rsid w:val="00597B8A"/>
  </w:style>
  <w:style w:type="character" w:customStyle="1" w:styleId="WW8Num57z3">
    <w:name w:val="WW8Num57z3"/>
    <w:rsid w:val="00597B8A"/>
  </w:style>
  <w:style w:type="character" w:customStyle="1" w:styleId="WW8Num57z4">
    <w:name w:val="WW8Num57z4"/>
    <w:rsid w:val="00597B8A"/>
  </w:style>
  <w:style w:type="character" w:customStyle="1" w:styleId="WW8Num57z5">
    <w:name w:val="WW8Num57z5"/>
    <w:rsid w:val="00597B8A"/>
  </w:style>
  <w:style w:type="character" w:customStyle="1" w:styleId="WW8Num57z6">
    <w:name w:val="WW8Num57z6"/>
    <w:rsid w:val="00597B8A"/>
  </w:style>
  <w:style w:type="character" w:customStyle="1" w:styleId="WW8Num57z7">
    <w:name w:val="WW8Num57z7"/>
    <w:rsid w:val="00597B8A"/>
  </w:style>
  <w:style w:type="character" w:customStyle="1" w:styleId="WW8Num57z8">
    <w:name w:val="WW8Num57z8"/>
    <w:rsid w:val="00597B8A"/>
  </w:style>
  <w:style w:type="character" w:customStyle="1" w:styleId="WW8Num58z0">
    <w:name w:val="WW8Num58z0"/>
    <w:rsid w:val="00597B8A"/>
  </w:style>
  <w:style w:type="character" w:customStyle="1" w:styleId="WW8Num58z1">
    <w:name w:val="WW8Num58z1"/>
    <w:rsid w:val="00597B8A"/>
  </w:style>
  <w:style w:type="character" w:customStyle="1" w:styleId="WW8Num58z2">
    <w:name w:val="WW8Num58z2"/>
    <w:rsid w:val="00597B8A"/>
  </w:style>
  <w:style w:type="character" w:customStyle="1" w:styleId="WW8Num58z3">
    <w:name w:val="WW8Num58z3"/>
    <w:rsid w:val="00597B8A"/>
  </w:style>
  <w:style w:type="character" w:customStyle="1" w:styleId="WW8Num58z4">
    <w:name w:val="WW8Num58z4"/>
    <w:rsid w:val="00597B8A"/>
  </w:style>
  <w:style w:type="character" w:customStyle="1" w:styleId="WW8Num58z5">
    <w:name w:val="WW8Num58z5"/>
    <w:rsid w:val="00597B8A"/>
  </w:style>
  <w:style w:type="character" w:customStyle="1" w:styleId="WW8Num58z6">
    <w:name w:val="WW8Num58z6"/>
    <w:rsid w:val="00597B8A"/>
  </w:style>
  <w:style w:type="character" w:customStyle="1" w:styleId="WW8Num58z7">
    <w:name w:val="WW8Num58z7"/>
    <w:rsid w:val="00597B8A"/>
  </w:style>
  <w:style w:type="character" w:customStyle="1" w:styleId="WW8Num58z8">
    <w:name w:val="WW8Num58z8"/>
    <w:rsid w:val="00597B8A"/>
  </w:style>
  <w:style w:type="character" w:customStyle="1" w:styleId="WW8Num59z0">
    <w:name w:val="WW8Num59z0"/>
    <w:rsid w:val="00597B8A"/>
    <w:rPr>
      <w:rFonts w:ascii="Times New Roman" w:eastAsia="Times New Roman" w:hAnsi="Times New Roman" w:cs="Times New Roman"/>
      <w:sz w:val="24"/>
    </w:rPr>
  </w:style>
  <w:style w:type="character" w:customStyle="1" w:styleId="WW8Num59z1">
    <w:name w:val="WW8Num59z1"/>
    <w:rsid w:val="00597B8A"/>
  </w:style>
  <w:style w:type="character" w:customStyle="1" w:styleId="WW8Num59z2">
    <w:name w:val="WW8Num59z2"/>
    <w:rsid w:val="00597B8A"/>
  </w:style>
  <w:style w:type="character" w:customStyle="1" w:styleId="WW8Num59z3">
    <w:name w:val="WW8Num59z3"/>
    <w:rsid w:val="00597B8A"/>
  </w:style>
  <w:style w:type="character" w:customStyle="1" w:styleId="WW8Num59z4">
    <w:name w:val="WW8Num59z4"/>
    <w:rsid w:val="00597B8A"/>
  </w:style>
  <w:style w:type="character" w:customStyle="1" w:styleId="WW8Num59z5">
    <w:name w:val="WW8Num59z5"/>
    <w:rsid w:val="00597B8A"/>
  </w:style>
  <w:style w:type="character" w:customStyle="1" w:styleId="WW8Num59z6">
    <w:name w:val="WW8Num59z6"/>
    <w:rsid w:val="00597B8A"/>
  </w:style>
  <w:style w:type="character" w:customStyle="1" w:styleId="WW8Num59z7">
    <w:name w:val="WW8Num59z7"/>
    <w:rsid w:val="00597B8A"/>
  </w:style>
  <w:style w:type="character" w:customStyle="1" w:styleId="WW8Num59z8">
    <w:name w:val="WW8Num59z8"/>
    <w:rsid w:val="00597B8A"/>
  </w:style>
  <w:style w:type="character" w:customStyle="1" w:styleId="WW8Num60z0">
    <w:name w:val="WW8Num60z0"/>
    <w:rsid w:val="00597B8A"/>
    <w:rPr>
      <w:rFonts w:ascii="Times New Roman" w:eastAsia="Times New Roman" w:hAnsi="Times New Roman" w:cs="Times New Roman"/>
      <w:b/>
      <w:color w:val="0000FF"/>
      <w:sz w:val="23"/>
    </w:rPr>
  </w:style>
  <w:style w:type="character" w:customStyle="1" w:styleId="WW8Num60z1">
    <w:name w:val="WW8Num60z1"/>
    <w:rsid w:val="00597B8A"/>
  </w:style>
  <w:style w:type="character" w:customStyle="1" w:styleId="WW8Num60z2">
    <w:name w:val="WW8Num60z2"/>
    <w:rsid w:val="00597B8A"/>
  </w:style>
  <w:style w:type="character" w:customStyle="1" w:styleId="WW8Num60z3">
    <w:name w:val="WW8Num60z3"/>
    <w:rsid w:val="00597B8A"/>
  </w:style>
  <w:style w:type="character" w:customStyle="1" w:styleId="WW8Num60z4">
    <w:name w:val="WW8Num60z4"/>
    <w:rsid w:val="00597B8A"/>
  </w:style>
  <w:style w:type="character" w:customStyle="1" w:styleId="WW8Num60z5">
    <w:name w:val="WW8Num60z5"/>
    <w:rsid w:val="00597B8A"/>
  </w:style>
  <w:style w:type="character" w:customStyle="1" w:styleId="WW8Num60z6">
    <w:name w:val="WW8Num60z6"/>
    <w:rsid w:val="00597B8A"/>
  </w:style>
  <w:style w:type="character" w:customStyle="1" w:styleId="WW8Num60z7">
    <w:name w:val="WW8Num60z7"/>
    <w:rsid w:val="00597B8A"/>
  </w:style>
  <w:style w:type="character" w:customStyle="1" w:styleId="WW8Num60z8">
    <w:name w:val="WW8Num60z8"/>
    <w:rsid w:val="00597B8A"/>
  </w:style>
  <w:style w:type="paragraph" w:customStyle="1" w:styleId="Heading">
    <w:name w:val="Heading"/>
    <w:basedOn w:val="Normal"/>
    <w:next w:val="BodyText"/>
    <w:rsid w:val="00597B8A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Index">
    <w:name w:val="Index"/>
    <w:basedOn w:val="Normal"/>
    <w:rsid w:val="00597B8A"/>
    <w:pPr>
      <w:suppressLineNumbers/>
    </w:pPr>
    <w:rPr>
      <w:rFonts w:cs="Mangal"/>
    </w:rPr>
  </w:style>
  <w:style w:type="paragraph" w:customStyle="1" w:styleId="TableContents">
    <w:name w:val="Table Contents"/>
    <w:basedOn w:val="Normal"/>
    <w:rsid w:val="00597B8A"/>
    <w:pPr>
      <w:suppressLineNumbers/>
    </w:pPr>
  </w:style>
  <w:style w:type="paragraph" w:customStyle="1" w:styleId="TableHeading">
    <w:name w:val="Table Heading"/>
    <w:basedOn w:val="TableContents"/>
    <w:rsid w:val="00597B8A"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59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0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3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hyperlink" Target="https://junit.org/junit4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aplicatii-mobile.com/" TargetMode="External"/><Relationship Id="rId17" Type="http://schemas.openxmlformats.org/officeDocument/2006/relationships/hyperlink" Target="https://developer.android.com/reference/packag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netmarketshare.com/operating-system-market-share.aspx?qprid=8&amp;qpcustomd=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https://www.businessinsider.com/the-messaging-app-report-2015-11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vram\AppData\Roaming\Microsoft\Templates\Welcome%20to%20Word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CF5723-9301-4F0C-AA77-E7F7A360E8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Welcome to Word</Template>
  <TotalTime>0</TotalTime>
  <Pages>33</Pages>
  <Words>9028</Words>
  <Characters>51466</Characters>
  <Application>Microsoft Office Word</Application>
  <DocSecurity>0</DocSecurity>
  <Lines>428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2020-06-05T17:25:00Z</dcterms:created>
  <dcterms:modified xsi:type="dcterms:W3CDTF">2020-06-15T19:23:00Z</dcterms:modified>
</cp:coreProperties>
</file>